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011F0" w:rsidRPr="00F541F1" w:rsidRDefault="00F011F0" w:rsidP="00F327E6"/>
    <w:p w:rsidR="00F011F0" w:rsidRPr="00F541F1" w:rsidRDefault="0056152A" w:rsidP="00F327E6">
      <w:r>
        <w:pict>
          <v:group id="_x0000_s1026" style="position:absolute;left:0;text-align:left;margin-left:0;margin-top:0;width:565.5pt;height:799.8pt;z-index:251657728;mso-position-horizontal:center;mso-position-horizontal-relative:page;mso-position-vertical:center;mso-position-vertical-relative:page" coordsize="11608,15028" o:allowincell="f">
            <v:group id="_x0000_s1027" style="position:absolute;width:11608;height:15028" coordsize="11600,15025">
              <v:rect id="_x0000_s1055" style="position:absolute;left:18;width:11582;height:15025;v-text-anchor:middle" fillcolor="#8c8c8c" strokecolor="white" strokeweight="1pt">
                <v:fill r:id="rId8" o:title="Zig zag" color2="#bfbfbf" type="pattern"/>
                <v:shadow color="#d8d8d8" offset="3pt,3pt" offset2="2pt,2pt"/>
              </v:rect>
              <v:rect id="_x0000_s1056" style="position:absolute;left:3125;width:8475;height:15025" fillcolor="#737373" strokecolor="white" strokeweight="1pt">
                <v:shadow color="#d8d8d8" offset="3pt,3pt" offset2="2pt,2pt"/>
                <v:textbox style="mso-next-textbox:#_x0000_s1056" inset="18pt,108pt,36pt">
                  <w:txbxContent>
                    <w:p w:rsidR="00844F9E" w:rsidRDefault="00844F9E">
                      <w:pPr>
                        <w:pStyle w:val="11"/>
                        <w:rPr>
                          <w:color w:val="FFFFFF"/>
                          <w:sz w:val="80"/>
                          <w:szCs w:val="80"/>
                        </w:rPr>
                      </w:pPr>
                      <w:r>
                        <w:rPr>
                          <w:rFonts w:hint="eastAsia"/>
                          <w:color w:val="FFFFFF"/>
                          <w:sz w:val="80"/>
                          <w:szCs w:val="80"/>
                        </w:rPr>
                        <w:t>RSF</w:t>
                      </w:r>
                      <w:r>
                        <w:rPr>
                          <w:rFonts w:hint="eastAsia"/>
                          <w:color w:val="FFFFFF"/>
                          <w:sz w:val="80"/>
                          <w:szCs w:val="80"/>
                        </w:rPr>
                        <w:t>用户手册</w:t>
                      </w:r>
                    </w:p>
                    <w:p w:rsidR="00844F9E" w:rsidRDefault="00844F9E">
                      <w:pPr>
                        <w:pStyle w:val="11"/>
                        <w:rPr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color w:val="FFFFFF"/>
                          <w:sz w:val="40"/>
                          <w:szCs w:val="40"/>
                        </w:rPr>
                        <w:t>远程服务调用框架</w:t>
                      </w:r>
                    </w:p>
                    <w:p w:rsidR="00844F9E" w:rsidRDefault="00844F9E">
                      <w:pPr>
                        <w:pStyle w:val="11"/>
                        <w:rPr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第</w:t>
                      </w:r>
                      <w:r>
                        <w:rPr>
                          <w:rFonts w:hint="eastAsia"/>
                          <w:color w:val="FFFFFF"/>
                        </w:rPr>
                        <w:t>20</w:t>
                      </w:r>
                      <w:r>
                        <w:rPr>
                          <w:rFonts w:hint="eastAsia"/>
                          <w:color w:val="FFFFFF"/>
                        </w:rPr>
                        <w:t>版</w:t>
                      </w:r>
                      <w:r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FFFF"/>
                        </w:rPr>
                        <w:t>适用于</w:t>
                      </w:r>
                      <w:r>
                        <w:rPr>
                          <w:rFonts w:hint="eastAsia"/>
                          <w:color w:val="FFFFFF"/>
                        </w:rPr>
                        <w:t xml:space="preserve">RSF 2.1.1 </w:t>
                      </w:r>
                      <w:r>
                        <w:rPr>
                          <w:rFonts w:hint="eastAsia"/>
                          <w:color w:val="FFFFFF"/>
                        </w:rPr>
                        <w:t>版本</w:t>
                      </w:r>
                    </w:p>
                  </w:txbxContent>
                </v:textbox>
              </v:rect>
              <v:group id="_x0000_s1030" style="position:absolute;top:3018;width:3125;height:6069" coordsize="2880,5760">
                <v:rect id="_x0000_s1058" style="position:absolute;left:1440;top:2880;width:1440;height:1440;flip:x;v-text-anchor:middle" fillcolor="#a7bfde" strokecolor="white" strokeweight="1pt">
                  <v:fill opacity="52428f"/>
                  <v:shadow color="#d8d8d8" offset="3pt,3pt" offset2="2pt,2pt"/>
                </v:rect>
                <v:rect id="_x0000_s1059" style="position:absolute;left:1440;top:1440;width:1440;height:1440;flip:x;v-text-anchor:middle" fillcolor="#a7bfde" strokecolor="white" strokeweight="1pt">
                  <v:fill opacity=".5"/>
                  <v:shadow color="#d8d8d8" offset="3pt,3pt" offset2="2pt,2pt"/>
                </v:rect>
                <v:rect id="_x0000_s1060" style="position:absolute;top:1440;width:1440;height:1440;flip:x;v-text-anchor:middle" fillcolor="#a7bfde" strokecolor="white" strokeweight="1pt">
                  <v:fill opacity="52428f"/>
                  <v:shadow color="#d8d8d8" offset="3pt,3pt" offset2="2pt,2pt"/>
                </v:rect>
                <v:rect id="_x0000_s1061" style="position:absolute;width:1440;height:1440;flip:x;v-text-anchor:middle" fillcolor="#a7bfde" strokecolor="white" strokeweight="1pt">
                  <v:fill opacity=".5"/>
                  <v:shadow color="#d8d8d8" offset="3pt,3pt" offset2="2pt,2pt"/>
                </v:rect>
                <v:rect id="_x0000_s1062" style="position:absolute;top:2880;width:1440;height:1440;flip:x;v-text-anchor:middle" fillcolor="#a7bfde" strokecolor="white" strokeweight="1pt">
                  <v:fill opacity=".5"/>
                  <v:shadow color="#d8d8d8" offset="3pt,3pt" offset2="2pt,2pt"/>
                </v:rect>
                <v:rect id="_x0000_s1063" style="position:absolute;left:1440;top:4320;width:1440;height:1440;flip:x;v-text-anchor:middle" fillcolor="#a7bfde" strokecolor="white" strokeweight="1pt">
                  <v:fill opacity=".5"/>
                  <v:shadow color="#d8d8d8" offset="3pt,3pt" offset2="2pt,2pt"/>
                </v:rect>
              </v:group>
              <v:rect id="_x0000_s1064" style="position:absolute;left:2369;width:1563;height:1518;flip:x;v-text-anchor:bottom" fillcolor="#c0504d" strokecolor="white" strokeweight="1pt">
                <v:shadow color="#d8d8d8" offset="3pt,3pt" offset2="2pt,2pt"/>
                <v:textbox style="mso-next-textbox:#_x0000_s1064">
                  <w:txbxContent>
                    <w:p w:rsidR="00844F9E" w:rsidRPr="0057209E" w:rsidRDefault="00844F9E">
                      <w:pPr>
                        <w:jc w:val="center"/>
                        <w:rPr>
                          <w:color w:val="FFFFFF"/>
                          <w:sz w:val="48"/>
                          <w:szCs w:val="48"/>
                        </w:rPr>
                      </w:pPr>
                      <w:r w:rsidRPr="0057209E">
                        <w:rPr>
                          <w:rFonts w:hint="eastAsia"/>
                          <w:color w:val="FFFFFF"/>
                          <w:sz w:val="48"/>
                          <w:szCs w:val="48"/>
                        </w:rPr>
                        <w:t>201</w:t>
                      </w:r>
                      <w:r w:rsidR="002E7497">
                        <w:rPr>
                          <w:rFonts w:hint="eastAsia"/>
                          <w:color w:val="FFFFFF"/>
                          <w:sz w:val="48"/>
                          <w:szCs w:val="48"/>
                        </w:rPr>
                        <w:t>4</w:t>
                      </w:r>
                    </w:p>
                  </w:txbxContent>
                </v:textbox>
              </v:rect>
            </v:group>
            <v:group id="_x0000_s1038" style="position:absolute;left:3130;top:13352;width:8169;height:1382" coordsize="8169,1382">
              <v:group id="_x0000_s1039" style="position:absolute;left:7387;top:622;width:782;height:760;flip:x y" coordsize="2880,2859">
                <v:rect id="_x0000_s1067" style="position:absolute;left:1440;width:1440;height:1440;flip:x;v-text-anchor:middle" fillcolor="#bfbfbf" strokecolor="white" strokeweight="1pt">
                  <v:fill opacity=".5"/>
                  <v:shadow color="#d8d8d8" offset="3pt,3pt" offset2="2pt,2pt"/>
                </v:rect>
                <v:rect id="_x0000_s1068" style="position:absolute;left:1440;top:1419;width:1440;height:1440;flip:x;v-text-anchor:middle" fillcolor="#c0504d" strokecolor="white" strokeweight="1pt">
                  <v:shadow color="#d8d8d8" offset="3pt,3pt" offset2="2pt,2pt"/>
                </v:rect>
                <v:rect id="_x0000_s1069" style="position:absolute;top:1419;width:1440;height:1440;flip:x;v-text-anchor:middle" fillcolor="#bfbfbf" strokecolor="white" strokeweight="1pt">
                  <v:fill opacity=".5"/>
                  <v:shadow color="#d8d8d8" offset="3pt,3pt" offset2="2pt,2pt"/>
                </v:rect>
              </v:group>
              <v:rect id="_x0000_s1070" style="position:absolute;width:7105;height:1382;v-text-anchor:bottom" filled="f" stroked="f">
                <v:fill opacity="52428f"/>
                <v:shadow color="#d8d8d8" offset="3pt,3pt" offset2="2pt,2pt"/>
                <v:textbox style="mso-next-textbox:#_x0000_s1070" inset=",0,,0">
                  <w:txbxContent>
                    <w:p w:rsidR="00844F9E" w:rsidRDefault="00844F9E">
                      <w:pPr>
                        <w:pStyle w:val="11"/>
                        <w:jc w:val="right"/>
                        <w:rPr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赵磊</w:t>
                      </w:r>
                    </w:p>
                    <w:p w:rsidR="00844F9E" w:rsidRDefault="00844F9E">
                      <w:pPr>
                        <w:pStyle w:val="11"/>
                        <w:jc w:val="right"/>
                        <w:rPr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慧聪网</w:t>
                      </w:r>
                      <w:r>
                        <w:rPr>
                          <w:rFonts w:hint="eastAsia"/>
                          <w:color w:val="FFFFFF"/>
                        </w:rPr>
                        <w:t>-</w:t>
                      </w:r>
                      <w:r>
                        <w:rPr>
                          <w:rFonts w:hint="eastAsia"/>
                          <w:color w:val="FFFFFF"/>
                        </w:rPr>
                        <w:t>技术中心</w:t>
                      </w:r>
                      <w:r>
                        <w:rPr>
                          <w:rFonts w:hint="eastAsia"/>
                          <w:color w:val="FFFFFF"/>
                        </w:rPr>
                        <w:t>-</w:t>
                      </w:r>
                      <w:r>
                        <w:rPr>
                          <w:rFonts w:hint="eastAsia"/>
                          <w:color w:val="FFFFFF"/>
                        </w:rPr>
                        <w:t>架构研发部</w:t>
                      </w:r>
                    </w:p>
                    <w:p w:rsidR="00844F9E" w:rsidRDefault="00844F9E">
                      <w:pPr>
                        <w:pStyle w:val="11"/>
                        <w:jc w:val="right"/>
                        <w:rPr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2014/07/28</w:t>
                      </w:r>
                    </w:p>
                  </w:txbxContent>
                </v:textbox>
              </v:rect>
            </v:group>
            <w10:wrap anchorx="page" anchory="page"/>
          </v:group>
        </w:pict>
      </w:r>
    </w:p>
    <w:p w:rsidR="00F011F0" w:rsidRPr="00F541F1" w:rsidRDefault="00F011F0" w:rsidP="00F327E6">
      <w:pPr>
        <w:widowControl/>
        <w:jc w:val="left"/>
      </w:pPr>
      <w:r w:rsidRPr="00F541F1">
        <w:br w:type="page"/>
      </w:r>
    </w:p>
    <w:p w:rsidR="00F011F0" w:rsidRDefault="0057209E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0" w:name="_Toc394324944"/>
      <w:r>
        <w:rPr>
          <w:rFonts w:ascii="微软雅黑" w:hAnsi="微软雅黑" w:hint="eastAsia"/>
        </w:rPr>
        <w:lastRenderedPageBreak/>
        <w:t>发行</w:t>
      </w:r>
      <w:r w:rsidR="00F011F0" w:rsidRPr="00F541F1">
        <w:rPr>
          <w:rFonts w:ascii="微软雅黑" w:hAnsi="微软雅黑" w:hint="eastAsia"/>
        </w:rPr>
        <w:t>版本记录</w:t>
      </w:r>
      <w:bookmarkEnd w:id="0"/>
    </w:p>
    <w:p w:rsidR="00A1374E" w:rsidRDefault="00A1374E" w:rsidP="00A1374E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" w:name="_Toc394324945"/>
      <w:r w:rsidRPr="00440487">
        <w:rPr>
          <w:rFonts w:ascii="微软雅黑" w:hAnsi="微软雅黑" w:hint="eastAsia"/>
        </w:rPr>
        <w:t>RSF 2.1.</w:t>
      </w:r>
      <w:r>
        <w:rPr>
          <w:rFonts w:ascii="微软雅黑" w:hAnsi="微软雅黑" w:hint="eastAsia"/>
        </w:rPr>
        <w:t>1</w:t>
      </w:r>
      <w:r w:rsidRPr="00440487">
        <w:rPr>
          <w:rFonts w:ascii="微软雅黑" w:hAnsi="微软雅黑" w:hint="eastAsia"/>
        </w:rPr>
        <w:t>版本发布</w:t>
      </w:r>
      <w:bookmarkEnd w:id="1"/>
    </w:p>
    <w:p w:rsidR="00A1374E" w:rsidRDefault="00A1374E" w:rsidP="00A1374E">
      <w:r>
        <w:rPr>
          <w:rFonts w:hint="eastAsia"/>
        </w:rPr>
        <w:t>2014-</w:t>
      </w:r>
      <w:r w:rsidR="00EE1E34">
        <w:rPr>
          <w:rFonts w:hint="eastAsia"/>
        </w:rPr>
        <w:t>7-28</w:t>
      </w:r>
      <w:r>
        <w:rPr>
          <w:rFonts w:hint="eastAsia"/>
        </w:rPr>
        <w:t>发布了RSF 2.1.</w:t>
      </w:r>
      <w:r w:rsidR="00EE1E34">
        <w:rPr>
          <w:rFonts w:hint="eastAsia"/>
        </w:rPr>
        <w:t>1</w:t>
      </w:r>
      <w:r>
        <w:rPr>
          <w:rFonts w:hint="eastAsia"/>
        </w:rPr>
        <w:t xml:space="preserve"> 版本。</w:t>
      </w:r>
    </w:p>
    <w:p w:rsidR="00A1374E" w:rsidRDefault="00A1374E" w:rsidP="00A1374E">
      <w:r>
        <w:rPr>
          <w:rFonts w:hint="eastAsia"/>
        </w:rPr>
        <w:t>新功能：</w:t>
      </w:r>
    </w:p>
    <w:p w:rsidR="00A1374E" w:rsidRDefault="00EE1E34" w:rsidP="00D35D25">
      <w:pPr>
        <w:ind w:left="405"/>
      </w:pPr>
      <w:r w:rsidRPr="00EE1E34">
        <w:t>Telnet命令在独立的线程中执行，在服务端线程池满时也可以执行命令</w:t>
      </w:r>
    </w:p>
    <w:p w:rsidR="00A1374E" w:rsidRDefault="00EE1E34" w:rsidP="00D35D25">
      <w:pPr>
        <w:ind w:left="405"/>
      </w:pPr>
      <w:r w:rsidRPr="00EE1E34">
        <w:t>Telnet新加看cpu</w:t>
      </w:r>
      <w:r w:rsidR="007B7AE2">
        <w:t>负载、内存、网络连接数的命令</w:t>
      </w:r>
      <w:r w:rsidR="007B7AE2">
        <w:rPr>
          <w:rFonts w:hint="eastAsia"/>
        </w:rPr>
        <w:t>。</w:t>
      </w:r>
      <w:r w:rsidRPr="00EE1E34">
        <w:t>见</w:t>
      </w:r>
      <w:r w:rsidR="007B7AE2" w:rsidRPr="007B7AE2">
        <w:t>22.5.Telnet监视工具</w:t>
      </w:r>
    </w:p>
    <w:p w:rsidR="00EE1E34" w:rsidRDefault="00EE1E34" w:rsidP="00EE1E34">
      <w:r w:rsidRPr="00F541F1">
        <w:rPr>
          <w:rFonts w:hint="eastAsia"/>
        </w:rPr>
        <w:t>主要修复了BUG：</w:t>
      </w:r>
    </w:p>
    <w:p w:rsidR="00EE1E34" w:rsidRDefault="00EE1E34" w:rsidP="00D35D25">
      <w:pPr>
        <w:ind w:left="420"/>
      </w:pPr>
      <w:r w:rsidRPr="00EE1E34">
        <w:rPr>
          <w:rFonts w:hint="eastAsia"/>
        </w:rPr>
        <w:t>修改了</w:t>
      </w:r>
      <w:r w:rsidRPr="00EE1E34">
        <w:t>DefaultFuture类潜在的内存溢出的Bug</w:t>
      </w:r>
    </w:p>
    <w:p w:rsidR="00A1374E" w:rsidRDefault="00A1374E" w:rsidP="00A1374E">
      <w:r>
        <w:rPr>
          <w:rFonts w:hint="eastAsia"/>
        </w:rPr>
        <w:t>新的调整：</w:t>
      </w:r>
    </w:p>
    <w:p w:rsidR="00A1374E" w:rsidRDefault="00EE1E34" w:rsidP="00A1374E">
      <w:pPr>
        <w:ind w:firstLine="405"/>
      </w:pPr>
      <w:r w:rsidRPr="00EE1E34">
        <w:rPr>
          <w:rFonts w:hint="eastAsia"/>
        </w:rPr>
        <w:t>调整</w:t>
      </w:r>
      <w:r w:rsidRPr="00EE1E34">
        <w:t>Mina ReceiveBufferSize、SendBufferSize的大小，适应传输图片等较大数据</w:t>
      </w:r>
    </w:p>
    <w:p w:rsidR="00A1374E" w:rsidRDefault="00A1374E" w:rsidP="00A1374E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2" w:name="_Toc394324946"/>
      <w:r>
        <w:rPr>
          <w:rFonts w:ascii="微软雅黑" w:hAnsi="微软雅黑" w:hint="eastAsia"/>
        </w:rPr>
        <w:t xml:space="preserve">RSF </w:t>
      </w:r>
      <w:r w:rsidRPr="00794C76">
        <w:rPr>
          <w:rFonts w:ascii="微软雅黑" w:hAnsi="微软雅黑" w:hint="eastAsia"/>
        </w:rPr>
        <w:t>1.3.</w:t>
      </w:r>
      <w:r>
        <w:rPr>
          <w:rFonts w:ascii="微软雅黑" w:hAnsi="微软雅黑" w:hint="eastAsia"/>
        </w:rPr>
        <w:t>5</w:t>
      </w:r>
      <w:r w:rsidRPr="00794C76">
        <w:rPr>
          <w:rFonts w:ascii="微软雅黑" w:hAnsi="微软雅黑" w:hint="eastAsia"/>
        </w:rPr>
        <w:t>版本发布</w:t>
      </w:r>
      <w:bookmarkEnd w:id="2"/>
    </w:p>
    <w:p w:rsidR="00A1374E" w:rsidRDefault="00A1374E" w:rsidP="00A1374E">
      <w:r>
        <w:rPr>
          <w:rFonts w:hint="eastAsia"/>
        </w:rPr>
        <w:t>2014-5-13发布了RSF 1.3.5 版本。</w:t>
      </w:r>
    </w:p>
    <w:p w:rsidR="00EE1E34" w:rsidRDefault="00EE1E34" w:rsidP="00EE1E34">
      <w:r w:rsidRPr="00F541F1">
        <w:rPr>
          <w:rFonts w:hint="eastAsia"/>
        </w:rPr>
        <w:t>主要修复了BUG：</w:t>
      </w:r>
    </w:p>
    <w:p w:rsidR="00EE1E34" w:rsidRDefault="00EE1E34" w:rsidP="00D35D25">
      <w:pPr>
        <w:ind w:leftChars="202" w:left="424"/>
      </w:pPr>
      <w:r w:rsidRPr="00EE1E34">
        <w:rPr>
          <w:rFonts w:hint="eastAsia"/>
        </w:rPr>
        <w:t>修改了</w:t>
      </w:r>
      <w:r w:rsidRPr="00EE1E34">
        <w:t>DefaultFuture类潜在的内存溢出的Bug</w:t>
      </w:r>
    </w:p>
    <w:p w:rsidR="00A1374E" w:rsidRPr="00794C76" w:rsidRDefault="00A1374E" w:rsidP="00A1374E">
      <w:r>
        <w:rPr>
          <w:rFonts w:hint="eastAsia"/>
        </w:rPr>
        <w:t>新的调整：</w:t>
      </w:r>
    </w:p>
    <w:p w:rsidR="00A1374E" w:rsidRPr="00A1374E" w:rsidRDefault="00A1374E" w:rsidP="00A1374E">
      <w:r>
        <w:rPr>
          <w:rFonts w:hint="eastAsia"/>
        </w:rPr>
        <w:t xml:space="preserve">    </w:t>
      </w:r>
      <w:r w:rsidRPr="00A1374E">
        <w:rPr>
          <w:rFonts w:hint="eastAsia"/>
        </w:rPr>
        <w:t>调整</w:t>
      </w:r>
      <w:r w:rsidRPr="00A1374E">
        <w:t>Mina ReceiveBufferSize、SendBufferSize的大小，适应传输图片等较大数据</w:t>
      </w:r>
    </w:p>
    <w:p w:rsidR="00440487" w:rsidRDefault="00440487" w:rsidP="00440487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3" w:name="_Toc394324947"/>
      <w:r w:rsidRPr="00440487">
        <w:rPr>
          <w:rFonts w:ascii="微软雅黑" w:hAnsi="微软雅黑" w:hint="eastAsia"/>
        </w:rPr>
        <w:t>RSF 2.1.0版本发布</w:t>
      </w:r>
      <w:bookmarkEnd w:id="3"/>
    </w:p>
    <w:p w:rsidR="00440487" w:rsidRDefault="00440487" w:rsidP="00440487">
      <w:r>
        <w:rPr>
          <w:rFonts w:hint="eastAsia"/>
        </w:rPr>
        <w:t>2014-3-13发布了RSF 2.1.0 版本。</w:t>
      </w:r>
    </w:p>
    <w:p w:rsidR="00440487" w:rsidRDefault="00440487" w:rsidP="00440487">
      <w:r>
        <w:rPr>
          <w:rFonts w:hint="eastAsia"/>
        </w:rPr>
        <w:t>主要是为了支持灰度发布</w:t>
      </w:r>
      <w:r w:rsidR="009F5AFD">
        <w:rPr>
          <w:rFonts w:hint="eastAsia"/>
        </w:rPr>
        <w:t>rsf所做的调整。</w:t>
      </w:r>
    </w:p>
    <w:p w:rsidR="009F5AFD" w:rsidRDefault="009F5AFD" w:rsidP="00440487">
      <w:r>
        <w:rPr>
          <w:rFonts w:hint="eastAsia"/>
        </w:rPr>
        <w:t>新功能：</w:t>
      </w:r>
    </w:p>
    <w:p w:rsidR="009F5AFD" w:rsidRDefault="009F5AFD" w:rsidP="009F5AFD">
      <w:pPr>
        <w:pStyle w:val="aa"/>
        <w:numPr>
          <w:ilvl w:val="0"/>
          <w:numId w:val="30"/>
        </w:numPr>
        <w:ind w:firstLineChars="0"/>
      </w:pPr>
      <w:r>
        <w:rPr>
          <w:rFonts w:hint="eastAsia"/>
        </w:rPr>
        <w:t>实现了分组功能，达到组内通讯，组件隔离的目的；</w:t>
      </w:r>
    </w:p>
    <w:p w:rsidR="009F5AFD" w:rsidRDefault="009F5AFD" w:rsidP="009F5AFD">
      <w:pPr>
        <w:pStyle w:val="aa"/>
        <w:numPr>
          <w:ilvl w:val="0"/>
          <w:numId w:val="30"/>
        </w:numPr>
        <w:ind w:firstLineChars="0"/>
      </w:pPr>
      <w:r>
        <w:rPr>
          <w:rFonts w:hint="eastAsia"/>
        </w:rPr>
        <w:t>实现了采集客户端调用服务的情况，</w:t>
      </w:r>
      <w:r w:rsidRPr="007B7AE2">
        <w:rPr>
          <w:rFonts w:hint="eastAsia"/>
          <w:color w:val="FF0000"/>
        </w:rPr>
        <w:t>定时定量的向监控中心报告</w:t>
      </w:r>
      <w:r>
        <w:rPr>
          <w:rFonts w:hint="eastAsia"/>
        </w:rPr>
        <w:t>的功能；</w:t>
      </w:r>
      <w:r w:rsidR="007B7AE2">
        <w:rPr>
          <w:rFonts w:hint="eastAsia"/>
        </w:rPr>
        <w:t>见：</w:t>
      </w:r>
      <w:r w:rsidR="007B7AE2" w:rsidRPr="007B7AE2">
        <w:t>5.4.RSF监控中心</w:t>
      </w:r>
    </w:p>
    <w:p w:rsidR="009F5AFD" w:rsidRDefault="009F5AFD" w:rsidP="009F5AFD">
      <w:pPr>
        <w:pStyle w:val="aa"/>
        <w:numPr>
          <w:ilvl w:val="0"/>
          <w:numId w:val="30"/>
        </w:numPr>
        <w:ind w:firstLineChars="0"/>
      </w:pPr>
      <w:r>
        <w:rPr>
          <w:rFonts w:hint="eastAsia"/>
        </w:rPr>
        <w:t>&lt;rsf:service&gt;</w:t>
      </w:r>
      <w:r w:rsidR="004C5C77">
        <w:rPr>
          <w:rFonts w:hint="eastAsia"/>
        </w:rPr>
        <w:t>、&lt;rsf:client&gt;添加groupName属性，用于实现同一个接口不同实现的支持；</w:t>
      </w:r>
    </w:p>
    <w:p w:rsidR="004C5C77" w:rsidRPr="009F5AFD" w:rsidRDefault="004C5C77" w:rsidP="009F5AFD">
      <w:pPr>
        <w:pStyle w:val="aa"/>
        <w:numPr>
          <w:ilvl w:val="0"/>
          <w:numId w:val="30"/>
        </w:numPr>
        <w:ind w:firstLineChars="0"/>
      </w:pPr>
      <w:r>
        <w:rPr>
          <w:rFonts w:hint="eastAsia"/>
        </w:rPr>
        <w:t>实现了通过权重来人工干预选择服务提供者节点的功能。</w:t>
      </w:r>
    </w:p>
    <w:p w:rsidR="00440487" w:rsidRDefault="004C5C77" w:rsidP="00440487">
      <w:r>
        <w:rPr>
          <w:rFonts w:hint="eastAsia"/>
        </w:rPr>
        <w:t>新的调整：</w:t>
      </w:r>
    </w:p>
    <w:p w:rsidR="004C5C77" w:rsidRDefault="004C5C77" w:rsidP="006F46F3">
      <w:pPr>
        <w:ind w:firstLine="405"/>
      </w:pPr>
      <w:r>
        <w:rPr>
          <w:rFonts w:hint="eastAsia"/>
        </w:rPr>
        <w:t>简化了rsf version的获取方式。</w:t>
      </w:r>
    </w:p>
    <w:p w:rsidR="009C1B9C" w:rsidRDefault="009C1B9C" w:rsidP="006F46F3">
      <w:pPr>
        <w:ind w:firstLine="405"/>
      </w:pPr>
    </w:p>
    <w:p w:rsidR="006F46F3" w:rsidRDefault="008D5001" w:rsidP="00794C7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4" w:name="_Toc394324948"/>
      <w:r>
        <w:rPr>
          <w:rFonts w:ascii="微软雅黑" w:hAnsi="微软雅黑" w:hint="eastAsia"/>
        </w:rPr>
        <w:lastRenderedPageBreak/>
        <w:t>RSF</w:t>
      </w:r>
      <w:r w:rsidR="007803EB">
        <w:rPr>
          <w:rFonts w:ascii="微软雅黑" w:hAnsi="微软雅黑" w:hint="eastAsia"/>
        </w:rPr>
        <w:t xml:space="preserve"> </w:t>
      </w:r>
      <w:r w:rsidR="006F46F3" w:rsidRPr="00794C76">
        <w:rPr>
          <w:rFonts w:ascii="微软雅黑" w:hAnsi="微软雅黑" w:hint="eastAsia"/>
        </w:rPr>
        <w:t>1.3.4版本发布</w:t>
      </w:r>
      <w:bookmarkEnd w:id="4"/>
    </w:p>
    <w:p w:rsidR="00794C76" w:rsidRDefault="00794C76" w:rsidP="00794C76">
      <w:r>
        <w:rPr>
          <w:rFonts w:hint="eastAsia"/>
        </w:rPr>
        <w:t>2014-3-13发布了RSF 1.3.4 版本。</w:t>
      </w:r>
    </w:p>
    <w:p w:rsidR="00794C76" w:rsidRPr="00794C76" w:rsidRDefault="00445751" w:rsidP="00794C76">
      <w:r>
        <w:rPr>
          <w:rFonts w:hint="eastAsia"/>
        </w:rPr>
        <w:t>新的调整：</w:t>
      </w:r>
    </w:p>
    <w:p w:rsidR="00794C76" w:rsidRPr="00794C76" w:rsidRDefault="00794C76" w:rsidP="00794C76">
      <w:r>
        <w:rPr>
          <w:rFonts w:hint="eastAsia"/>
        </w:rPr>
        <w:t xml:space="preserve">    尝试解决rsf频繁调用时，线程</w:t>
      </w:r>
      <w:r w:rsidR="00445751">
        <w:rPr>
          <w:rFonts w:hint="eastAsia"/>
        </w:rPr>
        <w:t>全部挂起的问题。</w:t>
      </w:r>
    </w:p>
    <w:p w:rsidR="006F46F3" w:rsidRDefault="008D5001" w:rsidP="00794C7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5" w:name="_Toc394324949"/>
      <w:r>
        <w:rPr>
          <w:rFonts w:ascii="微软雅黑" w:hAnsi="微软雅黑" w:hint="eastAsia"/>
        </w:rPr>
        <w:t>RSF</w:t>
      </w:r>
      <w:r w:rsidR="007803EB">
        <w:rPr>
          <w:rFonts w:ascii="微软雅黑" w:hAnsi="微软雅黑" w:hint="eastAsia"/>
        </w:rPr>
        <w:t xml:space="preserve"> </w:t>
      </w:r>
      <w:r w:rsidR="00794C76" w:rsidRPr="00794C76">
        <w:rPr>
          <w:rFonts w:ascii="微软雅黑" w:hAnsi="微软雅黑" w:hint="eastAsia"/>
        </w:rPr>
        <w:t>1.3.3版本发布</w:t>
      </w:r>
      <w:bookmarkEnd w:id="5"/>
    </w:p>
    <w:p w:rsidR="00445751" w:rsidRDefault="00445751" w:rsidP="00445751">
      <w:r>
        <w:rPr>
          <w:rFonts w:hint="eastAsia"/>
        </w:rPr>
        <w:t>2014-3-11发布了RSF 1.3.3 版本。</w:t>
      </w:r>
    </w:p>
    <w:p w:rsidR="00445751" w:rsidRPr="00445751" w:rsidRDefault="00445751" w:rsidP="00445751">
      <w:r>
        <w:rPr>
          <w:rFonts w:hint="eastAsia"/>
        </w:rPr>
        <w:t>新的调整：</w:t>
      </w:r>
    </w:p>
    <w:p w:rsidR="00794C76" w:rsidRPr="00794C76" w:rsidRDefault="00794C76" w:rsidP="00794C76">
      <w:pPr>
        <w:pStyle w:val="aa"/>
        <w:ind w:left="425" w:firstLineChars="0" w:firstLine="0"/>
      </w:pPr>
      <w:r>
        <w:rPr>
          <w:rFonts w:hint="eastAsia"/>
        </w:rPr>
        <w:t>简化了rsf version的获取方式。</w:t>
      </w:r>
    </w:p>
    <w:p w:rsidR="005F7EAD" w:rsidRPr="00F541F1" w:rsidRDefault="005F7EAD" w:rsidP="005F7EAD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6" w:name="_Toc394324950"/>
      <w:r w:rsidRPr="00F541F1">
        <w:rPr>
          <w:rFonts w:ascii="微软雅黑" w:hAnsi="微软雅黑" w:hint="eastAsia"/>
        </w:rPr>
        <w:t xml:space="preserve">RSF </w:t>
      </w:r>
      <w:r>
        <w:rPr>
          <w:rFonts w:ascii="微软雅黑" w:hAnsi="微软雅黑" w:hint="eastAsia"/>
        </w:rPr>
        <w:t>2.0.0</w:t>
      </w:r>
      <w:r w:rsidRPr="00F541F1">
        <w:rPr>
          <w:rFonts w:ascii="微软雅黑" w:hAnsi="微软雅黑" w:hint="eastAsia"/>
        </w:rPr>
        <w:t xml:space="preserve"> 版本发布</w:t>
      </w:r>
      <w:bookmarkEnd w:id="6"/>
    </w:p>
    <w:p w:rsidR="005F7EAD" w:rsidRPr="00F541F1" w:rsidRDefault="005F7EAD" w:rsidP="005F7EAD">
      <w:r w:rsidRPr="00F541F1">
        <w:rPr>
          <w:rFonts w:hint="eastAsia"/>
        </w:rPr>
        <w:t>2013-</w:t>
      </w:r>
      <w:r>
        <w:rPr>
          <w:rFonts w:hint="eastAsia"/>
        </w:rPr>
        <w:t>12</w:t>
      </w:r>
      <w:r w:rsidRPr="00F541F1">
        <w:rPr>
          <w:rFonts w:hint="eastAsia"/>
        </w:rPr>
        <w:t>-</w:t>
      </w:r>
      <w:r>
        <w:rPr>
          <w:rFonts w:hint="eastAsia"/>
        </w:rPr>
        <w:t>20</w:t>
      </w:r>
      <w:r w:rsidRPr="00F541F1">
        <w:rPr>
          <w:rFonts w:hint="eastAsia"/>
        </w:rPr>
        <w:t xml:space="preserve"> 发布了RSF </w:t>
      </w:r>
      <w:r>
        <w:rPr>
          <w:rFonts w:hint="eastAsia"/>
        </w:rPr>
        <w:t>2.0.0</w:t>
      </w:r>
      <w:r w:rsidRPr="00F541F1">
        <w:rPr>
          <w:rFonts w:hint="eastAsia"/>
        </w:rPr>
        <w:t xml:space="preserve"> 版本。</w:t>
      </w:r>
    </w:p>
    <w:p w:rsidR="005F7EAD" w:rsidRDefault="005F7EAD" w:rsidP="005F7EAD">
      <w:r>
        <w:rPr>
          <w:rFonts w:hint="eastAsia"/>
        </w:rPr>
        <w:t>新功能</w:t>
      </w:r>
      <w:r w:rsidRPr="00F541F1">
        <w:rPr>
          <w:rFonts w:hint="eastAsia"/>
        </w:rPr>
        <w:t>：</w:t>
      </w:r>
    </w:p>
    <w:p w:rsidR="005F7EAD" w:rsidRDefault="005F7EAD" w:rsidP="005F7EAD">
      <w:pPr>
        <w:pStyle w:val="aa"/>
        <w:numPr>
          <w:ilvl w:val="0"/>
          <w:numId w:val="27"/>
        </w:numPr>
        <w:ind w:firstLineChars="0" w:firstLine="1"/>
      </w:pPr>
      <w:r>
        <w:rPr>
          <w:rFonts w:hint="eastAsia"/>
        </w:rPr>
        <w:t>通过使用</w:t>
      </w:r>
      <w:r>
        <w:t>Thrift、zookeeper实现跨语言的服务调用，理论支持Thrift、zookeeper支持的开发语言。</w:t>
      </w:r>
    </w:p>
    <w:p w:rsidR="005F7EAD" w:rsidRDefault="005F7EAD" w:rsidP="005F7EAD">
      <w:pPr>
        <w:pStyle w:val="aa"/>
        <w:numPr>
          <w:ilvl w:val="0"/>
          <w:numId w:val="27"/>
        </w:numPr>
        <w:ind w:firstLineChars="0" w:firstLine="1"/>
      </w:pPr>
      <w:r>
        <w:rPr>
          <w:rFonts w:hint="eastAsia"/>
        </w:rPr>
        <w:t>开发了</w:t>
      </w:r>
      <w:r>
        <w:t>Rsf2.0(C#)、Rsf2.0(PHP)、Rsf2.0(Java)，简化Thrift、zookeeper的使用。</w:t>
      </w:r>
    </w:p>
    <w:p w:rsidR="005F7EAD" w:rsidRDefault="005F7EAD" w:rsidP="005F7EAD">
      <w:pPr>
        <w:pStyle w:val="aa"/>
        <w:numPr>
          <w:ilvl w:val="0"/>
          <w:numId w:val="27"/>
        </w:numPr>
        <w:ind w:firstLineChars="0" w:firstLine="1"/>
      </w:pPr>
      <w:r>
        <w:t>Telnet 命令，支持</w:t>
      </w:r>
      <w:r w:rsidR="00CF09E5">
        <w:rPr>
          <w:rFonts w:hint="eastAsia"/>
        </w:rPr>
        <w:t>查看</w:t>
      </w:r>
      <w:r>
        <w:t>thrift的服务、线程池</w:t>
      </w:r>
      <w:r w:rsidR="00CF09E5">
        <w:rPr>
          <w:rFonts w:hint="eastAsia"/>
        </w:rPr>
        <w:t>信息。</w:t>
      </w:r>
    </w:p>
    <w:p w:rsidR="005F7EAD" w:rsidRPr="005F7EAD" w:rsidRDefault="005F7EAD" w:rsidP="005F7EAD">
      <w:pPr>
        <w:pStyle w:val="aa"/>
        <w:numPr>
          <w:ilvl w:val="0"/>
          <w:numId w:val="27"/>
        </w:numPr>
        <w:ind w:firstLineChars="0" w:firstLine="1"/>
      </w:pPr>
      <w:r>
        <w:t>&lt;rsf:include/&gt;标签，用于分层管理RSF配置文件</w:t>
      </w:r>
      <w:r w:rsidR="00CF09E5">
        <w:rPr>
          <w:rFonts w:hint="eastAsia"/>
        </w:rPr>
        <w:t>。</w:t>
      </w:r>
    </w:p>
    <w:p w:rsidR="009A4115" w:rsidRPr="00F541F1" w:rsidRDefault="009A4115" w:rsidP="009A4115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7" w:name="_Toc394324951"/>
      <w:r w:rsidRPr="00F541F1">
        <w:rPr>
          <w:rFonts w:ascii="微软雅黑" w:hAnsi="微软雅黑" w:hint="eastAsia"/>
        </w:rPr>
        <w:t>RSF 1.3.</w:t>
      </w:r>
      <w:r>
        <w:rPr>
          <w:rFonts w:ascii="微软雅黑" w:hAnsi="微软雅黑" w:hint="eastAsia"/>
        </w:rPr>
        <w:t>2</w:t>
      </w:r>
      <w:r w:rsidRPr="00F541F1">
        <w:rPr>
          <w:rFonts w:ascii="微软雅黑" w:hAnsi="微软雅黑" w:hint="eastAsia"/>
        </w:rPr>
        <w:t xml:space="preserve"> 版本发布</w:t>
      </w:r>
      <w:bookmarkEnd w:id="7"/>
    </w:p>
    <w:p w:rsidR="009A4115" w:rsidRPr="00F541F1" w:rsidRDefault="009A4115" w:rsidP="009A4115">
      <w:r w:rsidRPr="00F541F1">
        <w:rPr>
          <w:rFonts w:hint="eastAsia"/>
        </w:rPr>
        <w:t>2013-</w:t>
      </w:r>
      <w:r>
        <w:rPr>
          <w:rFonts w:hint="eastAsia"/>
        </w:rPr>
        <w:t>12</w:t>
      </w:r>
      <w:r w:rsidRPr="00F541F1">
        <w:rPr>
          <w:rFonts w:hint="eastAsia"/>
        </w:rPr>
        <w:t>-</w:t>
      </w:r>
      <w:r>
        <w:rPr>
          <w:rFonts w:hint="eastAsia"/>
        </w:rPr>
        <w:t>20</w:t>
      </w:r>
      <w:r w:rsidRPr="00F541F1">
        <w:rPr>
          <w:rFonts w:hint="eastAsia"/>
        </w:rPr>
        <w:t xml:space="preserve"> 发布了RSF 1.3.</w:t>
      </w:r>
      <w:r>
        <w:rPr>
          <w:rFonts w:hint="eastAsia"/>
        </w:rPr>
        <w:t>2</w:t>
      </w:r>
      <w:r w:rsidRPr="00F541F1">
        <w:rPr>
          <w:rFonts w:hint="eastAsia"/>
        </w:rPr>
        <w:t xml:space="preserve"> 版本。</w:t>
      </w:r>
    </w:p>
    <w:p w:rsidR="009A4115" w:rsidRDefault="009A4115" w:rsidP="009A4115">
      <w:r w:rsidRPr="00F541F1">
        <w:rPr>
          <w:rFonts w:hint="eastAsia"/>
        </w:rPr>
        <w:t>主要修复了BUG：</w:t>
      </w:r>
    </w:p>
    <w:p w:rsidR="009A4115" w:rsidRDefault="009A4115" w:rsidP="009A4115">
      <w:pPr>
        <w:pStyle w:val="aa"/>
        <w:numPr>
          <w:ilvl w:val="0"/>
          <w:numId w:val="26"/>
        </w:numPr>
        <w:ind w:firstLineChars="0" w:firstLine="1"/>
      </w:pPr>
      <w:r>
        <w:rPr>
          <w:rFonts w:hint="eastAsia"/>
        </w:rPr>
        <w:t>客户端向服务端发送的对象未实现</w:t>
      </w:r>
      <w:r>
        <w:t>Serializable接口时，RSF给出友好提示。</w:t>
      </w:r>
    </w:p>
    <w:p w:rsidR="009A4115" w:rsidRDefault="005F7EAD" w:rsidP="009A4115">
      <w:pPr>
        <w:pStyle w:val="aa"/>
        <w:numPr>
          <w:ilvl w:val="0"/>
          <w:numId w:val="26"/>
        </w:numPr>
        <w:ind w:firstLineChars="0" w:firstLine="1"/>
      </w:pPr>
      <w:r>
        <w:rPr>
          <w:rFonts w:hint="eastAsia"/>
        </w:rPr>
        <w:t>在高并发时</w:t>
      </w:r>
      <w:r w:rsidR="009A4115">
        <w:rPr>
          <w:rFonts w:hint="eastAsia"/>
        </w:rPr>
        <w:t>由于</w:t>
      </w:r>
      <w:r w:rsidR="009A4115">
        <w:t>Mina发出了不真实连接已断开的消息，导致RSF关闭了连接，添加连接检测</w:t>
      </w:r>
      <w:r>
        <w:rPr>
          <w:rFonts w:hint="eastAsia"/>
        </w:rPr>
        <w:t>，</w:t>
      </w:r>
      <w:r w:rsidR="009A4115">
        <w:t xml:space="preserve">识别误报。   </w:t>
      </w:r>
    </w:p>
    <w:p w:rsidR="009A4115" w:rsidRDefault="009A4115" w:rsidP="009A4115">
      <w:pPr>
        <w:pStyle w:val="aa"/>
        <w:numPr>
          <w:ilvl w:val="0"/>
          <w:numId w:val="26"/>
        </w:numPr>
        <w:ind w:firstLineChars="0" w:firstLine="1"/>
      </w:pPr>
      <w:r>
        <w:rPr>
          <w:rFonts w:hint="eastAsia"/>
        </w:rPr>
        <w:t>在高并发时</w:t>
      </w:r>
      <w:r w:rsidR="005F7EAD">
        <w:rPr>
          <w:rFonts w:hint="eastAsia"/>
        </w:rPr>
        <w:t>客户端</w:t>
      </w:r>
      <w:r>
        <w:rPr>
          <w:rFonts w:hint="eastAsia"/>
        </w:rPr>
        <w:t>的第一次通信可能创建了重复的连接，已修复。</w:t>
      </w:r>
    </w:p>
    <w:p w:rsidR="009A4115" w:rsidRDefault="009A4115" w:rsidP="009A4115">
      <w:r>
        <w:rPr>
          <w:rFonts w:hint="eastAsia"/>
        </w:rPr>
        <w:t>主要调整：</w:t>
      </w:r>
    </w:p>
    <w:p w:rsidR="009A4115" w:rsidRDefault="009A4115" w:rsidP="009A4115">
      <w:pPr>
        <w:pStyle w:val="aa"/>
        <w:numPr>
          <w:ilvl w:val="0"/>
          <w:numId w:val="28"/>
        </w:numPr>
        <w:ind w:firstLineChars="0" w:firstLine="1"/>
      </w:pPr>
      <w:r>
        <w:rPr>
          <w:rFonts w:hint="eastAsia"/>
        </w:rPr>
        <w:t>定时任务</w:t>
      </w:r>
      <w:r>
        <w:t>RecoveryHandler做接口级回声测试失败时，</w:t>
      </w:r>
      <w:r w:rsidR="00ED261F">
        <w:rPr>
          <w:rFonts w:hint="eastAsia"/>
        </w:rPr>
        <w:t>日志</w:t>
      </w:r>
      <w:r>
        <w:t>不再输出异常，改为输出“警告”。</w:t>
      </w:r>
    </w:p>
    <w:p w:rsidR="009A4115" w:rsidRDefault="009A4115" w:rsidP="009A4115">
      <w:pPr>
        <w:pStyle w:val="aa"/>
        <w:numPr>
          <w:ilvl w:val="0"/>
          <w:numId w:val="28"/>
        </w:numPr>
        <w:ind w:firstLineChars="0" w:firstLine="1"/>
      </w:pPr>
      <w:r>
        <w:t>RSF Server 绑定端口失败,端口xxxx被占用时，</w:t>
      </w:r>
      <w:r w:rsidR="00ED261F">
        <w:rPr>
          <w:rFonts w:hint="eastAsia"/>
        </w:rPr>
        <w:t>日志</w:t>
      </w:r>
      <w:r>
        <w:t>不再输出Error, 改为</w:t>
      </w:r>
      <w:r w:rsidR="00ED261F">
        <w:rPr>
          <w:rFonts w:hint="eastAsia"/>
        </w:rPr>
        <w:t>输出</w:t>
      </w:r>
      <w:r>
        <w:t>“警告”</w:t>
      </w:r>
    </w:p>
    <w:p w:rsidR="009A4115" w:rsidRPr="00F541F1" w:rsidRDefault="009A4115" w:rsidP="009A4115">
      <w:pPr>
        <w:pStyle w:val="aa"/>
        <w:numPr>
          <w:ilvl w:val="0"/>
          <w:numId w:val="28"/>
        </w:numPr>
        <w:ind w:firstLineChars="0" w:firstLine="1"/>
      </w:pPr>
      <w:r>
        <w:rPr>
          <w:rFonts w:hint="eastAsia"/>
        </w:rPr>
        <w:t>客户端等待服务端响应</w:t>
      </w:r>
      <w:r>
        <w:t>,await()被意外打断时，</w:t>
      </w:r>
      <w:r w:rsidR="00ED261F">
        <w:rPr>
          <w:rFonts w:hint="eastAsia"/>
        </w:rPr>
        <w:t>日志</w:t>
      </w:r>
      <w:r>
        <w:t>不输出堆栈，再次进入等待。</w:t>
      </w:r>
    </w:p>
    <w:p w:rsidR="003F345B" w:rsidRPr="00F541F1" w:rsidRDefault="003F345B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8" w:name="_Toc394324952"/>
      <w:r w:rsidRPr="00F541F1">
        <w:rPr>
          <w:rFonts w:ascii="微软雅黑" w:hAnsi="微软雅黑" w:hint="eastAsia"/>
        </w:rPr>
        <w:t>RSF 1.3.1 版本发布</w:t>
      </w:r>
      <w:bookmarkEnd w:id="8"/>
    </w:p>
    <w:p w:rsidR="003F345B" w:rsidRPr="00F541F1" w:rsidRDefault="003F345B" w:rsidP="00F327E6">
      <w:r w:rsidRPr="00F541F1">
        <w:rPr>
          <w:rFonts w:hint="eastAsia"/>
        </w:rPr>
        <w:t>2013-09-23 发布了RSF 1.3.1 版本。</w:t>
      </w:r>
    </w:p>
    <w:p w:rsidR="003F345B" w:rsidRPr="00F541F1" w:rsidRDefault="00DC34FD" w:rsidP="00F327E6">
      <w:r w:rsidRPr="00F541F1">
        <w:rPr>
          <w:rFonts w:hint="eastAsia"/>
        </w:rPr>
        <w:lastRenderedPageBreak/>
        <w:t>主要修复了BUG：</w:t>
      </w:r>
    </w:p>
    <w:p w:rsidR="003F345B" w:rsidRPr="00F541F1" w:rsidRDefault="003F345B" w:rsidP="00D26B8D">
      <w:pPr>
        <w:numPr>
          <w:ilvl w:val="0"/>
          <w:numId w:val="7"/>
        </w:numPr>
      </w:pPr>
      <w:r w:rsidRPr="00F541F1">
        <w:rPr>
          <w:rFonts w:hint="eastAsia"/>
        </w:rPr>
        <w:t>解决了特定条件下客户端无法找到服务提供者的问题。</w:t>
      </w:r>
    </w:p>
    <w:p w:rsidR="003F345B" w:rsidRPr="00F541F1" w:rsidRDefault="003F345B" w:rsidP="00D26B8D">
      <w:pPr>
        <w:numPr>
          <w:ilvl w:val="0"/>
          <w:numId w:val="7"/>
        </w:numPr>
      </w:pPr>
      <w:r w:rsidRPr="00F541F1">
        <w:rPr>
          <w:rFonts w:hint="eastAsia"/>
        </w:rPr>
        <w:t>解决了服务端使用</w:t>
      </w:r>
      <w:r w:rsidR="00D1111B" w:rsidRPr="00F541F1">
        <w:rPr>
          <w:rFonts w:hint="eastAsia"/>
        </w:rPr>
        <w:t>“</w:t>
      </w:r>
      <w:r w:rsidRPr="00F541F1">
        <w:rPr>
          <w:rFonts w:hint="eastAsia"/>
        </w:rPr>
        <w:t>java编码</w:t>
      </w:r>
      <w:r w:rsidR="00D1111B" w:rsidRPr="00F541F1">
        <w:rPr>
          <w:rFonts w:hint="eastAsia"/>
        </w:rPr>
        <w:t>”方式</w:t>
      </w:r>
      <w:r w:rsidRPr="00F541F1">
        <w:rPr>
          <w:rFonts w:hint="eastAsia"/>
        </w:rPr>
        <w:t>配置时，无法定时注册问题。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9" w:name="_Toc394324953"/>
      <w:r w:rsidRPr="00F541F1">
        <w:rPr>
          <w:rFonts w:ascii="微软雅黑" w:hAnsi="微软雅黑" w:hint="eastAsia"/>
        </w:rPr>
        <w:t>RSF 1.3.0 版本发布</w:t>
      </w:r>
      <w:bookmarkEnd w:id="9"/>
    </w:p>
    <w:p w:rsidR="00F011F0" w:rsidRPr="00F541F1" w:rsidRDefault="00F011F0" w:rsidP="00F327E6">
      <w:r w:rsidRPr="00F541F1">
        <w:rPr>
          <w:rFonts w:hint="eastAsia"/>
        </w:rPr>
        <w:t>2013-08-06 发布了RSF 1.3.0版本。</w:t>
      </w:r>
    </w:p>
    <w:p w:rsidR="003B7574" w:rsidRPr="00F541F1" w:rsidRDefault="00DC34FD" w:rsidP="00F327E6">
      <w:r>
        <w:rPr>
          <w:rFonts w:hint="eastAsia"/>
        </w:rPr>
        <w:t>新功能</w:t>
      </w:r>
      <w:r w:rsidR="00F011F0" w:rsidRPr="00F541F1">
        <w:rPr>
          <w:rFonts w:hint="eastAsia"/>
        </w:rPr>
        <w:t>：</w:t>
      </w:r>
    </w:p>
    <w:p w:rsidR="00F011F0" w:rsidRPr="00F541F1" w:rsidRDefault="00147551" w:rsidP="00F327E6">
      <w:pPr>
        <w:ind w:firstLine="420"/>
      </w:pPr>
      <w:r w:rsidRPr="00F541F1">
        <w:rPr>
          <w:rFonts w:hint="eastAsia"/>
        </w:rPr>
        <w:t>1</w:t>
      </w:r>
      <w:r w:rsidR="00F011F0" w:rsidRPr="00F541F1">
        <w:rPr>
          <w:rFonts w:hint="eastAsia"/>
        </w:rPr>
        <w:t>、支持加密通信。</w:t>
      </w:r>
    </w:p>
    <w:p w:rsidR="00F011F0" w:rsidRPr="00F541F1" w:rsidRDefault="00F011F0" w:rsidP="00F327E6">
      <w:r w:rsidRPr="00F541F1">
        <w:rPr>
          <w:rFonts w:hint="eastAsia"/>
        </w:rPr>
        <w:tab/>
        <w:t>2、支持从spring容器获取bean做为服务端接口的实现类。</w:t>
      </w:r>
    </w:p>
    <w:p w:rsidR="0057209E" w:rsidRDefault="00F011F0" w:rsidP="00F327E6">
      <w:pPr>
        <w:ind w:firstLine="420"/>
      </w:pPr>
      <w:r w:rsidRPr="00F541F1">
        <w:rPr>
          <w:rFonts w:hint="eastAsia"/>
        </w:rPr>
        <w:t>3、支持Telnet命令，可以查看</w:t>
      </w:r>
      <w:r w:rsidR="0057209E">
        <w:rPr>
          <w:rFonts w:hint="eastAsia"/>
        </w:rPr>
        <w:t>RSF运行情况</w:t>
      </w:r>
      <w:r w:rsidR="004265E9" w:rsidRPr="00F541F1">
        <w:rPr>
          <w:rFonts w:hint="eastAsia"/>
        </w:rPr>
        <w:t>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4、支持异步调用</w:t>
      </w:r>
      <w:r w:rsidR="0057209E">
        <w:rPr>
          <w:rFonts w:hint="eastAsia"/>
        </w:rPr>
        <w:t>。</w:t>
      </w:r>
    </w:p>
    <w:p w:rsidR="00F011F0" w:rsidRDefault="00F011F0" w:rsidP="00F327E6">
      <w:pPr>
        <w:ind w:firstLine="420"/>
      </w:pPr>
      <w:r w:rsidRPr="00F541F1">
        <w:rPr>
          <w:rFonts w:hint="eastAsia"/>
        </w:rPr>
        <w:t>5、新的工具类、更规范的API。</w:t>
      </w:r>
    </w:p>
    <w:p w:rsidR="00DC34FD" w:rsidRPr="00F541F1" w:rsidRDefault="00DC34FD" w:rsidP="00F327E6">
      <w:r w:rsidRPr="00F541F1">
        <w:rPr>
          <w:rFonts w:hint="eastAsia"/>
        </w:rPr>
        <w:t>主要修改有：</w:t>
      </w:r>
    </w:p>
    <w:p w:rsidR="00F011F0" w:rsidRPr="00F541F1" w:rsidRDefault="00F011F0" w:rsidP="00F327E6">
      <w:r w:rsidRPr="00F541F1">
        <w:rPr>
          <w:rFonts w:hint="eastAsia"/>
        </w:rPr>
        <w:tab/>
      </w:r>
      <w:r w:rsidR="00DC34FD">
        <w:rPr>
          <w:rFonts w:hint="eastAsia"/>
        </w:rPr>
        <w:t>1</w:t>
      </w:r>
      <w:r w:rsidRPr="00F541F1">
        <w:rPr>
          <w:rFonts w:hint="eastAsia"/>
        </w:rPr>
        <w:t>、调优了线程池，并可以通过xml配置线程池参数。</w:t>
      </w:r>
    </w:p>
    <w:p w:rsidR="00147551" w:rsidRPr="00F541F1" w:rsidRDefault="00DC34FD" w:rsidP="00F327E6">
      <w:pPr>
        <w:ind w:firstLine="420"/>
      </w:pPr>
      <w:r>
        <w:rPr>
          <w:rFonts w:hint="eastAsia"/>
        </w:rPr>
        <w:t>2</w:t>
      </w:r>
      <w:r w:rsidR="00147551" w:rsidRPr="00F541F1">
        <w:rPr>
          <w:rFonts w:hint="eastAsia"/>
        </w:rPr>
        <w:t>、增强了回声测试，用于判断接口的方法是否存在。</w:t>
      </w:r>
    </w:p>
    <w:p w:rsidR="00147551" w:rsidRDefault="00DC34FD" w:rsidP="00F327E6">
      <w:pPr>
        <w:ind w:firstLine="420"/>
      </w:pPr>
      <w:r>
        <w:rPr>
          <w:rFonts w:hint="eastAsia"/>
        </w:rPr>
        <w:t>3</w:t>
      </w:r>
      <w:r w:rsidR="00147551" w:rsidRPr="00F541F1">
        <w:rPr>
          <w:rFonts w:hint="eastAsia"/>
        </w:rPr>
        <w:t>、调整了客户端channel</w:t>
      </w:r>
      <w:r w:rsidR="00D1111B" w:rsidRPr="00F541F1">
        <w:rPr>
          <w:rFonts w:hint="eastAsia"/>
        </w:rPr>
        <w:t>的维护机制，解决无法找到服务提供者的问题。</w:t>
      </w:r>
    </w:p>
    <w:p w:rsidR="00DC34FD" w:rsidRPr="00F541F1" w:rsidRDefault="00DC34FD" w:rsidP="00F327E6">
      <w:r w:rsidRPr="00F541F1">
        <w:rPr>
          <w:rFonts w:hint="eastAsia"/>
        </w:rPr>
        <w:t>主要修复了BUG：</w:t>
      </w:r>
    </w:p>
    <w:p w:rsidR="00DC34FD" w:rsidRPr="00F541F1" w:rsidRDefault="00DC34FD" w:rsidP="00F327E6">
      <w:pPr>
        <w:ind w:firstLineChars="200" w:firstLine="420"/>
      </w:pPr>
      <w:r>
        <w:rPr>
          <w:rFonts w:hint="eastAsia"/>
        </w:rPr>
        <w:t>1、</w:t>
      </w:r>
      <w:r w:rsidRPr="00F541F1">
        <w:rPr>
          <w:rFonts w:hint="eastAsia"/>
        </w:rPr>
        <w:t>改进了Telnet被心跳断开的问题</w:t>
      </w:r>
      <w:r>
        <w:rPr>
          <w:rFonts w:hint="eastAsia"/>
        </w:rPr>
        <w:t>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0" w:name="_Toc394324954"/>
      <w:r w:rsidRPr="00F541F1">
        <w:rPr>
          <w:rFonts w:ascii="微软雅黑" w:hAnsi="微软雅黑" w:hint="eastAsia"/>
        </w:rPr>
        <w:t>RSF 1.2.4版本发布</w:t>
      </w:r>
      <w:bookmarkEnd w:id="10"/>
    </w:p>
    <w:p w:rsidR="00F011F0" w:rsidRPr="00F541F1" w:rsidRDefault="00F011F0" w:rsidP="00F327E6">
      <w:r w:rsidRPr="00F541F1">
        <w:rPr>
          <w:rFonts w:hint="eastAsia"/>
        </w:rPr>
        <w:t>2013-04-11 发布了RSF 1.2.4版本.</w:t>
      </w:r>
    </w:p>
    <w:p w:rsidR="00F011F0" w:rsidRPr="00F541F1" w:rsidRDefault="00F011F0" w:rsidP="00F327E6">
      <w:r w:rsidRPr="00F541F1">
        <w:rPr>
          <w:rFonts w:hint="eastAsia"/>
        </w:rPr>
        <w:t>主要修改有：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完善了通过java编码方式开发服务端与客户端。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1" w:name="_Toc394324955"/>
      <w:r w:rsidRPr="00F541F1">
        <w:rPr>
          <w:rFonts w:ascii="微软雅黑" w:hAnsi="微软雅黑" w:hint="eastAsia"/>
        </w:rPr>
        <w:t>RSF 1.2.3版本发布</w:t>
      </w:r>
      <w:bookmarkEnd w:id="11"/>
    </w:p>
    <w:p w:rsidR="00F011F0" w:rsidRPr="00F541F1" w:rsidRDefault="00F011F0" w:rsidP="00F327E6">
      <w:r w:rsidRPr="00F541F1">
        <w:rPr>
          <w:rFonts w:hint="eastAsia"/>
        </w:rPr>
        <w:t>2013-04-08 发布了RSF 1.2.3版本。</w:t>
      </w:r>
    </w:p>
    <w:p w:rsidR="00F011F0" w:rsidRPr="00F541F1" w:rsidRDefault="00F011F0" w:rsidP="00F327E6">
      <w:r w:rsidRPr="00F541F1">
        <w:rPr>
          <w:rFonts w:hint="eastAsia"/>
        </w:rPr>
        <w:t>主要修改有：</w:t>
      </w:r>
    </w:p>
    <w:p w:rsidR="00F011F0" w:rsidRPr="00F541F1" w:rsidRDefault="00F011F0" w:rsidP="00F327E6">
      <w:r w:rsidRPr="00F541F1">
        <w:rPr>
          <w:rFonts w:hint="eastAsia"/>
        </w:rPr>
        <w:tab/>
      </w:r>
      <w:r w:rsidRPr="00F541F1">
        <w:t>RsfListener</w:t>
      </w:r>
      <w:r w:rsidRPr="00F541F1">
        <w:rPr>
          <w:rFonts w:hint="eastAsia"/>
        </w:rPr>
        <w:t>类添加了</w:t>
      </w:r>
      <w:r w:rsidRPr="00F541F1">
        <w:t>setConfigLoader</w:t>
      </w:r>
      <w:r w:rsidRPr="00F541F1">
        <w:rPr>
          <w:rFonts w:hint="eastAsia"/>
        </w:rPr>
        <w:t>()方法。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2" w:name="_Toc394324956"/>
      <w:r w:rsidRPr="00F541F1">
        <w:rPr>
          <w:rFonts w:ascii="微软雅黑" w:hAnsi="微软雅黑" w:hint="eastAsia"/>
        </w:rPr>
        <w:t>RSF 1.2.2版本发布</w:t>
      </w:r>
      <w:bookmarkEnd w:id="12"/>
    </w:p>
    <w:p w:rsidR="00F011F0" w:rsidRPr="00F541F1" w:rsidRDefault="00F011F0" w:rsidP="00F327E6">
      <w:r w:rsidRPr="00F541F1">
        <w:rPr>
          <w:rFonts w:hint="eastAsia"/>
        </w:rPr>
        <w:t>2013-04-01 发布了RSF 1.2.2版本。</w:t>
      </w:r>
    </w:p>
    <w:p w:rsidR="00F011F0" w:rsidRPr="00F541F1" w:rsidRDefault="00F011F0" w:rsidP="00F327E6">
      <w:r w:rsidRPr="00F541F1">
        <w:rPr>
          <w:rFonts w:hint="eastAsia"/>
        </w:rPr>
        <w:t>主要修复了BUG：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1、解决了在同一台Windows操作系统上，启动多个rsf服务端会绑定到相同端口的问题（Linux不存在此问</w:t>
      </w:r>
      <w:r w:rsidRPr="00F541F1">
        <w:rPr>
          <w:rFonts w:hint="eastAsia"/>
        </w:rPr>
        <w:lastRenderedPageBreak/>
        <w:t>题）。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2、解决了在web.xml中配置</w:t>
      </w:r>
      <w:r w:rsidRPr="00F541F1">
        <w:t>RsfListener</w:t>
      </w:r>
      <w:r w:rsidRPr="00F541F1">
        <w:rPr>
          <w:rFonts w:hint="eastAsia"/>
        </w:rPr>
        <w:t>启动器时，用逗号隔开的多个文件路径不能回车换行的问题。</w:t>
      </w:r>
    </w:p>
    <w:p w:rsidR="00F011F0" w:rsidRPr="00F541F1" w:rsidRDefault="00F011F0" w:rsidP="00F327E6">
      <w:r w:rsidRPr="00F541F1">
        <w:rPr>
          <w:rFonts w:hint="eastAsia"/>
        </w:rPr>
        <w:tab/>
        <w:t>3、RSF启动时如果连接注册中心失败则会抛出异常，导致容器的后续启动失败。</w:t>
      </w:r>
      <w:r w:rsidRPr="00F541F1">
        <w:t>RsfListener</w:t>
      </w:r>
      <w:r w:rsidRPr="00F541F1">
        <w:rPr>
          <w:rFonts w:hint="eastAsia"/>
        </w:rPr>
        <w:t>启动器catch了异常，保证容器可继续启动。RSF会定时尝试连接注册中心，向注册中心再次发布服务。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3" w:name="_Toc394324957"/>
      <w:r w:rsidRPr="00F541F1">
        <w:rPr>
          <w:rFonts w:ascii="微软雅黑" w:hAnsi="微软雅黑" w:hint="eastAsia"/>
        </w:rPr>
        <w:t>RSF 1.2.1版本发布</w:t>
      </w:r>
      <w:bookmarkEnd w:id="13"/>
    </w:p>
    <w:p w:rsidR="00F011F0" w:rsidRPr="00F541F1" w:rsidRDefault="00F011F0" w:rsidP="00F327E6">
      <w:r w:rsidRPr="00F541F1">
        <w:rPr>
          <w:rFonts w:hint="eastAsia"/>
        </w:rPr>
        <w:t>2013-02-22 发布了RSF 1.2.1版本。</w:t>
      </w:r>
    </w:p>
    <w:p w:rsidR="00F011F0" w:rsidRPr="00F541F1" w:rsidRDefault="00F011F0" w:rsidP="00F327E6">
      <w:r w:rsidRPr="00F541F1">
        <w:rPr>
          <w:rFonts w:hint="eastAsia"/>
        </w:rPr>
        <w:t>主要修复了BUG：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1、在Linux操作系统中，重启RSF服务端时需要间隔30秒用来等释放端口,否则服务端端口(63638)被占用无法启动。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4" w:name="_Toc394324958"/>
      <w:r w:rsidRPr="00F541F1">
        <w:rPr>
          <w:rFonts w:ascii="微软雅黑" w:hAnsi="微软雅黑" w:hint="eastAsia"/>
        </w:rPr>
        <w:t>RSF 1.2.0版本发布</w:t>
      </w:r>
      <w:bookmarkEnd w:id="14"/>
    </w:p>
    <w:p w:rsidR="00F011F0" w:rsidRPr="00F541F1" w:rsidRDefault="00F011F0" w:rsidP="00F327E6">
      <w:r w:rsidRPr="00F541F1">
        <w:rPr>
          <w:rFonts w:hint="eastAsia"/>
        </w:rPr>
        <w:t>2012-10-30 发布了RSF 1.2.0版本。</w:t>
      </w:r>
    </w:p>
    <w:p w:rsidR="00F011F0" w:rsidRPr="00F541F1" w:rsidRDefault="00DC34FD" w:rsidP="00F327E6">
      <w:r>
        <w:rPr>
          <w:rFonts w:hint="eastAsia"/>
        </w:rPr>
        <w:t>新</w:t>
      </w:r>
      <w:r w:rsidR="00F011F0" w:rsidRPr="00F541F1">
        <w:rPr>
          <w:rFonts w:hint="eastAsia"/>
        </w:rPr>
        <w:t>功能：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1、支持服务端动态端口，解决了在一台物理服务服务器同时运行多个应用时端口冲突的问题。</w:t>
      </w:r>
    </w:p>
    <w:p w:rsidR="00F011F0" w:rsidRPr="00F541F1" w:rsidRDefault="00F011F0" w:rsidP="00F327E6">
      <w:r w:rsidRPr="00F541F1">
        <w:rPr>
          <w:rFonts w:hint="eastAsia"/>
        </w:rPr>
        <w:t>主要修改：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1、调整了运行时输出的日志级别与日志内容。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2、调整了线程名称，使用JVM工具查看线程时，线程名称相比1.1.0更规范。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5" w:name="_Toc394324959"/>
      <w:r w:rsidRPr="00F541F1">
        <w:rPr>
          <w:rFonts w:ascii="微软雅黑" w:hAnsi="微软雅黑" w:hint="eastAsia"/>
        </w:rPr>
        <w:t>RSF 1.1.0版本发布</w:t>
      </w:r>
      <w:bookmarkEnd w:id="15"/>
    </w:p>
    <w:p w:rsidR="00F011F0" w:rsidRPr="00F541F1" w:rsidRDefault="00F011F0" w:rsidP="00F327E6">
      <w:r w:rsidRPr="00F541F1">
        <w:rPr>
          <w:rFonts w:hint="eastAsia"/>
        </w:rPr>
        <w:t>2012-07-19 发布了RSF 1.1.0版本。</w:t>
      </w:r>
    </w:p>
    <w:p w:rsidR="00F011F0" w:rsidRPr="00F541F1" w:rsidRDefault="00DC34FD" w:rsidP="00F327E6">
      <w:r>
        <w:rPr>
          <w:rFonts w:hint="eastAsia"/>
        </w:rPr>
        <w:t>新</w:t>
      </w:r>
      <w:r w:rsidR="00F011F0" w:rsidRPr="00F541F1">
        <w:rPr>
          <w:rFonts w:hint="eastAsia"/>
        </w:rPr>
        <w:t>功能：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1、支持XML配置方式，并成为主要配置方式。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2、支持与“服务注册中心”的三点通信。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3、服务端可向“服务注册中心”发布服务。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4、客户端可通过“服务名”发现服务。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5、支持软负载（可配置多种型式）。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6、支持失败转移。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7、支持Mock。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8、确定了线程模型，并可以配置两种线程池和线程数量。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9、支持超时时间设置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10、整理了运行时输出的日志级别与日志内容。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11、完成了广泛的性能测试，稳定性测试。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12、提供了</w:t>
      </w:r>
      <w:r w:rsidRPr="00F541F1">
        <w:t>com.hc360.rsf.config.RsfListener</w:t>
      </w:r>
      <w:r w:rsidRPr="00F541F1">
        <w:rPr>
          <w:rFonts w:hint="eastAsia"/>
        </w:rPr>
        <w:t>监听器用于在web项目中启动RSF。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lastRenderedPageBreak/>
        <w:t>13、支持回声测试。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14、支持检测RSF版本号，可以在服务注册中心查看版本号。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15、支持检测重复加载RSF jar包，并在日志中输出提示信息。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16、编写发布了《RSF用户手册》，方便开发者使用RSF。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17、修复了若干bug。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6" w:name="_Toc394324960"/>
      <w:r w:rsidRPr="00F541F1">
        <w:rPr>
          <w:rFonts w:ascii="微软雅黑" w:hAnsi="微软雅黑" w:hint="eastAsia"/>
        </w:rPr>
        <w:t>RSF 1.0.0版本发布</w:t>
      </w:r>
      <w:bookmarkEnd w:id="16"/>
    </w:p>
    <w:p w:rsidR="00F011F0" w:rsidRPr="00F541F1" w:rsidRDefault="00F011F0" w:rsidP="00F327E6">
      <w:r w:rsidRPr="00F541F1">
        <w:rPr>
          <w:rFonts w:hint="eastAsia"/>
        </w:rPr>
        <w:t>2012-06-15发布了RSF 1.0.0版本。</w:t>
      </w:r>
    </w:p>
    <w:p w:rsidR="00F011F0" w:rsidRPr="00F541F1" w:rsidRDefault="00DC34FD" w:rsidP="00F327E6">
      <w:r>
        <w:rPr>
          <w:rFonts w:hint="eastAsia"/>
        </w:rPr>
        <w:t>新</w:t>
      </w:r>
      <w:r w:rsidR="00F011F0" w:rsidRPr="00F541F1">
        <w:rPr>
          <w:rFonts w:hint="eastAsia"/>
        </w:rPr>
        <w:t>功能：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1、确定了“rsf通信协议”，为以后跨版本、跨平台通信奠定基础。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2、提供Java编码方式API，可完成点对点通信(方法调用)。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3、使用基于Java NIO的非阻塞IO，长连接。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4、支持心跳功能，心跳失败的通知。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5、支持两种序列化方式。</w:t>
      </w:r>
    </w:p>
    <w:p w:rsidR="00F011F0" w:rsidRPr="00F541F1" w:rsidRDefault="00F011F0" w:rsidP="00F327E6">
      <w:pPr>
        <w:ind w:leftChars="200" w:left="420"/>
      </w:pPr>
      <w:r w:rsidRPr="00F541F1">
        <w:rPr>
          <w:rFonts w:hint="eastAsia"/>
        </w:rPr>
        <w:t>6、支持基于长连接的数据推送、回调（限于Java编码方式API，试用版）。</w:t>
      </w:r>
    </w:p>
    <w:p w:rsidR="00F011F0" w:rsidRPr="00F541F1" w:rsidRDefault="00F011F0" w:rsidP="00F327E6">
      <w:pPr>
        <w:widowControl/>
        <w:jc w:val="left"/>
      </w:pPr>
      <w:r w:rsidRPr="00F541F1">
        <w:br w:type="page"/>
      </w:r>
    </w:p>
    <w:p w:rsidR="00F011F0" w:rsidRPr="00F541F1" w:rsidRDefault="00F011F0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7" w:name="_Toc394324961"/>
      <w:r w:rsidRPr="00F541F1">
        <w:rPr>
          <w:rFonts w:ascii="微软雅黑" w:hAnsi="微软雅黑"/>
          <w:sz w:val="44"/>
          <w:szCs w:val="44"/>
          <w:lang w:val="zh-CN"/>
        </w:rPr>
        <w:lastRenderedPageBreak/>
        <w:t>目录</w:t>
      </w:r>
      <w:bookmarkEnd w:id="17"/>
    </w:p>
    <w:p w:rsidR="006573B0" w:rsidRDefault="0056152A">
      <w:pPr>
        <w:pStyle w:val="12"/>
        <w:tabs>
          <w:tab w:val="left" w:pos="42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r w:rsidRPr="00F541F1">
        <w:fldChar w:fldCharType="begin"/>
      </w:r>
      <w:r w:rsidR="00F011F0" w:rsidRPr="00F541F1">
        <w:instrText xml:space="preserve"> TOC \o "1-3" \h \z \u </w:instrText>
      </w:r>
      <w:r w:rsidRPr="00F541F1">
        <w:fldChar w:fldCharType="separate"/>
      </w:r>
      <w:hyperlink w:anchor="_Toc394324944" w:history="1">
        <w:r w:rsidR="006573B0" w:rsidRPr="006C7066">
          <w:rPr>
            <w:rStyle w:val="a4"/>
            <w:noProof/>
          </w:rPr>
          <w:t>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发行版本记录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45" w:history="1">
        <w:r w:rsidR="006573B0" w:rsidRPr="006C7066">
          <w:rPr>
            <w:rStyle w:val="a4"/>
            <w:noProof/>
          </w:rPr>
          <w:t>1.1.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2.1.1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46" w:history="1">
        <w:r w:rsidR="006573B0" w:rsidRPr="006C7066">
          <w:rPr>
            <w:rStyle w:val="a4"/>
            <w:noProof/>
          </w:rPr>
          <w:t>1.2.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1.3.5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47" w:history="1">
        <w:r w:rsidR="006573B0" w:rsidRPr="006C7066">
          <w:rPr>
            <w:rStyle w:val="a4"/>
            <w:noProof/>
          </w:rPr>
          <w:t>1.3.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2.1.0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48" w:history="1">
        <w:r w:rsidR="006573B0" w:rsidRPr="006C7066">
          <w:rPr>
            <w:rStyle w:val="a4"/>
            <w:noProof/>
          </w:rPr>
          <w:t>1.4.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1.3.4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49" w:history="1">
        <w:r w:rsidR="006573B0" w:rsidRPr="006C7066">
          <w:rPr>
            <w:rStyle w:val="a4"/>
            <w:noProof/>
          </w:rPr>
          <w:t>1.5.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1.3.3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0" w:history="1">
        <w:r w:rsidR="006573B0" w:rsidRPr="006C7066">
          <w:rPr>
            <w:rStyle w:val="a4"/>
            <w:noProof/>
          </w:rPr>
          <w:t>1.6.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 xml:space="preserve">RSF 2.0.0 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1" w:history="1">
        <w:r w:rsidR="006573B0" w:rsidRPr="006C7066">
          <w:rPr>
            <w:rStyle w:val="a4"/>
            <w:noProof/>
          </w:rPr>
          <w:t>1.7.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 xml:space="preserve">RSF 1.3.2 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2" w:history="1">
        <w:r w:rsidR="006573B0" w:rsidRPr="006C7066">
          <w:rPr>
            <w:rStyle w:val="a4"/>
            <w:noProof/>
          </w:rPr>
          <w:t>1.8.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 xml:space="preserve">RSF 1.3.1 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3" w:history="1">
        <w:r w:rsidR="006573B0" w:rsidRPr="006C7066">
          <w:rPr>
            <w:rStyle w:val="a4"/>
            <w:noProof/>
          </w:rPr>
          <w:t>1.9.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 xml:space="preserve">RSF 1.3.0 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4" w:history="1">
        <w:r w:rsidR="006573B0" w:rsidRPr="006C7066">
          <w:rPr>
            <w:rStyle w:val="a4"/>
            <w:noProof/>
          </w:rPr>
          <w:t>1.10.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1.2.4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5" w:history="1">
        <w:r w:rsidR="006573B0" w:rsidRPr="006C7066">
          <w:rPr>
            <w:rStyle w:val="a4"/>
            <w:noProof/>
          </w:rPr>
          <w:t>1.11.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1.2.3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6" w:history="1">
        <w:r w:rsidR="006573B0" w:rsidRPr="006C7066">
          <w:rPr>
            <w:rStyle w:val="a4"/>
            <w:noProof/>
          </w:rPr>
          <w:t>1.12.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1.2.2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7" w:history="1">
        <w:r w:rsidR="006573B0" w:rsidRPr="006C7066">
          <w:rPr>
            <w:rStyle w:val="a4"/>
            <w:noProof/>
          </w:rPr>
          <w:t>1.13.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1.2.1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8" w:history="1">
        <w:r w:rsidR="006573B0" w:rsidRPr="006C7066">
          <w:rPr>
            <w:rStyle w:val="a4"/>
            <w:noProof/>
          </w:rPr>
          <w:t>1.14.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1.2.0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59" w:history="1">
        <w:r w:rsidR="006573B0" w:rsidRPr="006C7066">
          <w:rPr>
            <w:rStyle w:val="a4"/>
            <w:noProof/>
          </w:rPr>
          <w:t>1.15.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1.1.0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0" w:history="1">
        <w:r w:rsidR="006573B0" w:rsidRPr="006C7066">
          <w:rPr>
            <w:rStyle w:val="a4"/>
            <w:noProof/>
          </w:rPr>
          <w:t>1.16.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 1.0.0</w:t>
        </w:r>
        <w:r w:rsidR="006573B0" w:rsidRPr="006C7066">
          <w:rPr>
            <w:rStyle w:val="a4"/>
            <w:rFonts w:hint="eastAsia"/>
            <w:noProof/>
          </w:rPr>
          <w:t>版本发布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42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1" w:history="1">
        <w:r w:rsidR="006573B0" w:rsidRPr="006C7066">
          <w:rPr>
            <w:rStyle w:val="a4"/>
            <w:noProof/>
          </w:rPr>
          <w:t>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  <w:lang w:val="zh-CN"/>
          </w:rPr>
          <w:t>目录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42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2" w:history="1">
        <w:r w:rsidR="006573B0" w:rsidRPr="006C7066">
          <w:rPr>
            <w:rStyle w:val="a4"/>
            <w:noProof/>
          </w:rPr>
          <w:t>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快速入门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3" w:history="1">
        <w:r w:rsidR="006573B0" w:rsidRPr="006C7066">
          <w:rPr>
            <w:rStyle w:val="a4"/>
            <w:noProof/>
          </w:rPr>
          <w:t>3.1.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快速运行一个</w:t>
        </w:r>
        <w:r w:rsidR="006573B0" w:rsidRPr="006C7066">
          <w:rPr>
            <w:rStyle w:val="a4"/>
            <w:noProof/>
          </w:rPr>
          <w:t>DEMO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4" w:history="1">
        <w:r w:rsidR="006573B0" w:rsidRPr="006C7066">
          <w:rPr>
            <w:rStyle w:val="a4"/>
            <w:noProof/>
          </w:rPr>
          <w:t>3.2.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从</w:t>
        </w:r>
        <w:r w:rsidR="006573B0" w:rsidRPr="006C7066">
          <w:rPr>
            <w:rStyle w:val="a4"/>
            <w:noProof/>
          </w:rPr>
          <w:t>6</w:t>
        </w:r>
        <w:r w:rsidR="006573B0" w:rsidRPr="006C7066">
          <w:rPr>
            <w:rStyle w:val="a4"/>
            <w:rFonts w:hint="eastAsia"/>
            <w:noProof/>
          </w:rPr>
          <w:t>个维度认识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42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5" w:history="1">
        <w:r w:rsidR="006573B0" w:rsidRPr="006C7066">
          <w:rPr>
            <w:rStyle w:val="a4"/>
            <w:noProof/>
          </w:rPr>
          <w:t>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概述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6" w:history="1">
        <w:r w:rsidR="006573B0" w:rsidRPr="006C7066">
          <w:rPr>
            <w:rStyle w:val="a4"/>
            <w:noProof/>
          </w:rPr>
          <w:t>4.1.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服务化架构概述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7" w:history="1">
        <w:r w:rsidR="006573B0" w:rsidRPr="006C7066">
          <w:rPr>
            <w:rStyle w:val="a4"/>
            <w:noProof/>
          </w:rPr>
          <w:t>4.2.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服务化架构的演进史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8" w:history="1">
        <w:r w:rsidR="006573B0" w:rsidRPr="006C7066">
          <w:rPr>
            <w:rStyle w:val="a4"/>
            <w:noProof/>
          </w:rPr>
          <w:t>4.3.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远程方法调用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69" w:history="1">
        <w:r w:rsidR="006573B0" w:rsidRPr="006C7066">
          <w:rPr>
            <w:rStyle w:val="a4"/>
            <w:noProof/>
          </w:rPr>
          <w:t>4.4.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通信协议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42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0" w:history="1">
        <w:r w:rsidR="006573B0" w:rsidRPr="006C7066">
          <w:rPr>
            <w:rStyle w:val="a4"/>
            <w:noProof/>
          </w:rPr>
          <w:t>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对服务化架构的支撑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1" w:history="1">
        <w:r w:rsidR="006573B0" w:rsidRPr="006C7066">
          <w:rPr>
            <w:rStyle w:val="a4"/>
            <w:noProof/>
          </w:rPr>
          <w:t>5.1.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服务治理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2" w:history="1">
        <w:r w:rsidR="006573B0" w:rsidRPr="006C7066">
          <w:rPr>
            <w:rStyle w:val="a4"/>
            <w:noProof/>
          </w:rPr>
          <w:t>5.2.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体系结构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3" w:history="1">
        <w:r w:rsidR="006573B0" w:rsidRPr="006C7066">
          <w:rPr>
            <w:rStyle w:val="a4"/>
            <w:noProof/>
          </w:rPr>
          <w:t>5.3.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服务注册中心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4" w:history="1">
        <w:r w:rsidR="006573B0" w:rsidRPr="006C7066">
          <w:rPr>
            <w:rStyle w:val="a4"/>
            <w:noProof/>
          </w:rPr>
          <w:t>5.3.1.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访问生产环境的注册中心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5" w:history="1">
        <w:r w:rsidR="006573B0" w:rsidRPr="006C7066">
          <w:rPr>
            <w:rStyle w:val="a4"/>
            <w:noProof/>
          </w:rPr>
          <w:t>5.3.2.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访问测试环境的注册中心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6" w:history="1">
        <w:r w:rsidR="006573B0" w:rsidRPr="006C7066">
          <w:rPr>
            <w:rStyle w:val="a4"/>
            <w:noProof/>
          </w:rPr>
          <w:t>5.3.3.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服务注册中心的操作界面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7" w:history="1">
        <w:r w:rsidR="006573B0" w:rsidRPr="006C7066">
          <w:rPr>
            <w:rStyle w:val="a4"/>
            <w:noProof/>
          </w:rPr>
          <w:t>5.4.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监控中心（试用版）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42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8" w:history="1">
        <w:r w:rsidR="006573B0" w:rsidRPr="006C7066">
          <w:rPr>
            <w:rStyle w:val="a4"/>
            <w:noProof/>
          </w:rPr>
          <w:t>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基本情况说明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79" w:history="1">
        <w:r w:rsidR="006573B0" w:rsidRPr="006C7066">
          <w:rPr>
            <w:rStyle w:val="a4"/>
            <w:noProof/>
          </w:rPr>
          <w:t>6.1.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如何取得</w:t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的</w:t>
        </w:r>
        <w:r w:rsidR="006573B0" w:rsidRPr="006C7066">
          <w:rPr>
            <w:rStyle w:val="a4"/>
            <w:noProof/>
          </w:rPr>
          <w:t>jar</w:t>
        </w:r>
        <w:r w:rsidR="006573B0" w:rsidRPr="006C7066">
          <w:rPr>
            <w:rStyle w:val="a4"/>
            <w:rFonts w:hint="eastAsia"/>
            <w:noProof/>
          </w:rPr>
          <w:t>包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0" w:history="1">
        <w:r w:rsidR="006573B0" w:rsidRPr="006C7066">
          <w:rPr>
            <w:rStyle w:val="a4"/>
            <w:noProof/>
          </w:rPr>
          <w:t>6.2.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默认使用哪些端口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1" w:history="1">
        <w:r w:rsidR="006573B0" w:rsidRPr="006C7066">
          <w:rPr>
            <w:rStyle w:val="a4"/>
            <w:noProof/>
          </w:rPr>
          <w:t>6.3.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依赖的第三方</w:t>
        </w:r>
        <w:r w:rsidR="006573B0" w:rsidRPr="006C7066">
          <w:rPr>
            <w:rStyle w:val="a4"/>
            <w:noProof/>
          </w:rPr>
          <w:t>Jar</w:t>
        </w:r>
        <w:r w:rsidR="006573B0" w:rsidRPr="006C7066">
          <w:rPr>
            <w:rStyle w:val="a4"/>
            <w:rFonts w:hint="eastAsia"/>
            <w:noProof/>
          </w:rPr>
          <w:t>包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42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2" w:history="1">
        <w:r w:rsidR="006573B0" w:rsidRPr="006C7066">
          <w:rPr>
            <w:rStyle w:val="a4"/>
            <w:noProof/>
          </w:rPr>
          <w:t>7.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同步调用和异步调用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3" w:history="1">
        <w:r w:rsidR="006573B0" w:rsidRPr="006C7066">
          <w:rPr>
            <w:rStyle w:val="a4"/>
            <w:noProof/>
          </w:rPr>
          <w:t>7.1.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同步调用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4" w:history="1">
        <w:r w:rsidR="006573B0" w:rsidRPr="006C7066">
          <w:rPr>
            <w:rStyle w:val="a4"/>
            <w:noProof/>
          </w:rPr>
          <w:t>7.2.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异步调用</w:t>
        </w:r>
        <w:r w:rsidR="006573B0" w:rsidRPr="006C7066">
          <w:rPr>
            <w:rStyle w:val="a4"/>
            <w:noProof/>
          </w:rPr>
          <w:t>-</w:t>
        </w:r>
        <w:r w:rsidR="006573B0" w:rsidRPr="006C7066">
          <w:rPr>
            <w:rStyle w:val="a4"/>
            <w:rFonts w:hint="eastAsia"/>
            <w:noProof/>
          </w:rPr>
          <w:t>无返回值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5" w:history="1">
        <w:r w:rsidR="006573B0" w:rsidRPr="006C7066">
          <w:rPr>
            <w:rStyle w:val="a4"/>
            <w:noProof/>
          </w:rPr>
          <w:t>7.3.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异步调用</w:t>
        </w:r>
        <w:r w:rsidR="006573B0" w:rsidRPr="006C7066">
          <w:rPr>
            <w:rStyle w:val="a4"/>
            <w:noProof/>
          </w:rPr>
          <w:t>-</w:t>
        </w:r>
        <w:r w:rsidR="006573B0" w:rsidRPr="006C7066">
          <w:rPr>
            <w:rStyle w:val="a4"/>
            <w:rFonts w:hint="eastAsia"/>
            <w:noProof/>
          </w:rPr>
          <w:t>有返回值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6" w:history="1">
        <w:r w:rsidR="006573B0" w:rsidRPr="006C7066">
          <w:rPr>
            <w:rStyle w:val="a4"/>
            <w:noProof/>
          </w:rPr>
          <w:t>7.4.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成熟度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42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7" w:history="1">
        <w:r w:rsidR="006573B0" w:rsidRPr="006C7066">
          <w:rPr>
            <w:rStyle w:val="a4"/>
            <w:noProof/>
          </w:rPr>
          <w:t>8.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同步调用示例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8" w:history="1">
        <w:r w:rsidR="006573B0" w:rsidRPr="006C7066">
          <w:rPr>
            <w:rStyle w:val="a4"/>
            <w:noProof/>
          </w:rPr>
          <w:t>8.1.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服务端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89" w:history="1">
        <w:r w:rsidR="006573B0" w:rsidRPr="006C7066">
          <w:rPr>
            <w:rStyle w:val="a4"/>
            <w:noProof/>
          </w:rPr>
          <w:t>8.1.1.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编写接口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0" w:history="1">
        <w:r w:rsidR="006573B0" w:rsidRPr="006C7066">
          <w:rPr>
            <w:rStyle w:val="a4"/>
            <w:noProof/>
          </w:rPr>
          <w:t>8.1.2.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实现接口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1" w:history="1">
        <w:r w:rsidR="006573B0" w:rsidRPr="006C7066">
          <w:rPr>
            <w:rStyle w:val="a4"/>
            <w:noProof/>
          </w:rPr>
          <w:t>8.1.3.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编写服务端的配置文件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2" w:history="1">
        <w:r w:rsidR="006573B0" w:rsidRPr="006C7066">
          <w:rPr>
            <w:rStyle w:val="a4"/>
            <w:noProof/>
          </w:rPr>
          <w:t>8.1.4.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启动服务端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3" w:history="1">
        <w:r w:rsidR="006573B0" w:rsidRPr="006C7066">
          <w:rPr>
            <w:rStyle w:val="a4"/>
            <w:noProof/>
          </w:rPr>
          <w:t>8.2.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客户端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4" w:history="1">
        <w:r w:rsidR="006573B0" w:rsidRPr="006C7066">
          <w:rPr>
            <w:rStyle w:val="a4"/>
            <w:noProof/>
          </w:rPr>
          <w:t>8.2.1.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编写客户端的配置文件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5" w:history="1">
        <w:r w:rsidR="006573B0" w:rsidRPr="006C7066">
          <w:rPr>
            <w:rStyle w:val="a4"/>
            <w:noProof/>
          </w:rPr>
          <w:t>8.2.2.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启动客户端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42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6" w:history="1">
        <w:r w:rsidR="006573B0" w:rsidRPr="006C7066">
          <w:rPr>
            <w:rStyle w:val="a4"/>
            <w:noProof/>
          </w:rPr>
          <w:t>9.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如何启动与停止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7" w:history="1">
        <w:r w:rsidR="006573B0" w:rsidRPr="006C7066">
          <w:rPr>
            <w:rStyle w:val="a4"/>
            <w:noProof/>
          </w:rPr>
          <w:t>9.1.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Spring</w:t>
        </w:r>
        <w:r w:rsidR="006573B0" w:rsidRPr="006C7066">
          <w:rPr>
            <w:rStyle w:val="a4"/>
            <w:rFonts w:hint="eastAsia"/>
            <w:noProof/>
          </w:rPr>
          <w:t>项目使用</w:t>
        </w:r>
        <w:r w:rsidR="006573B0" w:rsidRPr="006C7066">
          <w:rPr>
            <w:rStyle w:val="a4"/>
            <w:noProof/>
          </w:rPr>
          <w:t>RsfSpringLoader</w:t>
        </w:r>
        <w:r w:rsidR="006573B0" w:rsidRPr="006C7066">
          <w:rPr>
            <w:rStyle w:val="a4"/>
            <w:rFonts w:hint="eastAsia"/>
            <w:noProof/>
          </w:rPr>
          <w:t>启动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8" w:history="1">
        <w:r w:rsidR="006573B0" w:rsidRPr="006C7066">
          <w:rPr>
            <w:rStyle w:val="a4"/>
            <w:noProof/>
          </w:rPr>
          <w:t>9.1.1.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RsfSpringLoader</w:t>
        </w:r>
        <w:r w:rsidR="006573B0" w:rsidRPr="006C7066">
          <w:rPr>
            <w:rStyle w:val="a4"/>
            <w:rFonts w:hint="eastAsia"/>
            <w:noProof/>
          </w:rPr>
          <w:t>支持的配置文件路径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4999" w:history="1">
        <w:r w:rsidR="006573B0" w:rsidRPr="006C7066">
          <w:rPr>
            <w:rStyle w:val="a4"/>
            <w:noProof/>
          </w:rPr>
          <w:t>9.1.2.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</w:t>
        </w:r>
        <w:r w:rsidR="006573B0" w:rsidRPr="006C7066">
          <w:rPr>
            <w:rStyle w:val="a4"/>
            <w:noProof/>
          </w:rPr>
          <w:t>RsfSpringLoader</w:t>
        </w:r>
        <w:r w:rsidR="006573B0" w:rsidRPr="006C7066">
          <w:rPr>
            <w:rStyle w:val="a4"/>
            <w:rFonts w:hint="eastAsia"/>
            <w:noProof/>
          </w:rPr>
          <w:t>启动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0" w:history="1">
        <w:r w:rsidR="006573B0" w:rsidRPr="006C7066">
          <w:rPr>
            <w:rStyle w:val="a4"/>
            <w:noProof/>
          </w:rPr>
          <w:t>9.1.3.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</w:t>
        </w:r>
        <w:r w:rsidR="006573B0" w:rsidRPr="006C7066">
          <w:rPr>
            <w:rStyle w:val="a4"/>
            <w:noProof/>
          </w:rPr>
          <w:t>RsfSpringLoader</w:t>
        </w:r>
        <w:r w:rsidR="006573B0" w:rsidRPr="006C7066">
          <w:rPr>
            <w:rStyle w:val="a4"/>
            <w:rFonts w:hint="eastAsia"/>
            <w:noProof/>
          </w:rPr>
          <w:t>停止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1" w:history="1">
        <w:r w:rsidR="006573B0" w:rsidRPr="006C7066">
          <w:rPr>
            <w:rStyle w:val="a4"/>
            <w:noProof/>
          </w:rPr>
          <w:t>9.2.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非</w:t>
        </w:r>
        <w:r w:rsidR="006573B0" w:rsidRPr="006C7066">
          <w:rPr>
            <w:rStyle w:val="a4"/>
            <w:noProof/>
          </w:rPr>
          <w:t>Web</w:t>
        </w:r>
        <w:r w:rsidR="006573B0" w:rsidRPr="006C7066">
          <w:rPr>
            <w:rStyle w:val="a4"/>
            <w:rFonts w:hint="eastAsia"/>
            <w:noProof/>
          </w:rPr>
          <w:t>项目使用</w:t>
        </w:r>
        <w:r w:rsidR="006573B0" w:rsidRPr="006C7066">
          <w:rPr>
            <w:rStyle w:val="a4"/>
            <w:noProof/>
          </w:rPr>
          <w:t>ConfigLoader</w:t>
        </w:r>
        <w:r w:rsidR="006573B0" w:rsidRPr="006C7066">
          <w:rPr>
            <w:rStyle w:val="a4"/>
            <w:rFonts w:hint="eastAsia"/>
            <w:noProof/>
          </w:rPr>
          <w:t>启动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2" w:history="1">
        <w:r w:rsidR="006573B0" w:rsidRPr="006C7066">
          <w:rPr>
            <w:rStyle w:val="a4"/>
            <w:noProof/>
          </w:rPr>
          <w:t>9.2.1.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ConfigLoader</w:t>
        </w:r>
        <w:r w:rsidR="006573B0" w:rsidRPr="006C7066">
          <w:rPr>
            <w:rStyle w:val="a4"/>
            <w:rFonts w:hint="eastAsia"/>
            <w:noProof/>
          </w:rPr>
          <w:t>支持的配置文件路径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3" w:history="1">
        <w:r w:rsidR="006573B0" w:rsidRPr="006C7066">
          <w:rPr>
            <w:rStyle w:val="a4"/>
            <w:noProof/>
          </w:rPr>
          <w:t>9.2.2.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ConfigLoader</w:t>
        </w:r>
        <w:r w:rsidR="006573B0" w:rsidRPr="006C7066">
          <w:rPr>
            <w:rStyle w:val="a4"/>
            <w:rFonts w:hint="eastAsia"/>
            <w:noProof/>
          </w:rPr>
          <w:t>加载多个配置文件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4" w:history="1">
        <w:r w:rsidR="006573B0" w:rsidRPr="006C7066">
          <w:rPr>
            <w:rStyle w:val="a4"/>
            <w:noProof/>
          </w:rPr>
          <w:t>9.2.3.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</w:t>
        </w:r>
        <w:r w:rsidR="006573B0" w:rsidRPr="006C7066">
          <w:rPr>
            <w:rStyle w:val="a4"/>
            <w:noProof/>
          </w:rPr>
          <w:t>ConfigLoader</w:t>
        </w:r>
        <w:r w:rsidR="006573B0" w:rsidRPr="006C7066">
          <w:rPr>
            <w:rStyle w:val="a4"/>
            <w:rFonts w:hint="eastAsia"/>
            <w:noProof/>
          </w:rPr>
          <w:t>启动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5" w:history="1">
        <w:r w:rsidR="006573B0" w:rsidRPr="006C7066">
          <w:rPr>
            <w:rStyle w:val="a4"/>
            <w:noProof/>
          </w:rPr>
          <w:t>9.2.4.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</w:t>
        </w:r>
        <w:r w:rsidR="006573B0" w:rsidRPr="006C7066">
          <w:rPr>
            <w:rStyle w:val="a4"/>
            <w:noProof/>
          </w:rPr>
          <w:t>ConfigLoader</w:t>
        </w:r>
        <w:r w:rsidR="006573B0" w:rsidRPr="006C7066">
          <w:rPr>
            <w:rStyle w:val="a4"/>
            <w:rFonts w:hint="eastAsia"/>
            <w:noProof/>
          </w:rPr>
          <w:t>停止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6" w:history="1">
        <w:r w:rsidR="006573B0" w:rsidRPr="006C7066">
          <w:rPr>
            <w:rStyle w:val="a4"/>
            <w:noProof/>
          </w:rPr>
          <w:t>9.3.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Web</w:t>
        </w:r>
        <w:r w:rsidR="006573B0" w:rsidRPr="006C7066">
          <w:rPr>
            <w:rStyle w:val="a4"/>
            <w:rFonts w:hint="eastAsia"/>
            <w:noProof/>
          </w:rPr>
          <w:t>项目使用</w:t>
        </w:r>
        <w:r w:rsidR="006573B0" w:rsidRPr="006C7066">
          <w:rPr>
            <w:rStyle w:val="a4"/>
            <w:noProof/>
          </w:rPr>
          <w:t>RsfListener</w:t>
        </w:r>
        <w:r w:rsidR="006573B0" w:rsidRPr="006C7066">
          <w:rPr>
            <w:rStyle w:val="a4"/>
            <w:rFonts w:hint="eastAsia"/>
            <w:noProof/>
          </w:rPr>
          <w:t>启动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7" w:history="1">
        <w:r w:rsidR="006573B0" w:rsidRPr="006C7066">
          <w:rPr>
            <w:rStyle w:val="a4"/>
            <w:noProof/>
          </w:rPr>
          <w:t>9.3.1.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RsfListener</w:t>
        </w:r>
        <w:r w:rsidR="006573B0" w:rsidRPr="006C7066">
          <w:rPr>
            <w:rStyle w:val="a4"/>
            <w:rFonts w:hint="eastAsia"/>
            <w:noProof/>
          </w:rPr>
          <w:t>支持的配置文件路径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8" w:history="1">
        <w:r w:rsidR="006573B0" w:rsidRPr="006C7066">
          <w:rPr>
            <w:rStyle w:val="a4"/>
            <w:noProof/>
          </w:rPr>
          <w:t>9.3.2.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</w:t>
        </w:r>
        <w:r w:rsidR="006573B0" w:rsidRPr="006C7066">
          <w:rPr>
            <w:rStyle w:val="a4"/>
            <w:noProof/>
          </w:rPr>
          <w:t>RsfListener</w:t>
        </w:r>
        <w:r w:rsidR="006573B0" w:rsidRPr="006C7066">
          <w:rPr>
            <w:rStyle w:val="a4"/>
            <w:rFonts w:hint="eastAsia"/>
            <w:noProof/>
          </w:rPr>
          <w:t>启动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09" w:history="1">
        <w:r w:rsidR="006573B0" w:rsidRPr="006C7066">
          <w:rPr>
            <w:rStyle w:val="a4"/>
            <w:noProof/>
          </w:rPr>
          <w:t>9.3.3.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如何通过</w:t>
        </w:r>
        <w:r w:rsidR="006573B0" w:rsidRPr="006C7066">
          <w:rPr>
            <w:rStyle w:val="a4"/>
            <w:noProof/>
          </w:rPr>
          <w:t>RsfListener</w:t>
        </w:r>
        <w:r w:rsidR="006573B0" w:rsidRPr="006C7066">
          <w:rPr>
            <w:rStyle w:val="a4"/>
            <w:rFonts w:hint="eastAsia"/>
            <w:noProof/>
          </w:rPr>
          <w:t>拿到</w:t>
        </w:r>
        <w:r w:rsidR="006573B0" w:rsidRPr="006C7066">
          <w:rPr>
            <w:rStyle w:val="a4"/>
            <w:noProof/>
          </w:rPr>
          <w:t>ConfigLoader</w:t>
        </w:r>
        <w:r w:rsidR="006573B0" w:rsidRPr="006C7066">
          <w:rPr>
            <w:rStyle w:val="a4"/>
            <w:rFonts w:hint="eastAsia"/>
            <w:noProof/>
          </w:rPr>
          <w:t>类的实例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0" w:history="1">
        <w:r w:rsidR="006573B0" w:rsidRPr="006C7066">
          <w:rPr>
            <w:rStyle w:val="a4"/>
            <w:noProof/>
          </w:rPr>
          <w:t>9.3.4.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</w:t>
        </w:r>
        <w:r w:rsidR="006573B0" w:rsidRPr="006C7066">
          <w:rPr>
            <w:rStyle w:val="a4"/>
            <w:noProof/>
          </w:rPr>
          <w:t>RsfListener</w:t>
        </w:r>
        <w:r w:rsidR="006573B0" w:rsidRPr="006C7066">
          <w:rPr>
            <w:rStyle w:val="a4"/>
            <w:rFonts w:hint="eastAsia"/>
            <w:noProof/>
          </w:rPr>
          <w:t>停止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168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1" w:history="1">
        <w:r w:rsidR="006573B0" w:rsidRPr="006C7066">
          <w:rPr>
            <w:rStyle w:val="a4"/>
            <w:noProof/>
          </w:rPr>
          <w:t>9.3.5.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</w:t>
        </w:r>
        <w:r w:rsidR="006573B0" w:rsidRPr="006C7066">
          <w:rPr>
            <w:rStyle w:val="a4"/>
            <w:noProof/>
          </w:rPr>
          <w:t>RsfServlet</w:t>
        </w:r>
        <w:r w:rsidR="006573B0" w:rsidRPr="006C7066">
          <w:rPr>
            <w:rStyle w:val="a4"/>
            <w:rFonts w:hint="eastAsia"/>
            <w:noProof/>
          </w:rPr>
          <w:t>启动与停止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2" w:history="1">
        <w:r w:rsidR="006573B0" w:rsidRPr="006C7066">
          <w:rPr>
            <w:rStyle w:val="a4"/>
            <w:noProof/>
          </w:rPr>
          <w:t>10.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</w:t>
        </w:r>
        <w:r w:rsidR="006573B0" w:rsidRPr="006C7066">
          <w:rPr>
            <w:rStyle w:val="a4"/>
            <w:noProof/>
          </w:rPr>
          <w:t>XML</w:t>
        </w:r>
        <w:r w:rsidR="006573B0" w:rsidRPr="006C7066">
          <w:rPr>
            <w:rStyle w:val="a4"/>
            <w:rFonts w:hint="eastAsia"/>
            <w:noProof/>
          </w:rPr>
          <w:t>配置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3" w:history="1">
        <w:r w:rsidR="006573B0" w:rsidRPr="006C7066">
          <w:rPr>
            <w:rStyle w:val="a4"/>
            <w:noProof/>
          </w:rPr>
          <w:t>10.1.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完整配置文件示例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4" w:history="1">
        <w:r w:rsidR="006573B0" w:rsidRPr="006C7066">
          <w:rPr>
            <w:rStyle w:val="a4"/>
            <w:noProof/>
          </w:rPr>
          <w:t>10.2.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命名空间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5" w:history="1">
        <w:r w:rsidR="006573B0" w:rsidRPr="006C7066">
          <w:rPr>
            <w:rStyle w:val="a4"/>
            <w:noProof/>
          </w:rPr>
          <w:t>10.3.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&lt;rsf:include&gt;</w:t>
        </w:r>
        <w:r w:rsidR="006573B0" w:rsidRPr="006C7066">
          <w:rPr>
            <w:rStyle w:val="a4"/>
            <w:rFonts w:hint="eastAsia"/>
            <w:noProof/>
          </w:rPr>
          <w:t>标签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6" w:history="1">
        <w:r w:rsidR="006573B0" w:rsidRPr="006C7066">
          <w:rPr>
            <w:rStyle w:val="a4"/>
            <w:noProof/>
          </w:rPr>
          <w:t>10.4.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&lt;rsf:registry&gt;</w:t>
        </w:r>
        <w:r w:rsidR="006573B0" w:rsidRPr="006C7066">
          <w:rPr>
            <w:rStyle w:val="a4"/>
            <w:rFonts w:hint="eastAsia"/>
            <w:noProof/>
          </w:rPr>
          <w:t>标签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7" w:history="1">
        <w:r w:rsidR="006573B0" w:rsidRPr="006C7066">
          <w:rPr>
            <w:rStyle w:val="a4"/>
            <w:i/>
            <w:noProof/>
          </w:rPr>
          <w:t>10.5.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&lt;r</w:t>
        </w:r>
        <w:r w:rsidR="006573B0" w:rsidRPr="006C7066">
          <w:rPr>
            <w:rStyle w:val="a4"/>
            <w:i/>
            <w:noProof/>
          </w:rPr>
          <w:t>sf:protocol&gt;</w:t>
        </w:r>
        <w:r w:rsidR="006573B0" w:rsidRPr="006C7066">
          <w:rPr>
            <w:rStyle w:val="a4"/>
            <w:rFonts w:hint="eastAsia"/>
            <w:i/>
            <w:noProof/>
          </w:rPr>
          <w:t>标签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8" w:history="1">
        <w:r w:rsidR="006573B0" w:rsidRPr="006C7066">
          <w:rPr>
            <w:rStyle w:val="a4"/>
            <w:noProof/>
          </w:rPr>
          <w:t>10.6.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&lt;rsf:service&gt;</w:t>
        </w:r>
        <w:r w:rsidR="006573B0" w:rsidRPr="006C7066">
          <w:rPr>
            <w:rStyle w:val="a4"/>
            <w:rFonts w:hint="eastAsia"/>
            <w:noProof/>
          </w:rPr>
          <w:t>标签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19" w:history="1">
        <w:r w:rsidR="006573B0" w:rsidRPr="006C7066">
          <w:rPr>
            <w:rStyle w:val="a4"/>
            <w:noProof/>
          </w:rPr>
          <w:t>10.7.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&lt;rsf:document&gt;</w:t>
        </w:r>
        <w:r w:rsidR="006573B0" w:rsidRPr="006C7066">
          <w:rPr>
            <w:rStyle w:val="a4"/>
            <w:rFonts w:hint="eastAsia"/>
            <w:noProof/>
          </w:rPr>
          <w:t>标签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0" w:history="1">
        <w:r w:rsidR="006573B0" w:rsidRPr="006C7066">
          <w:rPr>
            <w:rStyle w:val="a4"/>
            <w:noProof/>
          </w:rPr>
          <w:t>10.8.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&lt;rsf:client&gt;</w:t>
        </w:r>
        <w:r w:rsidR="006573B0" w:rsidRPr="006C7066">
          <w:rPr>
            <w:rStyle w:val="a4"/>
            <w:rFonts w:hint="eastAsia"/>
            <w:noProof/>
          </w:rPr>
          <w:t>标签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1" w:history="1">
        <w:r w:rsidR="006573B0" w:rsidRPr="006C7066">
          <w:rPr>
            <w:rStyle w:val="a4"/>
            <w:noProof/>
          </w:rPr>
          <w:t>10.9.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&lt;rsf:clientMethod&gt;</w:t>
        </w:r>
        <w:r w:rsidR="006573B0" w:rsidRPr="006C7066">
          <w:rPr>
            <w:rStyle w:val="a4"/>
            <w:rFonts w:hint="eastAsia"/>
            <w:noProof/>
          </w:rPr>
          <w:t>标签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2" w:history="1">
        <w:r w:rsidR="006573B0" w:rsidRPr="006C7066">
          <w:rPr>
            <w:rStyle w:val="a4"/>
            <w:noProof/>
          </w:rPr>
          <w:t>11.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异步调用示例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3" w:history="1">
        <w:r w:rsidR="006573B0" w:rsidRPr="006C7066">
          <w:rPr>
            <w:rStyle w:val="a4"/>
            <w:noProof/>
          </w:rPr>
          <w:t>11.1.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异步调用</w:t>
        </w:r>
        <w:r w:rsidR="006573B0" w:rsidRPr="006C7066">
          <w:rPr>
            <w:rStyle w:val="a4"/>
            <w:noProof/>
          </w:rPr>
          <w:t>--</w:t>
        </w:r>
        <w:r w:rsidR="006573B0" w:rsidRPr="006C7066">
          <w:rPr>
            <w:rStyle w:val="a4"/>
            <w:rFonts w:hint="eastAsia"/>
            <w:noProof/>
          </w:rPr>
          <w:t>无返回值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4" w:history="1">
        <w:r w:rsidR="006573B0" w:rsidRPr="006C7066">
          <w:rPr>
            <w:rStyle w:val="a4"/>
            <w:noProof/>
          </w:rPr>
          <w:t>11.2.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异步调用</w:t>
        </w:r>
        <w:r w:rsidR="006573B0" w:rsidRPr="006C7066">
          <w:rPr>
            <w:rStyle w:val="a4"/>
            <w:noProof/>
          </w:rPr>
          <w:t>--</w:t>
        </w:r>
        <w:r w:rsidR="006573B0" w:rsidRPr="006C7066">
          <w:rPr>
            <w:rStyle w:val="a4"/>
            <w:rFonts w:hint="eastAsia"/>
            <w:noProof/>
          </w:rPr>
          <w:t>有返回值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5" w:history="1">
        <w:r w:rsidR="006573B0" w:rsidRPr="006C7066">
          <w:rPr>
            <w:rStyle w:val="a4"/>
            <w:noProof/>
          </w:rPr>
          <w:t>12.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两点通信（脱离注册中心）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6" w:history="1">
        <w:r w:rsidR="006573B0" w:rsidRPr="006C7066">
          <w:rPr>
            <w:rStyle w:val="a4"/>
            <w:noProof/>
          </w:rPr>
          <w:t>12.1.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三点通信与两点通信的区别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7" w:history="1">
        <w:r w:rsidR="006573B0" w:rsidRPr="006C7066">
          <w:rPr>
            <w:rStyle w:val="a4"/>
            <w:noProof/>
          </w:rPr>
          <w:t>12.2.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如何实现两点通信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8" w:history="1">
        <w:r w:rsidR="006573B0" w:rsidRPr="006C7066">
          <w:rPr>
            <w:rStyle w:val="a4"/>
            <w:noProof/>
          </w:rPr>
          <w:t>13.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</w:t>
        </w:r>
        <w:r w:rsidR="006573B0" w:rsidRPr="006C7066">
          <w:rPr>
            <w:rStyle w:val="a4"/>
            <w:noProof/>
          </w:rPr>
          <w:t>java</w:t>
        </w:r>
        <w:r w:rsidR="006573B0" w:rsidRPr="006C7066">
          <w:rPr>
            <w:rStyle w:val="a4"/>
            <w:rFonts w:hint="eastAsia"/>
            <w:noProof/>
          </w:rPr>
          <w:t>编码方式配置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29" w:history="1">
        <w:r w:rsidR="006573B0" w:rsidRPr="006C7066">
          <w:rPr>
            <w:rStyle w:val="a4"/>
            <w:noProof/>
          </w:rPr>
          <w:t>13.1.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服务端示例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0" w:history="1">
        <w:r w:rsidR="006573B0" w:rsidRPr="006C7066">
          <w:rPr>
            <w:rStyle w:val="a4"/>
            <w:noProof/>
          </w:rPr>
          <w:t>13.2.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客户端示例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1" w:history="1">
        <w:r w:rsidR="006573B0" w:rsidRPr="006C7066">
          <w:rPr>
            <w:rStyle w:val="a4"/>
            <w:noProof/>
          </w:rPr>
          <w:t>14.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日志配置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2" w:history="1">
        <w:r w:rsidR="006573B0" w:rsidRPr="006C7066">
          <w:rPr>
            <w:rStyle w:val="a4"/>
            <w:noProof/>
          </w:rPr>
          <w:t>14.1.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日志级别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3" w:history="1">
        <w:r w:rsidR="006573B0" w:rsidRPr="006C7066">
          <w:rPr>
            <w:rStyle w:val="a4"/>
            <w:noProof/>
          </w:rPr>
          <w:t>14.2.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日志配置建议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4" w:history="1">
        <w:r w:rsidR="006573B0" w:rsidRPr="006C7066">
          <w:rPr>
            <w:rStyle w:val="a4"/>
            <w:noProof/>
          </w:rPr>
          <w:t>14.2.1.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生产环境下建议采用如下配置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5" w:history="1">
        <w:r w:rsidR="006573B0" w:rsidRPr="006C7066">
          <w:rPr>
            <w:rStyle w:val="a4"/>
            <w:noProof/>
          </w:rPr>
          <w:t>14.2.2.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开发环境下建议采用如下配置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6" w:history="1">
        <w:r w:rsidR="006573B0" w:rsidRPr="006C7066">
          <w:rPr>
            <w:rStyle w:val="a4"/>
            <w:noProof/>
          </w:rPr>
          <w:t>14.2.3.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调试环境下建议采用如下配置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7" w:history="1">
        <w:r w:rsidR="006573B0" w:rsidRPr="006C7066">
          <w:rPr>
            <w:rStyle w:val="a4"/>
            <w:noProof/>
          </w:rPr>
          <w:t>15.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服务端接口与客户端接口的兼容性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8" w:history="1">
        <w:r w:rsidR="006573B0" w:rsidRPr="006C7066">
          <w:rPr>
            <w:rStyle w:val="a4"/>
            <w:noProof/>
          </w:rPr>
          <w:t>15.1.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接口兼容性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39" w:history="1">
        <w:r w:rsidR="006573B0" w:rsidRPr="006C7066">
          <w:rPr>
            <w:rStyle w:val="a4"/>
            <w:noProof/>
          </w:rPr>
          <w:t>15.2.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传输对象的兼容性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0" w:history="1">
        <w:r w:rsidR="006573B0" w:rsidRPr="006C7066">
          <w:rPr>
            <w:rStyle w:val="a4"/>
            <w:noProof/>
          </w:rPr>
          <w:t>15.3.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在接口中声明异常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1" w:history="1">
        <w:r w:rsidR="006573B0" w:rsidRPr="006C7066">
          <w:rPr>
            <w:rStyle w:val="a4"/>
            <w:noProof/>
          </w:rPr>
          <w:t>16.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的线程模型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2" w:history="1">
        <w:r w:rsidR="006573B0" w:rsidRPr="006C7066">
          <w:rPr>
            <w:rStyle w:val="a4"/>
            <w:noProof/>
          </w:rPr>
          <w:t>16.1.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线程池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3" w:history="1">
        <w:r w:rsidR="006573B0" w:rsidRPr="006C7066">
          <w:rPr>
            <w:rStyle w:val="a4"/>
            <w:noProof/>
          </w:rPr>
          <w:t>16.2.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各种线程池默认值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4" w:history="1">
        <w:r w:rsidR="006573B0" w:rsidRPr="006C7066">
          <w:rPr>
            <w:rStyle w:val="a4"/>
            <w:noProof/>
          </w:rPr>
          <w:t>16.3.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如何配置线程池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5" w:history="1">
        <w:r w:rsidR="006573B0" w:rsidRPr="006C7066">
          <w:rPr>
            <w:rStyle w:val="a4"/>
            <w:noProof/>
          </w:rPr>
          <w:t>16.4.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达到上限的处理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6" w:history="1">
        <w:r w:rsidR="006573B0" w:rsidRPr="006C7066">
          <w:rPr>
            <w:rStyle w:val="a4"/>
            <w:noProof/>
          </w:rPr>
          <w:t>17.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的健壮性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7" w:history="1">
        <w:r w:rsidR="006573B0" w:rsidRPr="006C7066">
          <w:rPr>
            <w:rStyle w:val="a4"/>
            <w:noProof/>
          </w:rPr>
          <w:t>17.1.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失败转移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8" w:history="1">
        <w:r w:rsidR="006573B0" w:rsidRPr="006C7066">
          <w:rPr>
            <w:rStyle w:val="a4"/>
            <w:noProof/>
          </w:rPr>
          <w:t>17.2.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心跳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49" w:history="1">
        <w:r w:rsidR="006573B0" w:rsidRPr="006C7066">
          <w:rPr>
            <w:rStyle w:val="a4"/>
            <w:noProof/>
          </w:rPr>
          <w:t>18.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的性能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0" w:history="1">
        <w:r w:rsidR="006573B0" w:rsidRPr="006C7066">
          <w:rPr>
            <w:rStyle w:val="a4"/>
            <w:noProof/>
          </w:rPr>
          <w:t>18.1.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性能测试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1" w:history="1">
        <w:r w:rsidR="006573B0" w:rsidRPr="006C7066">
          <w:rPr>
            <w:rStyle w:val="a4"/>
            <w:noProof/>
          </w:rPr>
          <w:t>18.2.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与</w:t>
        </w:r>
        <w:r w:rsidR="006573B0" w:rsidRPr="006C7066">
          <w:rPr>
            <w:rStyle w:val="a4"/>
            <w:noProof/>
          </w:rPr>
          <w:t>WebService</w:t>
        </w:r>
        <w:r w:rsidR="006573B0" w:rsidRPr="006C7066">
          <w:rPr>
            <w:rStyle w:val="a4"/>
            <w:rFonts w:hint="eastAsia"/>
            <w:noProof/>
          </w:rPr>
          <w:t>对比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2" w:history="1">
        <w:r w:rsidR="006573B0" w:rsidRPr="006C7066">
          <w:rPr>
            <w:rStyle w:val="a4"/>
            <w:noProof/>
          </w:rPr>
          <w:t>19.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常见异常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3" w:history="1">
        <w:r w:rsidR="006573B0" w:rsidRPr="006C7066">
          <w:rPr>
            <w:rStyle w:val="a4"/>
            <w:noProof/>
          </w:rPr>
          <w:t>19.1.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异常体系图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4" w:history="1">
        <w:r w:rsidR="006573B0" w:rsidRPr="006C7066">
          <w:rPr>
            <w:rStyle w:val="a4"/>
            <w:noProof/>
          </w:rPr>
          <w:t>19.2.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自动检测重复的</w:t>
        </w:r>
        <w:r w:rsidR="006573B0" w:rsidRPr="006C7066">
          <w:rPr>
            <w:rStyle w:val="a4"/>
            <w:noProof/>
          </w:rPr>
          <w:t>RSF jar</w:t>
        </w:r>
        <w:r w:rsidR="006573B0" w:rsidRPr="006C7066">
          <w:rPr>
            <w:rStyle w:val="a4"/>
            <w:rFonts w:hint="eastAsia"/>
            <w:noProof/>
          </w:rPr>
          <w:t>包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5" w:history="1">
        <w:r w:rsidR="006573B0" w:rsidRPr="006C7066">
          <w:rPr>
            <w:rStyle w:val="a4"/>
            <w:noProof/>
          </w:rPr>
          <w:t>19.3.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无法连接到远端主机异常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6" w:history="1">
        <w:r w:rsidR="006573B0" w:rsidRPr="006C7066">
          <w:rPr>
            <w:rStyle w:val="a4"/>
            <w:noProof/>
          </w:rPr>
          <w:t>19.4.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在客户端显示服务端异常信息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7" w:history="1">
        <w:r w:rsidR="006573B0" w:rsidRPr="006C7066">
          <w:rPr>
            <w:rStyle w:val="a4"/>
            <w:noProof/>
          </w:rPr>
          <w:t>19.5.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未序列化异常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8" w:history="1">
        <w:r w:rsidR="006573B0" w:rsidRPr="006C7066">
          <w:rPr>
            <w:rStyle w:val="a4"/>
            <w:noProof/>
          </w:rPr>
          <w:t>19.6.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请求超时异常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59" w:history="1">
        <w:r w:rsidR="006573B0" w:rsidRPr="006C7066">
          <w:rPr>
            <w:rStyle w:val="a4"/>
            <w:noProof/>
          </w:rPr>
          <w:t>19.7.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XML</w:t>
        </w:r>
        <w:r w:rsidR="006573B0" w:rsidRPr="006C7066">
          <w:rPr>
            <w:rStyle w:val="a4"/>
            <w:rFonts w:hint="eastAsia"/>
            <w:noProof/>
          </w:rPr>
          <w:t>配置文件编写不正确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0" w:history="1">
        <w:r w:rsidR="006573B0" w:rsidRPr="006C7066">
          <w:rPr>
            <w:rStyle w:val="a4"/>
            <w:noProof/>
          </w:rPr>
          <w:t>20.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超时时间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1" w:history="1">
        <w:r w:rsidR="006573B0" w:rsidRPr="006C7066">
          <w:rPr>
            <w:rStyle w:val="a4"/>
            <w:noProof/>
          </w:rPr>
          <w:t>20.1.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要求超时时间尽量短的场景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2" w:history="1">
        <w:r w:rsidR="006573B0" w:rsidRPr="006C7066">
          <w:rPr>
            <w:rStyle w:val="a4"/>
            <w:noProof/>
          </w:rPr>
          <w:t>20.2.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要求超时时间尽量长的场景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3" w:history="1">
        <w:r w:rsidR="006573B0" w:rsidRPr="006C7066">
          <w:rPr>
            <w:rStyle w:val="a4"/>
            <w:noProof/>
          </w:rPr>
          <w:t>20.3.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由你来抉择超时时间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4" w:history="1">
        <w:r w:rsidR="006573B0" w:rsidRPr="006C7066">
          <w:rPr>
            <w:rStyle w:val="a4"/>
            <w:noProof/>
          </w:rPr>
          <w:t>21.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服务端动态端口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5" w:history="1">
        <w:r w:rsidR="006573B0" w:rsidRPr="006C7066">
          <w:rPr>
            <w:rStyle w:val="a4"/>
            <w:noProof/>
          </w:rPr>
          <w:t>21.1.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问题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6" w:history="1">
        <w:r w:rsidR="006573B0" w:rsidRPr="006C7066">
          <w:rPr>
            <w:rStyle w:val="a4"/>
            <w:noProof/>
          </w:rPr>
          <w:t>21.2.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动态端口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7" w:history="1">
        <w:r w:rsidR="006573B0" w:rsidRPr="006C7066">
          <w:rPr>
            <w:rStyle w:val="a4"/>
            <w:noProof/>
          </w:rPr>
          <w:t>21.3.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服务端动态端口适用场景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8" w:history="1">
        <w:r w:rsidR="006573B0" w:rsidRPr="006C7066">
          <w:rPr>
            <w:rStyle w:val="a4"/>
            <w:noProof/>
          </w:rPr>
          <w:t>21.4.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配置方法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69" w:history="1">
        <w:r w:rsidR="006573B0" w:rsidRPr="006C7066">
          <w:rPr>
            <w:rStyle w:val="a4"/>
            <w:noProof/>
          </w:rPr>
          <w:t>22.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其它高级特性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0" w:history="1">
        <w:r w:rsidR="006573B0" w:rsidRPr="006C7066">
          <w:rPr>
            <w:rStyle w:val="a4"/>
            <w:noProof/>
          </w:rPr>
          <w:t>22.1.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Mock</w:t>
        </w:r>
        <w:r w:rsidR="006573B0" w:rsidRPr="006C7066">
          <w:rPr>
            <w:rStyle w:val="a4"/>
            <w:rFonts w:hint="eastAsia"/>
            <w:noProof/>
          </w:rPr>
          <w:t>模拟服务端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1" w:history="1">
        <w:r w:rsidR="006573B0" w:rsidRPr="006C7066">
          <w:rPr>
            <w:rStyle w:val="a4"/>
            <w:noProof/>
          </w:rPr>
          <w:t>22.2.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回声测试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2" w:history="1">
        <w:r w:rsidR="006573B0" w:rsidRPr="006C7066">
          <w:rPr>
            <w:rStyle w:val="a4"/>
            <w:noProof/>
          </w:rPr>
          <w:t>22.3.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依赖</w:t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的业务系统的启动顺序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3" w:history="1">
        <w:r w:rsidR="006573B0" w:rsidRPr="006C7066">
          <w:rPr>
            <w:rStyle w:val="a4"/>
            <w:noProof/>
          </w:rPr>
          <w:t>22.4.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不能做什么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4" w:history="1">
        <w:r w:rsidR="006573B0" w:rsidRPr="006C7066">
          <w:rPr>
            <w:rStyle w:val="a4"/>
            <w:noProof/>
          </w:rPr>
          <w:t>22.5.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Telnet</w:t>
        </w:r>
        <w:r w:rsidR="006573B0" w:rsidRPr="006C7066">
          <w:rPr>
            <w:rStyle w:val="a4"/>
            <w:rFonts w:hint="eastAsia"/>
            <w:noProof/>
          </w:rPr>
          <w:t>监视工具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5" w:history="1">
        <w:r w:rsidR="006573B0" w:rsidRPr="006C7066">
          <w:rPr>
            <w:rStyle w:val="a4"/>
            <w:noProof/>
          </w:rPr>
          <w:t>22.6.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通过注册中心查看使用的</w:t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版本号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6" w:history="1">
        <w:r w:rsidR="006573B0" w:rsidRPr="006C7066">
          <w:rPr>
            <w:rStyle w:val="a4"/>
            <w:noProof/>
          </w:rPr>
          <w:t>22.7.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通过注册中心来查看客户端的信息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7" w:history="1">
        <w:r w:rsidR="006573B0" w:rsidRPr="006C7066">
          <w:rPr>
            <w:rStyle w:val="a4"/>
            <w:noProof/>
          </w:rPr>
          <w:t>22.8.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通过注册中心来修改服务提供者的权重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8" w:history="1">
        <w:r w:rsidR="006573B0" w:rsidRPr="006C7066">
          <w:rPr>
            <w:rStyle w:val="a4"/>
            <w:noProof/>
          </w:rPr>
          <w:t>22.9.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通过</w:t>
        </w:r>
        <w:r w:rsidR="006573B0" w:rsidRPr="006C7066">
          <w:rPr>
            <w:rStyle w:val="a4"/>
            <w:noProof/>
          </w:rPr>
          <w:t>groupName</w:t>
        </w:r>
        <w:r w:rsidR="006573B0" w:rsidRPr="006C7066">
          <w:rPr>
            <w:rStyle w:val="a4"/>
            <w:rFonts w:hint="eastAsia"/>
            <w:noProof/>
          </w:rPr>
          <w:t>属性来区分统一接口不同实现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79" w:history="1">
        <w:r w:rsidR="006573B0" w:rsidRPr="006C7066">
          <w:rPr>
            <w:rStyle w:val="a4"/>
            <w:noProof/>
          </w:rPr>
          <w:t>22.10.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采集服务调用情况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0" w:history="1">
        <w:r w:rsidR="006573B0" w:rsidRPr="006C7066">
          <w:rPr>
            <w:rStyle w:val="a4"/>
            <w:noProof/>
          </w:rPr>
          <w:t>23.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的工具类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1" w:history="1">
        <w:r w:rsidR="006573B0" w:rsidRPr="006C7066">
          <w:rPr>
            <w:rStyle w:val="a4"/>
            <w:noProof/>
          </w:rPr>
          <w:t>23.1.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 xml:space="preserve">ConfigLoader </w:t>
        </w:r>
        <w:r w:rsidR="006573B0" w:rsidRPr="006C7066">
          <w:rPr>
            <w:rStyle w:val="a4"/>
            <w:rFonts w:hint="eastAsia"/>
            <w:noProof/>
          </w:rPr>
          <w:t>启动关闭</w:t>
        </w:r>
        <w:r w:rsidR="006573B0" w:rsidRPr="006C7066">
          <w:rPr>
            <w:rStyle w:val="a4"/>
            <w:noProof/>
          </w:rPr>
          <w:t>RSF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2" w:history="1">
        <w:r w:rsidR="006573B0" w:rsidRPr="006C7066">
          <w:rPr>
            <w:rStyle w:val="a4"/>
            <w:noProof/>
          </w:rPr>
          <w:t>23.2.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AbstractConfig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3" w:history="1">
        <w:r w:rsidR="006573B0" w:rsidRPr="006C7066">
          <w:rPr>
            <w:rStyle w:val="a4"/>
            <w:noProof/>
          </w:rPr>
          <w:t>23.3.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 xml:space="preserve">RsfListener  </w:t>
        </w:r>
        <w:r w:rsidR="006573B0" w:rsidRPr="006C7066">
          <w:rPr>
            <w:rStyle w:val="a4"/>
            <w:rFonts w:hint="eastAsia"/>
            <w:noProof/>
          </w:rPr>
          <w:t>在</w:t>
        </w:r>
        <w:r w:rsidR="006573B0" w:rsidRPr="006C7066">
          <w:rPr>
            <w:rStyle w:val="a4"/>
            <w:noProof/>
          </w:rPr>
          <w:t>Web</w:t>
        </w:r>
        <w:r w:rsidR="006573B0" w:rsidRPr="006C7066">
          <w:rPr>
            <w:rStyle w:val="a4"/>
            <w:rFonts w:hint="eastAsia"/>
            <w:noProof/>
          </w:rPr>
          <w:t>项目中启动</w:t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的监听器。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4" w:history="1">
        <w:r w:rsidR="006573B0" w:rsidRPr="006C7066">
          <w:rPr>
            <w:rStyle w:val="a4"/>
            <w:noProof/>
          </w:rPr>
          <w:t>23.4.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 xml:space="preserve">RsfSpringLoader </w:t>
        </w:r>
        <w:r w:rsidR="006573B0" w:rsidRPr="006C7066">
          <w:rPr>
            <w:rStyle w:val="a4"/>
            <w:rFonts w:hint="eastAsia"/>
            <w:noProof/>
          </w:rPr>
          <w:t>在</w:t>
        </w:r>
        <w:r w:rsidR="006573B0" w:rsidRPr="006C7066">
          <w:rPr>
            <w:rStyle w:val="a4"/>
            <w:noProof/>
          </w:rPr>
          <w:t>spring</w:t>
        </w:r>
        <w:r w:rsidR="006573B0" w:rsidRPr="006C7066">
          <w:rPr>
            <w:rStyle w:val="a4"/>
            <w:rFonts w:hint="eastAsia"/>
            <w:noProof/>
          </w:rPr>
          <w:t>项目中启动</w:t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的启动类。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5" w:history="1">
        <w:r w:rsidR="006573B0" w:rsidRPr="006C7066">
          <w:rPr>
            <w:rStyle w:val="a4"/>
            <w:noProof/>
          </w:rPr>
          <w:t>23.5.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 xml:space="preserve">AddressTool </w:t>
        </w:r>
        <w:r w:rsidR="006573B0" w:rsidRPr="006C7066">
          <w:rPr>
            <w:rStyle w:val="a4"/>
            <w:rFonts w:hint="eastAsia"/>
            <w:noProof/>
          </w:rPr>
          <w:t>获取通信双方的</w:t>
        </w:r>
        <w:r w:rsidR="006573B0" w:rsidRPr="006C7066">
          <w:rPr>
            <w:rStyle w:val="a4"/>
            <w:noProof/>
          </w:rPr>
          <w:t>IP</w:t>
        </w:r>
        <w:r w:rsidR="006573B0" w:rsidRPr="006C7066">
          <w:rPr>
            <w:rStyle w:val="a4"/>
            <w:rFonts w:hint="eastAsia"/>
            <w:noProof/>
          </w:rPr>
          <w:t>地址、端口。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6" w:history="1">
        <w:r w:rsidR="006573B0" w:rsidRPr="006C7066">
          <w:rPr>
            <w:rStyle w:val="a4"/>
            <w:noProof/>
          </w:rPr>
          <w:t>23.6.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 xml:space="preserve">CallBackHelper </w:t>
        </w:r>
        <w:r w:rsidR="006573B0" w:rsidRPr="006C7066">
          <w:rPr>
            <w:rStyle w:val="a4"/>
            <w:rFonts w:hint="eastAsia"/>
            <w:noProof/>
          </w:rPr>
          <w:t>服务端向客户端推送数据的工具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7" w:history="1">
        <w:r w:rsidR="006573B0" w:rsidRPr="006C7066">
          <w:rPr>
            <w:rStyle w:val="a4"/>
            <w:noProof/>
          </w:rPr>
          <w:t>24.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加密通信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8" w:history="1">
        <w:r w:rsidR="006573B0" w:rsidRPr="006C7066">
          <w:rPr>
            <w:rStyle w:val="a4"/>
            <w:noProof/>
          </w:rPr>
          <w:t>24.1.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证书种类说明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89" w:history="1">
        <w:r w:rsidR="006573B0" w:rsidRPr="006C7066">
          <w:rPr>
            <w:rStyle w:val="a4"/>
            <w:noProof/>
          </w:rPr>
          <w:t>24.2.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涉及系统的职责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0" w:history="1">
        <w:r w:rsidR="006573B0" w:rsidRPr="006C7066">
          <w:rPr>
            <w:rStyle w:val="a4"/>
            <w:noProof/>
          </w:rPr>
          <w:t>24.3.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依赖的第三方</w:t>
        </w:r>
        <w:r w:rsidR="006573B0" w:rsidRPr="006C7066">
          <w:rPr>
            <w:rStyle w:val="a4"/>
            <w:noProof/>
          </w:rPr>
          <w:t>jar</w:t>
        </w:r>
        <w:r w:rsidR="006573B0" w:rsidRPr="006C7066">
          <w:rPr>
            <w:rStyle w:val="a4"/>
            <w:rFonts w:hint="eastAsia"/>
            <w:noProof/>
          </w:rPr>
          <w:t>包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1" w:history="1">
        <w:r w:rsidR="006573B0" w:rsidRPr="006C7066">
          <w:rPr>
            <w:rStyle w:val="a4"/>
            <w:noProof/>
          </w:rPr>
          <w:t>24.4.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加密通信示例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2" w:history="1">
        <w:r w:rsidR="006573B0" w:rsidRPr="006C7066">
          <w:rPr>
            <w:rStyle w:val="a4"/>
            <w:noProof/>
          </w:rPr>
          <w:t>24.4.1.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申请证书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3" w:history="1">
        <w:r w:rsidR="006573B0" w:rsidRPr="006C7066">
          <w:rPr>
            <w:rStyle w:val="a4"/>
            <w:noProof/>
          </w:rPr>
          <w:t>24.4.2.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安装证书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4" w:history="1">
        <w:r w:rsidR="006573B0" w:rsidRPr="006C7066">
          <w:rPr>
            <w:rStyle w:val="a4"/>
            <w:noProof/>
          </w:rPr>
          <w:t>24.4.3.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开启</w:t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加密通信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5" w:history="1">
        <w:r w:rsidR="006573B0" w:rsidRPr="006C7066">
          <w:rPr>
            <w:rStyle w:val="a4"/>
            <w:noProof/>
          </w:rPr>
          <w:t>24.5.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加密通信原理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6" w:history="1">
        <w:r w:rsidR="006573B0" w:rsidRPr="006C7066">
          <w:rPr>
            <w:rStyle w:val="a4"/>
            <w:noProof/>
          </w:rPr>
          <w:t>24.5.1.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证书申请时序图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7" w:history="1">
        <w:r w:rsidR="006573B0" w:rsidRPr="006C7066">
          <w:rPr>
            <w:rStyle w:val="a4"/>
            <w:noProof/>
          </w:rPr>
          <w:t>24.5.2.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三次握手时序图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8" w:history="1">
        <w:r w:rsidR="006573B0" w:rsidRPr="006C7066">
          <w:rPr>
            <w:rStyle w:val="a4"/>
            <w:noProof/>
          </w:rPr>
          <w:t>24.5.3.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三次握手</w:t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通信流程设计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099" w:history="1">
        <w:r w:rsidR="006573B0" w:rsidRPr="006C7066">
          <w:rPr>
            <w:rStyle w:val="a4"/>
            <w:noProof/>
          </w:rPr>
          <w:t>24.5.4.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业务系统通过</w:t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创建连接、加解密数据流程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0" w:history="1">
        <w:r w:rsidR="006573B0" w:rsidRPr="006C7066">
          <w:rPr>
            <w:rStyle w:val="a4"/>
            <w:noProof/>
          </w:rPr>
          <w:t>24.5.5.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加密过程选用的算法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1" w:history="1">
        <w:r w:rsidR="006573B0" w:rsidRPr="006C7066">
          <w:rPr>
            <w:rStyle w:val="a4"/>
            <w:noProof/>
          </w:rPr>
          <w:t>25.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跨语言通信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2" w:history="1">
        <w:r w:rsidR="006573B0" w:rsidRPr="006C7066">
          <w:rPr>
            <w:rStyle w:val="a4"/>
            <w:noProof/>
          </w:rPr>
          <w:t>25.1.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帮助文档和依赖包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3" w:history="1">
        <w:r w:rsidR="006573B0" w:rsidRPr="006C7066">
          <w:rPr>
            <w:rStyle w:val="a4"/>
            <w:noProof/>
          </w:rPr>
          <w:t>25.2.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名词解释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4" w:history="1">
        <w:r w:rsidR="006573B0" w:rsidRPr="006C7066">
          <w:rPr>
            <w:rStyle w:val="a4"/>
            <w:noProof/>
          </w:rPr>
          <w:t>25.3.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体系结构图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5" w:history="1">
        <w:r w:rsidR="006573B0" w:rsidRPr="006C7066">
          <w:rPr>
            <w:rStyle w:val="a4"/>
            <w:noProof/>
          </w:rPr>
          <w:t>25.3.1.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远程服务调用框架服务端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6" w:history="1">
        <w:r w:rsidR="006573B0" w:rsidRPr="006C7066">
          <w:rPr>
            <w:rStyle w:val="a4"/>
            <w:noProof/>
          </w:rPr>
          <w:t>25.3.2.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远程服务调用框架客户端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7" w:history="1">
        <w:r w:rsidR="006573B0" w:rsidRPr="006C7066">
          <w:rPr>
            <w:rStyle w:val="a4"/>
            <w:noProof/>
          </w:rPr>
          <w:t>25.3.3.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稳定性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8" w:history="1">
        <w:r w:rsidR="006573B0" w:rsidRPr="006C7066">
          <w:rPr>
            <w:rStyle w:val="a4"/>
            <w:noProof/>
          </w:rPr>
          <w:t>25.4.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跨语言通信示例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09" w:history="1">
        <w:r w:rsidR="006573B0" w:rsidRPr="006C7066">
          <w:rPr>
            <w:rStyle w:val="a4"/>
            <w:noProof/>
          </w:rPr>
          <w:t>25.4.1.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依赖的包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0" w:history="1">
        <w:r w:rsidR="006573B0" w:rsidRPr="006C7066">
          <w:rPr>
            <w:rStyle w:val="a4"/>
            <w:noProof/>
          </w:rPr>
          <w:t>25.4.2.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基本步骤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1" w:history="1">
        <w:r w:rsidR="006573B0" w:rsidRPr="006C7066">
          <w:rPr>
            <w:rStyle w:val="a4"/>
            <w:noProof/>
          </w:rPr>
          <w:t>25.4.3.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Thrift</w:t>
        </w:r>
        <w:r w:rsidR="006573B0" w:rsidRPr="006C7066">
          <w:rPr>
            <w:rStyle w:val="a4"/>
            <w:rFonts w:hint="eastAsia"/>
            <w:noProof/>
          </w:rPr>
          <w:t>特别的地方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2" w:history="1">
        <w:r w:rsidR="006573B0" w:rsidRPr="006C7066">
          <w:rPr>
            <w:rStyle w:val="a4"/>
            <w:noProof/>
          </w:rPr>
          <w:t>25.4.4.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编写</w:t>
        </w:r>
        <w:r w:rsidR="006573B0" w:rsidRPr="006C7066">
          <w:rPr>
            <w:rStyle w:val="a4"/>
            <w:noProof/>
          </w:rPr>
          <w:t>IDL</w:t>
        </w:r>
        <w:r w:rsidR="006573B0" w:rsidRPr="006C7066">
          <w:rPr>
            <w:rStyle w:val="a4"/>
            <w:rFonts w:hint="eastAsia"/>
            <w:noProof/>
          </w:rPr>
          <w:t>文件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3" w:history="1">
        <w:r w:rsidR="006573B0" w:rsidRPr="006C7066">
          <w:rPr>
            <w:rStyle w:val="a4"/>
            <w:noProof/>
          </w:rPr>
          <w:t>25.4.5.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通过</w:t>
        </w:r>
        <w:r w:rsidR="006573B0" w:rsidRPr="006C7066">
          <w:rPr>
            <w:rStyle w:val="a4"/>
            <w:noProof/>
          </w:rPr>
          <w:t>IDL</w:t>
        </w:r>
        <w:r w:rsidR="006573B0" w:rsidRPr="006C7066">
          <w:rPr>
            <w:rStyle w:val="a4"/>
            <w:rFonts w:hint="eastAsia"/>
            <w:noProof/>
          </w:rPr>
          <w:t>文件生成各种语言的代码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4" w:history="1">
        <w:r w:rsidR="006573B0" w:rsidRPr="006C7066">
          <w:rPr>
            <w:rStyle w:val="a4"/>
            <w:noProof/>
          </w:rPr>
          <w:t>25.4.6.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编写</w:t>
        </w:r>
        <w:r w:rsidR="006573B0" w:rsidRPr="006C7066">
          <w:rPr>
            <w:rStyle w:val="a4"/>
            <w:noProof/>
          </w:rPr>
          <w:t>RSF</w:t>
        </w:r>
        <w:r w:rsidR="006573B0" w:rsidRPr="006C7066">
          <w:rPr>
            <w:rStyle w:val="a4"/>
            <w:rFonts w:hint="eastAsia"/>
            <w:noProof/>
          </w:rPr>
          <w:t>配置文件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5" w:history="1">
        <w:r w:rsidR="006573B0" w:rsidRPr="006C7066">
          <w:rPr>
            <w:rStyle w:val="a4"/>
            <w:noProof/>
          </w:rPr>
          <w:t>25.5.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zookeeper</w:t>
        </w:r>
        <w:r w:rsidR="006573B0" w:rsidRPr="006C7066">
          <w:rPr>
            <w:rStyle w:val="a4"/>
            <w:rFonts w:hint="eastAsia"/>
            <w:noProof/>
          </w:rPr>
          <w:t>注册中心数据存储格式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6" w:history="1">
        <w:r w:rsidR="006573B0" w:rsidRPr="006C7066">
          <w:rPr>
            <w:rStyle w:val="a4"/>
            <w:noProof/>
          </w:rPr>
          <w:t>25.5.1.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根结点命名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7" w:history="1">
        <w:r w:rsidR="006573B0" w:rsidRPr="006C7066">
          <w:rPr>
            <w:rStyle w:val="a4"/>
            <w:noProof/>
          </w:rPr>
          <w:t>25.5.2.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“服务”在</w:t>
        </w:r>
        <w:r w:rsidR="006573B0" w:rsidRPr="006C7066">
          <w:rPr>
            <w:rStyle w:val="a4"/>
            <w:noProof/>
          </w:rPr>
          <w:t>zookeeper</w:t>
        </w:r>
        <w:r w:rsidR="006573B0" w:rsidRPr="006C7066">
          <w:rPr>
            <w:rStyle w:val="a4"/>
            <w:rFonts w:hint="eastAsia"/>
            <w:noProof/>
          </w:rPr>
          <w:t>保存的数据格式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8" w:history="1">
        <w:r w:rsidR="006573B0" w:rsidRPr="006C7066">
          <w:rPr>
            <w:rStyle w:val="a4"/>
            <w:noProof/>
          </w:rPr>
          <w:t>25.5.3.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“节点“在</w:t>
        </w:r>
        <w:r w:rsidR="006573B0" w:rsidRPr="006C7066">
          <w:rPr>
            <w:rStyle w:val="a4"/>
            <w:noProof/>
          </w:rPr>
          <w:t>zookeeper</w:t>
        </w:r>
        <w:r w:rsidR="006573B0" w:rsidRPr="006C7066">
          <w:rPr>
            <w:rStyle w:val="a4"/>
            <w:rFonts w:hint="eastAsia"/>
            <w:noProof/>
          </w:rPr>
          <w:t>保存的数据格式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30"/>
        <w:tabs>
          <w:tab w:val="left" w:pos="210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19" w:history="1">
        <w:r w:rsidR="006573B0" w:rsidRPr="006C7066">
          <w:rPr>
            <w:rStyle w:val="a4"/>
            <w:noProof/>
          </w:rPr>
          <w:t>25.5.4.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noProof/>
          </w:rPr>
          <w:t>serviceName</w:t>
        </w:r>
        <w:r w:rsidR="006573B0" w:rsidRPr="006C7066">
          <w:rPr>
            <w:rStyle w:val="a4"/>
            <w:rFonts w:hint="eastAsia"/>
            <w:noProof/>
          </w:rPr>
          <w:t>全局唯一的服务名命名规范。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12"/>
        <w:tabs>
          <w:tab w:val="left" w:pos="84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20" w:history="1">
        <w:r w:rsidR="006573B0" w:rsidRPr="006C7066">
          <w:rPr>
            <w:rStyle w:val="a4"/>
            <w:noProof/>
          </w:rPr>
          <w:t>26.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灰度发布的支持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21" w:history="1">
        <w:r w:rsidR="006573B0" w:rsidRPr="006C7066">
          <w:rPr>
            <w:rStyle w:val="a4"/>
            <w:noProof/>
          </w:rPr>
          <w:t>26.1.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背景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22" w:history="1">
        <w:r w:rsidR="006573B0" w:rsidRPr="006C7066">
          <w:rPr>
            <w:rStyle w:val="a4"/>
            <w:noProof/>
          </w:rPr>
          <w:t>26.2.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目的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23" w:history="1">
        <w:r w:rsidR="006573B0" w:rsidRPr="006C7066">
          <w:rPr>
            <w:rStyle w:val="a4"/>
            <w:noProof/>
          </w:rPr>
          <w:t>26.3.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功能要求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24" w:history="1">
        <w:r w:rsidR="006573B0" w:rsidRPr="006C7066">
          <w:rPr>
            <w:rStyle w:val="a4"/>
            <w:noProof/>
          </w:rPr>
          <w:t>26.4.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使用要求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25" w:history="1">
        <w:r w:rsidR="006573B0" w:rsidRPr="006C7066">
          <w:rPr>
            <w:rStyle w:val="a4"/>
            <w:noProof/>
          </w:rPr>
          <w:t>26.5.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原理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26" w:history="1">
        <w:r w:rsidR="006573B0" w:rsidRPr="006C7066">
          <w:rPr>
            <w:rStyle w:val="a4"/>
            <w:noProof/>
          </w:rPr>
          <w:t>26.6.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操作流程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6573B0" w:rsidRDefault="0056152A">
      <w:pPr>
        <w:pStyle w:val="20"/>
        <w:tabs>
          <w:tab w:val="left" w:pos="1260"/>
          <w:tab w:val="right" w:leader="dot" w:pos="1045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4325127" w:history="1">
        <w:r w:rsidR="006573B0" w:rsidRPr="006C7066">
          <w:rPr>
            <w:rStyle w:val="a4"/>
            <w:noProof/>
          </w:rPr>
          <w:t>26.7.</w:t>
        </w:r>
        <w:r w:rsidR="00657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573B0" w:rsidRPr="006C7066">
          <w:rPr>
            <w:rStyle w:val="a4"/>
            <w:rFonts w:hint="eastAsia"/>
            <w:noProof/>
          </w:rPr>
          <w:t>验证方式</w:t>
        </w:r>
        <w:r w:rsidR="006573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3B0">
          <w:rPr>
            <w:noProof/>
            <w:webHidden/>
          </w:rPr>
          <w:instrText xml:space="preserve"> PAGEREF _Toc394325127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3B0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F011F0" w:rsidRPr="00F541F1" w:rsidRDefault="0056152A" w:rsidP="00F327E6">
      <w:r w:rsidRPr="00F541F1">
        <w:fldChar w:fldCharType="end"/>
      </w:r>
    </w:p>
    <w:p w:rsidR="00F045DA" w:rsidRDefault="00CC5218" w:rsidP="00F327E6">
      <w:r w:rsidRPr="00F541F1">
        <w:br w:type="page"/>
      </w:r>
    </w:p>
    <w:p w:rsidR="00F045DA" w:rsidRDefault="00641CBA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8" w:name="_Toc394324962"/>
      <w:r>
        <w:rPr>
          <w:rFonts w:ascii="微软雅黑" w:hAnsi="微软雅黑" w:hint="eastAsia"/>
        </w:rPr>
        <w:lastRenderedPageBreak/>
        <w:t>RSF</w:t>
      </w:r>
      <w:r w:rsidRPr="00F045DA">
        <w:rPr>
          <w:rFonts w:ascii="微软雅黑" w:hAnsi="微软雅黑"/>
        </w:rPr>
        <w:t>快速入门</w:t>
      </w:r>
      <w:bookmarkEnd w:id="18"/>
    </w:p>
    <w:p w:rsidR="00697FCA" w:rsidRPr="00697FCA" w:rsidRDefault="00697FCA" w:rsidP="00697FCA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9" w:name="_Toc394324963"/>
      <w:r w:rsidRPr="00697FCA">
        <w:rPr>
          <w:rFonts w:ascii="微软雅黑" w:hAnsi="微软雅黑" w:hint="eastAsia"/>
        </w:rPr>
        <w:t>快速运行一个DEMO</w:t>
      </w:r>
      <w:bookmarkEnd w:id="19"/>
    </w:p>
    <w:p w:rsidR="000211BC" w:rsidRDefault="00641CBA" w:rsidP="00F327E6">
      <w:pPr>
        <w:ind w:firstLineChars="252" w:firstLine="529"/>
      </w:pPr>
      <w:r>
        <w:rPr>
          <w:rFonts w:hint="eastAsia"/>
        </w:rPr>
        <w:t>如果你是第一次接触RSF，阅读《RSF用户手册》是必不可少的。本手册内容较长，</w:t>
      </w:r>
      <w:r w:rsidR="000211BC">
        <w:rPr>
          <w:rFonts w:hint="eastAsia"/>
        </w:rPr>
        <w:t>还是要花些时间的，还好内容都不复杂</w:t>
      </w:r>
      <w:r>
        <w:rPr>
          <w:rFonts w:hint="eastAsia"/>
        </w:rPr>
        <w:t>。如果你</w:t>
      </w:r>
      <w:r w:rsidR="000211BC">
        <w:rPr>
          <w:rFonts w:hint="eastAsia"/>
        </w:rPr>
        <w:t>不</w:t>
      </w:r>
      <w:r>
        <w:rPr>
          <w:rFonts w:hint="eastAsia"/>
        </w:rPr>
        <w:t>打算</w:t>
      </w:r>
      <w:r w:rsidR="000211BC">
        <w:rPr>
          <w:rFonts w:hint="eastAsia"/>
        </w:rPr>
        <w:t>全面掌握RSF的知识，而只是想</w:t>
      </w:r>
      <w:r>
        <w:rPr>
          <w:rFonts w:hint="eastAsia"/>
        </w:rPr>
        <w:t>快速的</w:t>
      </w:r>
      <w:r w:rsidR="00F045DA">
        <w:t>运行起来一个RSF的demo</w:t>
      </w:r>
      <w:r w:rsidR="00AB5EA0">
        <w:rPr>
          <w:rFonts w:hint="eastAsia"/>
        </w:rPr>
        <w:t>体验一下</w:t>
      </w:r>
      <w:r w:rsidR="000211BC">
        <w:rPr>
          <w:rFonts w:hint="eastAsia"/>
        </w:rPr>
        <w:t>的话</w:t>
      </w:r>
      <w:r w:rsidR="00F045DA">
        <w:t>，</w:t>
      </w:r>
      <w:r w:rsidR="000211BC">
        <w:rPr>
          <w:rFonts w:hint="eastAsia"/>
        </w:rPr>
        <w:t>只需要阅读核心的章节就好了。</w:t>
      </w:r>
      <w:r w:rsidR="00AB5EA0">
        <w:rPr>
          <w:rFonts w:hint="eastAsia"/>
        </w:rPr>
        <w:t>从阅读到复制代码并运行，大约花费你20分钟。</w:t>
      </w:r>
    </w:p>
    <w:tbl>
      <w:tblPr>
        <w:tblStyle w:val="a9"/>
        <w:tblW w:w="0" w:type="auto"/>
        <w:tblInd w:w="420" w:type="dxa"/>
        <w:tblLook w:val="04A0"/>
      </w:tblPr>
      <w:tblGrid>
        <w:gridCol w:w="2098"/>
        <w:gridCol w:w="5387"/>
      </w:tblGrid>
      <w:tr w:rsidR="000211BC" w:rsidTr="000211BC">
        <w:tc>
          <w:tcPr>
            <w:tcW w:w="2098" w:type="dxa"/>
            <w:shd w:val="clear" w:color="auto" w:fill="548DD4" w:themeFill="text2" w:themeFillTint="99"/>
          </w:tcPr>
          <w:p w:rsidR="000211BC" w:rsidRPr="000211BC" w:rsidRDefault="00EF03C3" w:rsidP="00F327E6">
            <w:pPr>
              <w:ind w:firstLineChars="3" w:firstLine="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建议阅读</w:t>
            </w:r>
            <w:r w:rsidR="000211BC" w:rsidRPr="000211BC">
              <w:rPr>
                <w:rFonts w:hint="eastAsia"/>
                <w:b/>
              </w:rPr>
              <w:t>核心章节</w:t>
            </w:r>
          </w:p>
        </w:tc>
        <w:tc>
          <w:tcPr>
            <w:tcW w:w="5387" w:type="dxa"/>
            <w:shd w:val="clear" w:color="auto" w:fill="548DD4" w:themeFill="text2" w:themeFillTint="99"/>
          </w:tcPr>
          <w:p w:rsidR="000211BC" w:rsidRPr="000211BC" w:rsidRDefault="000211BC" w:rsidP="00F327E6">
            <w:pPr>
              <w:jc w:val="center"/>
              <w:rPr>
                <w:b/>
              </w:rPr>
            </w:pPr>
            <w:r w:rsidRPr="000211BC">
              <w:rPr>
                <w:rFonts w:hint="eastAsia"/>
                <w:b/>
              </w:rPr>
              <w:t>内容</w:t>
            </w:r>
          </w:p>
        </w:tc>
      </w:tr>
      <w:tr w:rsidR="000211BC" w:rsidTr="000211BC">
        <w:tc>
          <w:tcPr>
            <w:tcW w:w="2098" w:type="dxa"/>
          </w:tcPr>
          <w:p w:rsidR="000211BC" w:rsidRDefault="0056152A" w:rsidP="00F327E6">
            <w:pPr>
              <w:ind w:firstLineChars="3" w:firstLine="6"/>
            </w:pPr>
            <w:hyperlink w:anchor="_体系结构" w:history="1">
              <w:r w:rsidR="00153062">
                <w:rPr>
                  <w:rStyle w:val="a4"/>
                  <w:rFonts w:hint="eastAsia"/>
                </w:rPr>
                <w:t>RSF体</w:t>
              </w:r>
              <w:r w:rsidR="000211BC" w:rsidRPr="000211BC">
                <w:rPr>
                  <w:rStyle w:val="a4"/>
                </w:rPr>
                <w:t>系结构</w:t>
              </w:r>
            </w:hyperlink>
          </w:p>
        </w:tc>
        <w:tc>
          <w:tcPr>
            <w:tcW w:w="5387" w:type="dxa"/>
          </w:tcPr>
          <w:p w:rsidR="000211BC" w:rsidRDefault="000211BC" w:rsidP="00F327E6">
            <w:r>
              <w:rPr>
                <w:rFonts w:hint="eastAsia"/>
              </w:rPr>
              <w:t>了解决客户端、服务端、注册中心3个角色</w:t>
            </w:r>
          </w:p>
        </w:tc>
      </w:tr>
      <w:tr w:rsidR="000211BC" w:rsidTr="000211BC">
        <w:tc>
          <w:tcPr>
            <w:tcW w:w="2098" w:type="dxa"/>
          </w:tcPr>
          <w:p w:rsidR="000211BC" w:rsidRDefault="0056152A" w:rsidP="00F327E6">
            <w:hyperlink w:anchor="_RSF基本情况说明" w:history="1">
              <w:r w:rsidR="000211BC" w:rsidRPr="000211BC">
                <w:rPr>
                  <w:rStyle w:val="a4"/>
                </w:rPr>
                <w:t>RSF基本情况说明</w:t>
              </w:r>
            </w:hyperlink>
          </w:p>
        </w:tc>
        <w:tc>
          <w:tcPr>
            <w:tcW w:w="5387" w:type="dxa"/>
          </w:tcPr>
          <w:p w:rsidR="000211BC" w:rsidRDefault="000211BC" w:rsidP="00F327E6">
            <w:r>
              <w:rPr>
                <w:rFonts w:hint="eastAsia"/>
              </w:rPr>
              <w:t>了解要使用哪些jar包</w:t>
            </w:r>
          </w:p>
        </w:tc>
      </w:tr>
      <w:tr w:rsidR="000211BC" w:rsidTr="000211BC">
        <w:tc>
          <w:tcPr>
            <w:tcW w:w="2098" w:type="dxa"/>
          </w:tcPr>
          <w:p w:rsidR="000211BC" w:rsidRDefault="0056152A" w:rsidP="00F327E6">
            <w:hyperlink w:anchor="_RSF使用示例—同步调用" w:history="1">
              <w:r w:rsidR="000211BC" w:rsidRPr="000211BC">
                <w:rPr>
                  <w:rStyle w:val="a4"/>
                </w:rPr>
                <w:t>RSF</w:t>
              </w:r>
              <w:r w:rsidR="00697FCA">
                <w:rPr>
                  <w:rStyle w:val="a4"/>
                  <w:rFonts w:hint="eastAsia"/>
                </w:rPr>
                <w:t>同步调用</w:t>
              </w:r>
              <w:r w:rsidR="000211BC" w:rsidRPr="000211BC">
                <w:rPr>
                  <w:rStyle w:val="a4"/>
                </w:rPr>
                <w:t>示例</w:t>
              </w:r>
            </w:hyperlink>
          </w:p>
        </w:tc>
        <w:tc>
          <w:tcPr>
            <w:tcW w:w="5387" w:type="dxa"/>
          </w:tcPr>
          <w:p w:rsidR="000211BC" w:rsidRDefault="000211BC" w:rsidP="00F327E6">
            <w:r>
              <w:t>按步操作就可以运行一个</w:t>
            </w:r>
            <w:r>
              <w:rPr>
                <w:rFonts w:hint="eastAsia"/>
              </w:rPr>
              <w:t>demo</w:t>
            </w:r>
          </w:p>
        </w:tc>
      </w:tr>
    </w:tbl>
    <w:p w:rsidR="00697FCA" w:rsidRDefault="000211BC" w:rsidP="00F327E6">
      <w:r>
        <w:rPr>
          <w:rFonts w:hint="eastAsia"/>
        </w:rPr>
        <w:tab/>
      </w:r>
    </w:p>
    <w:p w:rsidR="00697FCA" w:rsidRPr="00697FCA" w:rsidRDefault="00697FCA" w:rsidP="00697FCA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20" w:name="_Toc394324964"/>
      <w:r w:rsidRPr="00697FCA">
        <w:rPr>
          <w:rFonts w:ascii="微软雅黑" w:hAnsi="微软雅黑" w:hint="eastAsia"/>
        </w:rPr>
        <w:t>从</w:t>
      </w:r>
      <w:r w:rsidR="008238E5">
        <w:rPr>
          <w:rFonts w:ascii="微软雅黑" w:hAnsi="微软雅黑" w:hint="eastAsia"/>
        </w:rPr>
        <w:t>6</w:t>
      </w:r>
      <w:r w:rsidRPr="00697FCA">
        <w:rPr>
          <w:rFonts w:ascii="微软雅黑" w:hAnsi="微软雅黑" w:hint="eastAsia"/>
        </w:rPr>
        <w:t>个维度认识RSF</w:t>
      </w:r>
      <w:bookmarkEnd w:id="20"/>
    </w:p>
    <w:tbl>
      <w:tblPr>
        <w:tblStyle w:val="a9"/>
        <w:tblW w:w="0" w:type="auto"/>
        <w:tblLook w:val="04A0"/>
      </w:tblPr>
      <w:tblGrid>
        <w:gridCol w:w="1242"/>
        <w:gridCol w:w="4098"/>
        <w:gridCol w:w="2671"/>
        <w:gridCol w:w="2671"/>
      </w:tblGrid>
      <w:tr w:rsidR="001F0F95" w:rsidTr="001F0F95">
        <w:tc>
          <w:tcPr>
            <w:tcW w:w="1242" w:type="dxa"/>
            <w:shd w:val="clear" w:color="auto" w:fill="FABF8F" w:themeFill="accent6" w:themeFillTint="99"/>
          </w:tcPr>
          <w:p w:rsidR="001F0F95" w:rsidRPr="00697FCA" w:rsidRDefault="001F0F95" w:rsidP="00697FCA">
            <w:pPr>
              <w:jc w:val="center"/>
              <w:rPr>
                <w:b/>
              </w:rPr>
            </w:pPr>
            <w:r w:rsidRPr="00697FCA">
              <w:rPr>
                <w:rFonts w:hint="eastAsia"/>
                <w:b/>
              </w:rPr>
              <w:t>维度</w:t>
            </w:r>
          </w:p>
        </w:tc>
        <w:tc>
          <w:tcPr>
            <w:tcW w:w="4098" w:type="dxa"/>
            <w:shd w:val="clear" w:color="auto" w:fill="FABF8F" w:themeFill="accent6" w:themeFillTint="99"/>
          </w:tcPr>
          <w:p w:rsidR="001F0F95" w:rsidRPr="00697FCA" w:rsidRDefault="00B91386" w:rsidP="00697F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支持</w:t>
            </w:r>
          </w:p>
        </w:tc>
        <w:tc>
          <w:tcPr>
            <w:tcW w:w="2671" w:type="dxa"/>
            <w:shd w:val="clear" w:color="auto" w:fill="FABF8F" w:themeFill="accent6" w:themeFillTint="99"/>
          </w:tcPr>
          <w:p w:rsidR="001F0F95" w:rsidRPr="00697FCA" w:rsidRDefault="001F0F95" w:rsidP="00697F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671" w:type="dxa"/>
            <w:shd w:val="clear" w:color="auto" w:fill="FABF8F" w:themeFill="accent6" w:themeFillTint="99"/>
          </w:tcPr>
          <w:p w:rsidR="001F0F95" w:rsidRDefault="001F0F95" w:rsidP="00697F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使用频度</w:t>
            </w:r>
          </w:p>
        </w:tc>
      </w:tr>
      <w:tr w:rsidR="001F0F95" w:rsidTr="001F0F95">
        <w:tc>
          <w:tcPr>
            <w:tcW w:w="1242" w:type="dxa"/>
            <w:vMerge w:val="restart"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  <w:r>
              <w:rPr>
                <w:rFonts w:hint="eastAsia"/>
              </w:rPr>
              <w:t>IO模型</w:t>
            </w:r>
          </w:p>
        </w:tc>
        <w:tc>
          <w:tcPr>
            <w:tcW w:w="4098" w:type="dxa"/>
          </w:tcPr>
          <w:p w:rsidR="001F0F95" w:rsidRDefault="0056152A" w:rsidP="00F327E6">
            <w:hyperlink w:anchor="_RSF同步调用示例" w:history="1">
              <w:r w:rsidR="001F0F95" w:rsidRPr="00B91386">
                <w:rPr>
                  <w:rStyle w:val="a4"/>
                  <w:rFonts w:hint="eastAsia"/>
                </w:rPr>
                <w:t>同步调用</w:t>
              </w:r>
            </w:hyperlink>
          </w:p>
        </w:tc>
        <w:tc>
          <w:tcPr>
            <w:tcW w:w="2671" w:type="dxa"/>
          </w:tcPr>
          <w:p w:rsidR="001F0F95" w:rsidRDefault="001F0F95" w:rsidP="00F327E6"/>
        </w:tc>
        <w:tc>
          <w:tcPr>
            <w:tcW w:w="2671" w:type="dxa"/>
          </w:tcPr>
          <w:p w:rsidR="001F0F95" w:rsidRDefault="001F0F95" w:rsidP="00E713C0">
            <w:r>
              <w:rPr>
                <w:rFonts w:hint="eastAsia"/>
              </w:rPr>
              <w:t>最常使用</w:t>
            </w:r>
          </w:p>
        </w:tc>
      </w:tr>
      <w:tr w:rsidR="001F0F95" w:rsidTr="001F0F95">
        <w:tc>
          <w:tcPr>
            <w:tcW w:w="1242" w:type="dxa"/>
            <w:vMerge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</w:p>
        </w:tc>
        <w:tc>
          <w:tcPr>
            <w:tcW w:w="4098" w:type="dxa"/>
          </w:tcPr>
          <w:p w:rsidR="001F0F95" w:rsidRDefault="0056152A" w:rsidP="00F327E6">
            <w:hyperlink w:anchor="_RSF异步调用示例" w:history="1">
              <w:r w:rsidR="001F0F95" w:rsidRPr="00B91386">
                <w:rPr>
                  <w:rStyle w:val="a4"/>
                  <w:rFonts w:hint="eastAsia"/>
                </w:rPr>
                <w:t>异步调用</w:t>
              </w:r>
            </w:hyperlink>
          </w:p>
        </w:tc>
        <w:tc>
          <w:tcPr>
            <w:tcW w:w="2671" w:type="dxa"/>
          </w:tcPr>
          <w:p w:rsidR="001F0F95" w:rsidRDefault="001F0F95" w:rsidP="00F327E6">
            <w:r>
              <w:rPr>
                <w:rFonts w:hint="eastAsia"/>
              </w:rPr>
              <w:t xml:space="preserve">有返回值 </w:t>
            </w:r>
          </w:p>
          <w:p w:rsidR="001F0F95" w:rsidRDefault="001F0F95" w:rsidP="00F327E6">
            <w:r>
              <w:rPr>
                <w:rFonts w:hint="eastAsia"/>
              </w:rPr>
              <w:t>无返回值</w:t>
            </w:r>
          </w:p>
        </w:tc>
        <w:tc>
          <w:tcPr>
            <w:tcW w:w="2671" w:type="dxa"/>
          </w:tcPr>
          <w:p w:rsidR="001F0F95" w:rsidRDefault="001F0F95" w:rsidP="00E713C0"/>
        </w:tc>
      </w:tr>
      <w:tr w:rsidR="001F0F95" w:rsidTr="001F0F95">
        <w:tc>
          <w:tcPr>
            <w:tcW w:w="1242" w:type="dxa"/>
            <w:vMerge w:val="restart"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  <w:r>
              <w:rPr>
                <w:rFonts w:hint="eastAsia"/>
              </w:rPr>
              <w:t>配置方式</w:t>
            </w:r>
          </w:p>
        </w:tc>
        <w:tc>
          <w:tcPr>
            <w:tcW w:w="4098" w:type="dxa"/>
          </w:tcPr>
          <w:p w:rsidR="001F0F95" w:rsidRDefault="0056152A" w:rsidP="00F327E6">
            <w:hyperlink w:anchor="_使用XML配置RSF" w:history="1">
              <w:r w:rsidR="001F0F95" w:rsidRPr="00B91386">
                <w:rPr>
                  <w:rStyle w:val="a4"/>
                  <w:rFonts w:hint="eastAsia"/>
                </w:rPr>
                <w:t>XML配置</w:t>
              </w:r>
            </w:hyperlink>
          </w:p>
        </w:tc>
        <w:tc>
          <w:tcPr>
            <w:tcW w:w="2671" w:type="dxa"/>
          </w:tcPr>
          <w:p w:rsidR="001F0F95" w:rsidRDefault="001F0F95" w:rsidP="00F327E6"/>
        </w:tc>
        <w:tc>
          <w:tcPr>
            <w:tcW w:w="2671" w:type="dxa"/>
          </w:tcPr>
          <w:p w:rsidR="001F0F95" w:rsidRDefault="001F0F95" w:rsidP="00E713C0">
            <w:r>
              <w:rPr>
                <w:rFonts w:hint="eastAsia"/>
              </w:rPr>
              <w:t>最常使用</w:t>
            </w:r>
          </w:p>
        </w:tc>
      </w:tr>
      <w:tr w:rsidR="001F0F95" w:rsidTr="001F0F95">
        <w:tc>
          <w:tcPr>
            <w:tcW w:w="1242" w:type="dxa"/>
            <w:vMerge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</w:p>
        </w:tc>
        <w:tc>
          <w:tcPr>
            <w:tcW w:w="4098" w:type="dxa"/>
          </w:tcPr>
          <w:p w:rsidR="001F0F95" w:rsidRDefault="0056152A" w:rsidP="00F327E6">
            <w:hyperlink w:anchor="_使用java编码方式配置RSF" w:history="1">
              <w:r w:rsidR="001F0F95" w:rsidRPr="00B91386">
                <w:rPr>
                  <w:rStyle w:val="a4"/>
                  <w:rFonts w:hint="eastAsia"/>
                </w:rPr>
                <w:t>Java编码配置</w:t>
              </w:r>
            </w:hyperlink>
          </w:p>
        </w:tc>
        <w:tc>
          <w:tcPr>
            <w:tcW w:w="2671" w:type="dxa"/>
          </w:tcPr>
          <w:p w:rsidR="001F0F95" w:rsidRDefault="00547ACB" w:rsidP="00F327E6">
            <w:r>
              <w:rPr>
                <w:rFonts w:hint="eastAsia"/>
              </w:rPr>
              <w:t>一般用于临时情况</w:t>
            </w:r>
          </w:p>
        </w:tc>
        <w:tc>
          <w:tcPr>
            <w:tcW w:w="2671" w:type="dxa"/>
          </w:tcPr>
          <w:p w:rsidR="001F0F95" w:rsidRDefault="001F0F95" w:rsidP="00E713C0"/>
        </w:tc>
      </w:tr>
      <w:tr w:rsidR="001F0F95" w:rsidTr="001F0F95">
        <w:tc>
          <w:tcPr>
            <w:tcW w:w="1242" w:type="dxa"/>
            <w:vMerge w:val="restart"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  <w:r>
              <w:rPr>
                <w:rFonts w:hint="eastAsia"/>
              </w:rPr>
              <w:t>安全</w:t>
            </w:r>
          </w:p>
        </w:tc>
        <w:tc>
          <w:tcPr>
            <w:tcW w:w="4098" w:type="dxa"/>
          </w:tcPr>
          <w:p w:rsidR="001F0F95" w:rsidRDefault="0056152A" w:rsidP="00F327E6">
            <w:hyperlink w:anchor="_RSF使用示例" w:history="1">
              <w:r w:rsidR="001F0F95" w:rsidRPr="00B91386">
                <w:rPr>
                  <w:rStyle w:val="a4"/>
                  <w:rFonts w:hint="eastAsia"/>
                </w:rPr>
                <w:t>非加密通信</w:t>
              </w:r>
            </w:hyperlink>
          </w:p>
        </w:tc>
        <w:tc>
          <w:tcPr>
            <w:tcW w:w="2671" w:type="dxa"/>
          </w:tcPr>
          <w:p w:rsidR="001F0F95" w:rsidRDefault="001F0F95" w:rsidP="00F327E6"/>
        </w:tc>
        <w:tc>
          <w:tcPr>
            <w:tcW w:w="2671" w:type="dxa"/>
          </w:tcPr>
          <w:p w:rsidR="001F0F95" w:rsidRDefault="001F0F95" w:rsidP="00E713C0">
            <w:r>
              <w:rPr>
                <w:rFonts w:hint="eastAsia"/>
              </w:rPr>
              <w:t>最常使用</w:t>
            </w:r>
          </w:p>
        </w:tc>
      </w:tr>
      <w:tr w:rsidR="001F0F95" w:rsidTr="001F0F95">
        <w:tc>
          <w:tcPr>
            <w:tcW w:w="1242" w:type="dxa"/>
            <w:vMerge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</w:p>
        </w:tc>
        <w:tc>
          <w:tcPr>
            <w:tcW w:w="4098" w:type="dxa"/>
          </w:tcPr>
          <w:p w:rsidR="001F0F95" w:rsidRDefault="0056152A" w:rsidP="00F327E6">
            <w:hyperlink w:anchor="_RSF加密通信" w:history="1">
              <w:r w:rsidR="001F0F95" w:rsidRPr="00B91386">
                <w:rPr>
                  <w:rStyle w:val="a4"/>
                  <w:rFonts w:hint="eastAsia"/>
                </w:rPr>
                <w:t>加密通信</w:t>
              </w:r>
            </w:hyperlink>
          </w:p>
        </w:tc>
        <w:tc>
          <w:tcPr>
            <w:tcW w:w="2671" w:type="dxa"/>
          </w:tcPr>
          <w:p w:rsidR="001F0F95" w:rsidRDefault="00547ACB" w:rsidP="00F327E6">
            <w:r>
              <w:rPr>
                <w:rFonts w:hint="eastAsia"/>
              </w:rPr>
              <w:t>依赖HCC、HAS</w:t>
            </w:r>
          </w:p>
        </w:tc>
        <w:tc>
          <w:tcPr>
            <w:tcW w:w="2671" w:type="dxa"/>
          </w:tcPr>
          <w:p w:rsidR="001F0F95" w:rsidRDefault="001F0F95" w:rsidP="00E713C0"/>
        </w:tc>
      </w:tr>
      <w:tr w:rsidR="001F0F95" w:rsidTr="001F0F95">
        <w:tc>
          <w:tcPr>
            <w:tcW w:w="1242" w:type="dxa"/>
            <w:vMerge w:val="restart"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  <w:r>
              <w:rPr>
                <w:rFonts w:hint="eastAsia"/>
              </w:rPr>
              <w:t>服务发现</w:t>
            </w:r>
          </w:p>
        </w:tc>
        <w:tc>
          <w:tcPr>
            <w:tcW w:w="4098" w:type="dxa"/>
          </w:tcPr>
          <w:p w:rsidR="001F0F95" w:rsidRDefault="0056152A" w:rsidP="00F327E6">
            <w:hyperlink w:anchor="_RSF使用示例" w:history="1">
              <w:r w:rsidR="001F0F95" w:rsidRPr="00B91386">
                <w:rPr>
                  <w:rStyle w:val="a4"/>
                  <w:rFonts w:hint="eastAsia"/>
                </w:rPr>
                <w:t>3点通信</w:t>
              </w:r>
            </w:hyperlink>
            <w:r w:rsidR="001F0F95">
              <w:rPr>
                <w:rFonts w:hint="eastAsia"/>
              </w:rPr>
              <w:t>（客户端、服务端、注册中心）</w:t>
            </w:r>
          </w:p>
        </w:tc>
        <w:tc>
          <w:tcPr>
            <w:tcW w:w="2671" w:type="dxa"/>
          </w:tcPr>
          <w:p w:rsidR="001F0F95" w:rsidRDefault="001F0F95" w:rsidP="00F327E6">
            <w:r>
              <w:rPr>
                <w:rFonts w:hint="eastAsia"/>
              </w:rPr>
              <w:t>通过注册中心发现服务</w:t>
            </w:r>
          </w:p>
        </w:tc>
        <w:tc>
          <w:tcPr>
            <w:tcW w:w="2671" w:type="dxa"/>
          </w:tcPr>
          <w:p w:rsidR="001F0F95" w:rsidRDefault="001F0F95" w:rsidP="00E713C0">
            <w:r>
              <w:rPr>
                <w:rFonts w:hint="eastAsia"/>
              </w:rPr>
              <w:t>最常使用</w:t>
            </w:r>
          </w:p>
        </w:tc>
      </w:tr>
      <w:tr w:rsidR="001F0F95" w:rsidTr="001F0F95">
        <w:tc>
          <w:tcPr>
            <w:tcW w:w="1242" w:type="dxa"/>
            <w:vMerge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</w:p>
        </w:tc>
        <w:tc>
          <w:tcPr>
            <w:tcW w:w="4098" w:type="dxa"/>
          </w:tcPr>
          <w:p w:rsidR="001F0F95" w:rsidRDefault="0056152A" w:rsidP="00F327E6">
            <w:hyperlink w:anchor="_2点通信--脱离服务注册中心运行" w:history="1">
              <w:r w:rsidR="001F0F95" w:rsidRPr="00B91386">
                <w:rPr>
                  <w:rStyle w:val="a4"/>
                  <w:rFonts w:hint="eastAsia"/>
                </w:rPr>
                <w:t>2点通信</w:t>
              </w:r>
            </w:hyperlink>
            <w:r w:rsidR="001F0F95">
              <w:rPr>
                <w:rFonts w:hint="eastAsia"/>
              </w:rPr>
              <w:t>（客户端、服务端）</w:t>
            </w:r>
          </w:p>
        </w:tc>
        <w:tc>
          <w:tcPr>
            <w:tcW w:w="2671" w:type="dxa"/>
          </w:tcPr>
          <w:p w:rsidR="001F0F95" w:rsidRDefault="001F0F95" w:rsidP="00F327E6">
            <w:r>
              <w:rPr>
                <w:rFonts w:hint="eastAsia"/>
              </w:rPr>
              <w:t>无发现能力，要求事先已知服务的地址</w:t>
            </w:r>
          </w:p>
        </w:tc>
        <w:tc>
          <w:tcPr>
            <w:tcW w:w="2671" w:type="dxa"/>
          </w:tcPr>
          <w:p w:rsidR="001F0F95" w:rsidRDefault="001F0F95" w:rsidP="00E713C0"/>
        </w:tc>
      </w:tr>
      <w:tr w:rsidR="001F0F95" w:rsidTr="001F0F95">
        <w:tc>
          <w:tcPr>
            <w:tcW w:w="1242" w:type="dxa"/>
            <w:vMerge w:val="restart"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  <w:r>
              <w:rPr>
                <w:rFonts w:hint="eastAsia"/>
              </w:rPr>
              <w:t>跨语言</w:t>
            </w:r>
          </w:p>
        </w:tc>
        <w:tc>
          <w:tcPr>
            <w:tcW w:w="4098" w:type="dxa"/>
          </w:tcPr>
          <w:p w:rsidR="001F0F95" w:rsidRDefault="0056152A" w:rsidP="00B91386">
            <w:hyperlink w:anchor="_RSF使用示例" w:history="1">
              <w:r w:rsidR="00B91386" w:rsidRPr="00B91386">
                <w:rPr>
                  <w:rStyle w:val="a4"/>
                  <w:rFonts w:hint="eastAsia"/>
                </w:rPr>
                <w:t>只运行于Java语言平台</w:t>
              </w:r>
            </w:hyperlink>
            <w:r w:rsidR="001F0F95">
              <w:rPr>
                <w:rFonts w:hint="eastAsia"/>
              </w:rPr>
              <w:t>（</w:t>
            </w:r>
            <w:r w:rsidR="00B91386">
              <w:rPr>
                <w:rFonts w:hint="eastAsia"/>
              </w:rPr>
              <w:t>rsf协议</w:t>
            </w:r>
            <w:r w:rsidR="001F0F95">
              <w:rPr>
                <w:rFonts w:hint="eastAsia"/>
              </w:rPr>
              <w:t>）</w:t>
            </w:r>
          </w:p>
        </w:tc>
        <w:tc>
          <w:tcPr>
            <w:tcW w:w="2671" w:type="dxa"/>
          </w:tcPr>
          <w:p w:rsidR="001F0F95" w:rsidRDefault="001F0F95" w:rsidP="00F327E6"/>
        </w:tc>
        <w:tc>
          <w:tcPr>
            <w:tcW w:w="2671" w:type="dxa"/>
          </w:tcPr>
          <w:p w:rsidR="001F0F95" w:rsidRDefault="001F0F95" w:rsidP="00E713C0">
            <w:r>
              <w:rPr>
                <w:rFonts w:hint="eastAsia"/>
              </w:rPr>
              <w:t>最常使用</w:t>
            </w:r>
          </w:p>
        </w:tc>
      </w:tr>
      <w:tr w:rsidR="001F0F95" w:rsidTr="001F0F95">
        <w:tc>
          <w:tcPr>
            <w:tcW w:w="1242" w:type="dxa"/>
            <w:vMerge/>
            <w:shd w:val="clear" w:color="auto" w:fill="FABF8F" w:themeFill="accent6" w:themeFillTint="99"/>
          </w:tcPr>
          <w:p w:rsidR="001F0F95" w:rsidRDefault="001F0F95" w:rsidP="00625D36">
            <w:pPr>
              <w:jc w:val="distribute"/>
            </w:pPr>
          </w:p>
        </w:tc>
        <w:tc>
          <w:tcPr>
            <w:tcW w:w="4098" w:type="dxa"/>
          </w:tcPr>
          <w:p w:rsidR="001F0F95" w:rsidRDefault="0056152A" w:rsidP="00B91386">
            <w:hyperlink w:anchor="_跨语言通信" w:history="1">
              <w:r w:rsidR="00B91386" w:rsidRPr="00B91386">
                <w:rPr>
                  <w:rStyle w:val="a4"/>
                  <w:rFonts w:hint="eastAsia"/>
                </w:rPr>
                <w:t>跨语言</w:t>
              </w:r>
            </w:hyperlink>
            <w:r w:rsidR="001F0F95">
              <w:rPr>
                <w:rFonts w:hint="eastAsia"/>
              </w:rPr>
              <w:t>（</w:t>
            </w:r>
            <w:r w:rsidR="00B91386">
              <w:rPr>
                <w:rFonts w:hint="eastAsia"/>
              </w:rPr>
              <w:t>Thrift协议</w:t>
            </w:r>
            <w:r w:rsidR="001F0F95">
              <w:rPr>
                <w:rFonts w:hint="eastAsia"/>
              </w:rPr>
              <w:t>）</w:t>
            </w:r>
          </w:p>
        </w:tc>
        <w:tc>
          <w:tcPr>
            <w:tcW w:w="2671" w:type="dxa"/>
          </w:tcPr>
          <w:p w:rsidR="001F0F95" w:rsidRDefault="001F0F95" w:rsidP="00F327E6"/>
        </w:tc>
        <w:tc>
          <w:tcPr>
            <w:tcW w:w="2671" w:type="dxa"/>
          </w:tcPr>
          <w:p w:rsidR="001F0F95" w:rsidRDefault="001F0F95" w:rsidP="00F327E6"/>
        </w:tc>
      </w:tr>
      <w:tr w:rsidR="008238E5" w:rsidTr="001F0F95">
        <w:tc>
          <w:tcPr>
            <w:tcW w:w="1242" w:type="dxa"/>
            <w:vMerge w:val="restart"/>
            <w:shd w:val="clear" w:color="auto" w:fill="FABF8F" w:themeFill="accent6" w:themeFillTint="99"/>
          </w:tcPr>
          <w:p w:rsidR="008238E5" w:rsidRDefault="008238E5" w:rsidP="00625D36">
            <w:pPr>
              <w:jc w:val="distribute"/>
            </w:pPr>
            <w:r>
              <w:rPr>
                <w:rFonts w:hint="eastAsia"/>
              </w:rPr>
              <w:t>注册中心</w:t>
            </w:r>
          </w:p>
        </w:tc>
        <w:tc>
          <w:tcPr>
            <w:tcW w:w="4098" w:type="dxa"/>
          </w:tcPr>
          <w:p w:rsidR="008238E5" w:rsidRDefault="00FB389A" w:rsidP="00B91386">
            <w:r>
              <w:rPr>
                <w:rFonts w:hint="eastAsia"/>
              </w:rPr>
              <w:t>db</w:t>
            </w:r>
            <w:r w:rsidR="008238E5">
              <w:rPr>
                <w:rFonts w:hint="eastAsia"/>
              </w:rPr>
              <w:t>注册中心</w:t>
            </w:r>
          </w:p>
        </w:tc>
        <w:tc>
          <w:tcPr>
            <w:tcW w:w="2671" w:type="dxa"/>
          </w:tcPr>
          <w:p w:rsidR="008238E5" w:rsidRDefault="008238E5" w:rsidP="00F327E6">
            <w:r>
              <w:rPr>
                <w:rFonts w:hint="eastAsia"/>
              </w:rPr>
              <w:t>无跨语言要求时</w:t>
            </w:r>
          </w:p>
        </w:tc>
        <w:tc>
          <w:tcPr>
            <w:tcW w:w="2671" w:type="dxa"/>
          </w:tcPr>
          <w:p w:rsidR="008238E5" w:rsidRDefault="008238E5" w:rsidP="00F327E6">
            <w:r>
              <w:rPr>
                <w:rFonts w:hint="eastAsia"/>
              </w:rPr>
              <w:t>最常使用</w:t>
            </w:r>
          </w:p>
        </w:tc>
      </w:tr>
      <w:tr w:rsidR="008238E5" w:rsidTr="001F0F95">
        <w:tc>
          <w:tcPr>
            <w:tcW w:w="1242" w:type="dxa"/>
            <w:vMerge/>
            <w:shd w:val="clear" w:color="auto" w:fill="FABF8F" w:themeFill="accent6" w:themeFillTint="99"/>
          </w:tcPr>
          <w:p w:rsidR="008238E5" w:rsidRDefault="008238E5" w:rsidP="00F327E6"/>
        </w:tc>
        <w:tc>
          <w:tcPr>
            <w:tcW w:w="4098" w:type="dxa"/>
          </w:tcPr>
          <w:p w:rsidR="008238E5" w:rsidRDefault="008238E5" w:rsidP="00B91386">
            <w:r>
              <w:rPr>
                <w:rFonts w:hint="eastAsia"/>
              </w:rPr>
              <w:t>zookeeper注册中心</w:t>
            </w:r>
          </w:p>
        </w:tc>
        <w:tc>
          <w:tcPr>
            <w:tcW w:w="2671" w:type="dxa"/>
          </w:tcPr>
          <w:p w:rsidR="008238E5" w:rsidRDefault="008238E5" w:rsidP="00F327E6">
            <w:r>
              <w:rPr>
                <w:rFonts w:hint="eastAsia"/>
              </w:rPr>
              <w:t>有跨语言要求时</w:t>
            </w:r>
          </w:p>
        </w:tc>
        <w:tc>
          <w:tcPr>
            <w:tcW w:w="2671" w:type="dxa"/>
          </w:tcPr>
          <w:p w:rsidR="008238E5" w:rsidRDefault="008238E5" w:rsidP="00F327E6"/>
        </w:tc>
      </w:tr>
    </w:tbl>
    <w:p w:rsidR="00697FCA" w:rsidRDefault="00B91386" w:rsidP="00F327E6">
      <w:r>
        <w:rPr>
          <w:rFonts w:hint="eastAsia"/>
        </w:rPr>
        <w:t>注：点击文本中的超连接，可以阅读相应的知识点。</w:t>
      </w:r>
    </w:p>
    <w:p w:rsidR="00B91386" w:rsidRDefault="00B91386" w:rsidP="00F327E6"/>
    <w:p w:rsidR="00F045DA" w:rsidRDefault="00F045DA" w:rsidP="00F327E6">
      <w:pPr>
        <w:widowControl/>
        <w:jc w:val="left"/>
      </w:pPr>
      <w:r>
        <w:br w:type="page"/>
      </w:r>
    </w:p>
    <w:p w:rsidR="008F6E46" w:rsidRPr="008F6E46" w:rsidRDefault="00F011F0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21" w:name="_Toc394324965"/>
      <w:r w:rsidRPr="00F541F1">
        <w:rPr>
          <w:rFonts w:ascii="微软雅黑" w:hAnsi="微软雅黑" w:hint="eastAsia"/>
        </w:rPr>
        <w:lastRenderedPageBreak/>
        <w:t>RSF</w:t>
      </w:r>
      <w:r w:rsidR="00440900">
        <w:rPr>
          <w:rFonts w:ascii="微软雅黑" w:hAnsi="微软雅黑" w:hint="eastAsia"/>
        </w:rPr>
        <w:t>概述</w:t>
      </w:r>
      <w:bookmarkEnd w:id="21"/>
    </w:p>
    <w:p w:rsidR="00F011F0" w:rsidRPr="00F541F1" w:rsidRDefault="000B230C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22" w:name="_Toc394324966"/>
      <w:r w:rsidRPr="00F541F1">
        <w:rPr>
          <w:rFonts w:ascii="微软雅黑" w:hAnsi="微软雅黑" w:hint="eastAsia"/>
        </w:rPr>
        <w:t>服务化</w:t>
      </w:r>
      <w:r w:rsidR="008F6E46">
        <w:rPr>
          <w:rFonts w:ascii="微软雅黑" w:hAnsi="微软雅黑" w:hint="eastAsia"/>
        </w:rPr>
        <w:t>架构</w:t>
      </w:r>
      <w:r w:rsidR="00F011F0" w:rsidRPr="00F541F1">
        <w:rPr>
          <w:rFonts w:ascii="微软雅黑" w:hAnsi="微软雅黑" w:hint="eastAsia"/>
        </w:rPr>
        <w:t>概述</w:t>
      </w:r>
      <w:bookmarkEnd w:id="22"/>
    </w:p>
    <w:p w:rsidR="00F011F0" w:rsidRDefault="00F011F0" w:rsidP="00F327E6">
      <w:pPr>
        <w:ind w:firstLine="360"/>
      </w:pPr>
      <w:r w:rsidRPr="00F541F1">
        <w:rPr>
          <w:rFonts w:hint="eastAsia"/>
        </w:rPr>
        <w:t>大型互联网</w:t>
      </w:r>
      <w:r w:rsidR="0015782D">
        <w:rPr>
          <w:rFonts w:hint="eastAsia"/>
        </w:rPr>
        <w:t>系统一般采用分布式服务化架构。</w:t>
      </w:r>
      <w:r w:rsidR="001C50B8">
        <w:rPr>
          <w:rFonts w:hint="eastAsia"/>
        </w:rPr>
        <w:t>各个</w:t>
      </w:r>
      <w:r w:rsidR="0015782D">
        <w:rPr>
          <w:rFonts w:hint="eastAsia"/>
        </w:rPr>
        <w:t>系统</w:t>
      </w:r>
      <w:r w:rsidRPr="00F541F1">
        <w:rPr>
          <w:rFonts w:hint="eastAsia"/>
        </w:rPr>
        <w:t>之间的交互越来越多，</w:t>
      </w:r>
      <w:r w:rsidR="001C50B8">
        <w:rPr>
          <w:rFonts w:hint="eastAsia"/>
        </w:rPr>
        <w:t>把</w:t>
      </w:r>
      <w:r w:rsidRPr="00F541F1">
        <w:rPr>
          <w:rFonts w:hint="eastAsia"/>
        </w:rPr>
        <w:t>核心业务</w:t>
      </w:r>
      <w:r w:rsidR="001C50B8">
        <w:rPr>
          <w:rFonts w:hint="eastAsia"/>
        </w:rPr>
        <w:t>抽取出来</w:t>
      </w:r>
      <w:r w:rsidRPr="00F541F1">
        <w:rPr>
          <w:rFonts w:hint="eastAsia"/>
        </w:rPr>
        <w:t>作为独立的服务，逐渐形成稳定的</w:t>
      </w:r>
      <w:r w:rsidR="003069EE">
        <w:rPr>
          <w:rFonts w:hint="eastAsia"/>
        </w:rPr>
        <w:t>领域服务层</w:t>
      </w:r>
      <w:r w:rsidRPr="00F541F1">
        <w:rPr>
          <w:rFonts w:hint="eastAsia"/>
        </w:rPr>
        <w:t>，对</w:t>
      </w:r>
      <w:r w:rsidR="001C50B8">
        <w:rPr>
          <w:rFonts w:hint="eastAsia"/>
        </w:rPr>
        <w:t>上层</w:t>
      </w:r>
      <w:r w:rsidRPr="00F541F1">
        <w:rPr>
          <w:rFonts w:hint="eastAsia"/>
        </w:rPr>
        <w:t>应用提供核心业务接口调用服务。上层应用通过组合</w:t>
      </w:r>
      <w:r w:rsidR="001C50B8">
        <w:rPr>
          <w:rFonts w:hint="eastAsia"/>
        </w:rPr>
        <w:t>调用</w:t>
      </w:r>
      <w:r w:rsidRPr="00F541F1">
        <w:rPr>
          <w:rFonts w:hint="eastAsia"/>
        </w:rPr>
        <w:t>服务，就可以上线新的应用，能快速的响应多变的市场需求。RSF（远程服务调用框架）是实现分布式服务化架构的基石。</w:t>
      </w:r>
    </w:p>
    <w:p w:rsidR="008F6E46" w:rsidRDefault="008F6E46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23" w:name="_Toc394324967"/>
      <w:r w:rsidRPr="00F541F1">
        <w:rPr>
          <w:rFonts w:ascii="微软雅黑" w:hAnsi="微软雅黑" w:hint="eastAsia"/>
        </w:rPr>
        <w:t>服务化</w:t>
      </w:r>
      <w:r>
        <w:rPr>
          <w:rFonts w:ascii="微软雅黑" w:hAnsi="微软雅黑" w:hint="eastAsia"/>
        </w:rPr>
        <w:t>架构</w:t>
      </w:r>
      <w:r w:rsidRPr="008F6E46">
        <w:rPr>
          <w:rFonts w:ascii="微软雅黑" w:hAnsi="微软雅黑" w:hint="eastAsia"/>
        </w:rPr>
        <w:t>的演进史</w:t>
      </w:r>
      <w:bookmarkEnd w:id="23"/>
    </w:p>
    <w:p w:rsidR="008F6E46" w:rsidRDefault="008F6E46" w:rsidP="00D26B8D">
      <w:pPr>
        <w:numPr>
          <w:ilvl w:val="0"/>
          <w:numId w:val="13"/>
        </w:numPr>
      </w:pPr>
      <w:r>
        <w:rPr>
          <w:rFonts w:hint="eastAsia"/>
        </w:rPr>
        <w:t>单一应用架构</w:t>
      </w:r>
    </w:p>
    <w:p w:rsidR="008F6E46" w:rsidRDefault="008F6E46" w:rsidP="00F327E6">
      <w:r w:rsidRPr="005C3903">
        <w:rPr>
          <w:rFonts w:hint="eastAsia"/>
        </w:rPr>
        <w:t>当网站流量很小时，只需一个应用，将所有</w:t>
      </w:r>
      <w:r>
        <w:rPr>
          <w:rFonts w:hint="eastAsia"/>
        </w:rPr>
        <w:t>功能都部署在一起，可以支撑起小规模的应用。后期压力逐渐加大，也可采用负载均衡。</w:t>
      </w:r>
    </w:p>
    <w:p w:rsidR="008F6E46" w:rsidRDefault="00B12084" w:rsidP="00F327E6">
      <w:r>
        <w:rPr>
          <w:noProof/>
        </w:rPr>
        <w:drawing>
          <wp:inline distT="0" distB="0" distL="0" distR="0">
            <wp:extent cx="1353185" cy="731520"/>
            <wp:effectExtent l="19050" t="19050" r="18415" b="11430"/>
            <wp:docPr id="22" name="对象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"/>
                    <pic:cNvPicPr>
                      <a:picLocks noChangeArrowheads="1"/>
                    </pic:cNvPicPr>
                  </pic:nvPicPr>
                  <pic:blipFill>
                    <a:blip r:embed="rId9" cstate="print"/>
                    <a:srcRect l="-891" t="-2356" r="-522" b="-3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7315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E46" w:rsidRDefault="008F6E46" w:rsidP="00D26B8D">
      <w:pPr>
        <w:numPr>
          <w:ilvl w:val="0"/>
          <w:numId w:val="13"/>
        </w:numPr>
      </w:pPr>
      <w:r>
        <w:rPr>
          <w:rFonts w:hint="eastAsia"/>
        </w:rPr>
        <w:t>垂直应用架构</w:t>
      </w:r>
    </w:p>
    <w:p w:rsidR="008F6E46" w:rsidRDefault="008F6E46" w:rsidP="00F327E6">
      <w:r w:rsidRPr="005C3903">
        <w:rPr>
          <w:rFonts w:hint="eastAsia"/>
        </w:rPr>
        <w:t>当访问量逐渐增大，单一应用</w:t>
      </w:r>
      <w:r>
        <w:rPr>
          <w:rFonts w:hint="eastAsia"/>
        </w:rPr>
        <w:t>依靠增加机器带来的加速</w:t>
      </w:r>
      <w:r w:rsidRPr="005C3903">
        <w:rPr>
          <w:rFonts w:hint="eastAsia"/>
        </w:rPr>
        <w:t>越来越小，将应用</w:t>
      </w:r>
      <w:r w:rsidRPr="008F6E46">
        <w:rPr>
          <w:rFonts w:hint="eastAsia"/>
          <w:color w:val="FF0000"/>
        </w:rPr>
        <w:t>垂直拆分</w:t>
      </w:r>
      <w:r>
        <w:rPr>
          <w:rFonts w:hint="eastAsia"/>
        </w:rPr>
        <w:t>为</w:t>
      </w:r>
      <w:r w:rsidRPr="005C3903">
        <w:rPr>
          <w:rFonts w:hint="eastAsia"/>
        </w:rPr>
        <w:t>互不相干的几个应用，以提升效率。</w:t>
      </w:r>
      <w:r>
        <w:rPr>
          <w:rFonts w:hint="eastAsia"/>
        </w:rPr>
        <w:t>应用间无交互。</w:t>
      </w:r>
    </w:p>
    <w:p w:rsidR="008F6E46" w:rsidRDefault="00B12084" w:rsidP="00F327E6">
      <w:r>
        <w:rPr>
          <w:noProof/>
        </w:rPr>
        <w:drawing>
          <wp:inline distT="0" distB="0" distL="0" distR="0">
            <wp:extent cx="1338580" cy="702310"/>
            <wp:effectExtent l="19050" t="19050" r="13970" b="21590"/>
            <wp:docPr id="1" name="对象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3"/>
                    <pic:cNvPicPr>
                      <a:picLocks noChangeArrowheads="1"/>
                    </pic:cNvPicPr>
                  </pic:nvPicPr>
                  <pic:blipFill>
                    <a:blip r:embed="rId10" cstate="print"/>
                    <a:srcRect l="-891" t="-2356" r="-584" b="-3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7023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E46" w:rsidRDefault="008F6E46" w:rsidP="00D26B8D">
      <w:pPr>
        <w:numPr>
          <w:ilvl w:val="0"/>
          <w:numId w:val="13"/>
        </w:numPr>
      </w:pPr>
      <w:r>
        <w:rPr>
          <w:rFonts w:hint="eastAsia"/>
        </w:rPr>
        <w:t>分布式服务化架构</w:t>
      </w:r>
    </w:p>
    <w:p w:rsidR="008F6E46" w:rsidRDefault="008F6E46" w:rsidP="00F327E6">
      <w:r w:rsidRPr="005C3903">
        <w:rPr>
          <w:rFonts w:hint="eastAsia"/>
        </w:rPr>
        <w:t>当垂直应用越来越多，</w:t>
      </w:r>
      <w:r w:rsidRPr="003069EE">
        <w:rPr>
          <w:rFonts w:hint="eastAsia"/>
          <w:color w:val="FF0000"/>
        </w:rPr>
        <w:t>应用之间的交互不可避免</w:t>
      </w:r>
      <w:r w:rsidRPr="005C3903">
        <w:rPr>
          <w:rFonts w:hint="eastAsia"/>
        </w:rPr>
        <w:t>，将核心业务抽取出来，作为独立的服务</w:t>
      </w:r>
      <w:r w:rsidR="003069EE">
        <w:rPr>
          <w:rFonts w:hint="eastAsia"/>
        </w:rPr>
        <w:t>，</w:t>
      </w:r>
      <w:r>
        <w:rPr>
          <w:rFonts w:hint="eastAsia"/>
        </w:rPr>
        <w:t>形成</w:t>
      </w:r>
      <w:r w:rsidR="003069EE">
        <w:rPr>
          <w:rFonts w:hint="eastAsia"/>
        </w:rPr>
        <w:t>领域服务层，供上层应用调用</w:t>
      </w:r>
      <w:r w:rsidRPr="005C3903">
        <w:rPr>
          <w:rFonts w:hint="eastAsia"/>
        </w:rPr>
        <w:t>。</w:t>
      </w:r>
    </w:p>
    <w:p w:rsidR="008F6E46" w:rsidRPr="008F6E46" w:rsidRDefault="00B12084" w:rsidP="00F327E6">
      <w:r>
        <w:rPr>
          <w:noProof/>
        </w:rPr>
        <w:lastRenderedPageBreak/>
        <w:drawing>
          <wp:inline distT="0" distB="0" distL="0" distR="0">
            <wp:extent cx="3482340" cy="3306445"/>
            <wp:effectExtent l="19050" t="19050" r="22860" b="27305"/>
            <wp:docPr id="3" name="对象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4"/>
                    <pic:cNvPicPr>
                      <a:picLocks noChangeArrowheads="1"/>
                    </pic:cNvPicPr>
                  </pic:nvPicPr>
                  <pic:blipFill>
                    <a:blip r:embed="rId11" cstate="print"/>
                    <a:srcRect l="-409" t="-632" r="-438" b="-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3064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011F0" w:rsidRPr="00F541F1" w:rsidRDefault="00362A5C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24" w:name="_Toc394324968"/>
      <w:r>
        <w:rPr>
          <w:rFonts w:ascii="微软雅黑" w:hAnsi="微软雅黑" w:hint="eastAsia"/>
        </w:rPr>
        <w:t>远程方法调用</w:t>
      </w:r>
      <w:bookmarkEnd w:id="24"/>
    </w:p>
    <w:p w:rsidR="0099718A" w:rsidRDefault="00F011F0" w:rsidP="00F327E6">
      <w:pPr>
        <w:ind w:firstLine="360"/>
      </w:pPr>
      <w:r w:rsidRPr="00F541F1">
        <w:rPr>
          <w:rFonts w:hint="eastAsia"/>
        </w:rPr>
        <w:t>RSF</w:t>
      </w:r>
      <w:r w:rsidR="0099718A" w:rsidRPr="00F541F1">
        <w:rPr>
          <w:rFonts w:hint="eastAsia"/>
        </w:rPr>
        <w:t>（远程服务调用框架）</w:t>
      </w:r>
      <w:r w:rsidRPr="00F541F1">
        <w:rPr>
          <w:rFonts w:hint="eastAsia"/>
        </w:rPr>
        <w:t>核心功能是</w:t>
      </w:r>
      <w:r w:rsidR="00362A5C">
        <w:rPr>
          <w:rFonts w:hint="eastAsia"/>
        </w:rPr>
        <w:t>远程方法调用</w:t>
      </w:r>
      <w:r w:rsidRPr="00F541F1">
        <w:rPr>
          <w:rFonts w:hint="eastAsia"/>
        </w:rPr>
        <w:t>。</w:t>
      </w:r>
      <w:r w:rsidR="00362A5C" w:rsidRPr="00F541F1">
        <w:rPr>
          <w:rFonts w:hint="eastAsia"/>
        </w:rPr>
        <w:t>RSF是一个jar</w:t>
      </w:r>
      <w:r w:rsidR="00362A5C">
        <w:rPr>
          <w:rFonts w:hint="eastAsia"/>
        </w:rPr>
        <w:t>包，被各个</w:t>
      </w:r>
      <w:r w:rsidR="0099718A">
        <w:rPr>
          <w:rFonts w:hint="eastAsia"/>
        </w:rPr>
        <w:t>系统使用，实现各个系统之间的通信。</w:t>
      </w:r>
      <w:r w:rsidR="0099718A" w:rsidRPr="00F541F1">
        <w:rPr>
          <w:rFonts w:hint="eastAsia"/>
        </w:rPr>
        <w:t>RSF是实现</w:t>
      </w:r>
      <w:r w:rsidR="0099718A">
        <w:rPr>
          <w:rFonts w:hint="eastAsia"/>
        </w:rPr>
        <w:t>系统</w:t>
      </w:r>
      <w:r w:rsidR="0099718A" w:rsidRPr="00F541F1">
        <w:rPr>
          <w:rFonts w:hint="eastAsia"/>
        </w:rPr>
        <w:t>与</w:t>
      </w:r>
      <w:r w:rsidR="0099718A">
        <w:rPr>
          <w:rFonts w:hint="eastAsia"/>
        </w:rPr>
        <w:t>系统</w:t>
      </w:r>
      <w:r w:rsidR="0099718A" w:rsidRPr="00F541F1">
        <w:rPr>
          <w:rFonts w:hint="eastAsia"/>
        </w:rPr>
        <w:t>间通信</w:t>
      </w:r>
      <w:r w:rsidR="0099718A">
        <w:rPr>
          <w:rFonts w:hint="eastAsia"/>
        </w:rPr>
        <w:t>（远程方法调用）</w:t>
      </w:r>
      <w:r w:rsidR="0099718A" w:rsidRPr="00F541F1">
        <w:rPr>
          <w:rFonts w:hint="eastAsia"/>
        </w:rPr>
        <w:t>的框架</w:t>
      </w:r>
      <w:r w:rsidR="0099718A">
        <w:rPr>
          <w:rFonts w:hint="eastAsia"/>
        </w:rPr>
        <w:t>。</w:t>
      </w:r>
      <w:r w:rsidR="0099718A" w:rsidRPr="00F541F1">
        <w:rPr>
          <w:rFonts w:hint="eastAsia"/>
        </w:rPr>
        <w:t>并可</w:t>
      </w:r>
      <w:r w:rsidR="0099718A">
        <w:rPr>
          <w:rFonts w:hint="eastAsia"/>
        </w:rPr>
        <w:t>通过HRC</w:t>
      </w:r>
      <w:r w:rsidR="0099718A" w:rsidRPr="00F541F1">
        <w:rPr>
          <w:rFonts w:hint="eastAsia"/>
        </w:rPr>
        <w:t>管理全局的服务。</w:t>
      </w:r>
    </w:p>
    <w:p w:rsidR="0099718A" w:rsidRDefault="0099718A" w:rsidP="00F327E6">
      <w:pPr>
        <w:ind w:firstLine="360"/>
      </w:pPr>
      <w:r>
        <w:rPr>
          <w:rFonts w:hint="eastAsia"/>
        </w:rPr>
        <w:t>RSF</w:t>
      </w:r>
      <w:r w:rsidRPr="00F541F1">
        <w:rPr>
          <w:rFonts w:hint="eastAsia"/>
        </w:rPr>
        <w:t>采用Java语言开发，适用于Java语言开发的项目</w:t>
      </w:r>
      <w:r>
        <w:rPr>
          <w:rFonts w:hint="eastAsia"/>
        </w:rPr>
        <w:t>，在2.0版本支持跨语言通信（基于Thrift）</w:t>
      </w:r>
      <w:r w:rsidRPr="00F541F1">
        <w:rPr>
          <w:rFonts w:hint="eastAsia"/>
        </w:rPr>
        <w:t>。</w:t>
      </w:r>
    </w:p>
    <w:p w:rsidR="0099718A" w:rsidRDefault="0099718A" w:rsidP="00F327E6">
      <w:pPr>
        <w:ind w:firstLine="360"/>
      </w:pPr>
      <w:r>
        <w:rPr>
          <w:rFonts w:hint="eastAsia"/>
        </w:rPr>
        <w:t>RSF的</w:t>
      </w:r>
      <w:r w:rsidRPr="00F541F1">
        <w:rPr>
          <w:rFonts w:hint="eastAsia"/>
        </w:rPr>
        <w:t>主要特点是：</w:t>
      </w:r>
      <w:r>
        <w:rPr>
          <w:rFonts w:hint="eastAsia"/>
        </w:rPr>
        <w:t>在高并发大访问量环境下性能优秀</w:t>
      </w:r>
      <w:r w:rsidR="00366BAD">
        <w:rPr>
          <w:rFonts w:hint="eastAsia"/>
        </w:rPr>
        <w:t>；</w:t>
      </w:r>
      <w:r w:rsidRPr="00F541F1">
        <w:rPr>
          <w:rFonts w:hint="eastAsia"/>
        </w:rPr>
        <w:t>发布服务、调用</w:t>
      </w:r>
      <w:r>
        <w:rPr>
          <w:rFonts w:hint="eastAsia"/>
        </w:rPr>
        <w:t>远程</w:t>
      </w:r>
      <w:r w:rsidRPr="00F541F1">
        <w:rPr>
          <w:rFonts w:hint="eastAsia"/>
        </w:rPr>
        <w:t>服务简单</w:t>
      </w:r>
      <w:r>
        <w:rPr>
          <w:rFonts w:hint="eastAsia"/>
        </w:rPr>
        <w:t>、容易学习和使用</w:t>
      </w:r>
      <w:r w:rsidR="00366BAD">
        <w:rPr>
          <w:rFonts w:hint="eastAsia"/>
        </w:rPr>
        <w:t>；</w:t>
      </w:r>
      <w:r w:rsidRPr="00F541F1">
        <w:rPr>
          <w:rFonts w:hint="eastAsia"/>
        </w:rPr>
        <w:t>可实现服务的综合治理。</w:t>
      </w:r>
    </w:p>
    <w:p w:rsidR="0099718A" w:rsidRPr="00F541F1" w:rsidRDefault="0099718A" w:rsidP="00F327E6">
      <w:pPr>
        <w:ind w:firstLine="360"/>
      </w:pPr>
      <w:r w:rsidRPr="00F541F1">
        <w:rPr>
          <w:rFonts w:hint="eastAsia"/>
        </w:rPr>
        <w:t>暴露服务、调用服务：基于TCP协议，使用Java NIO(非阻塞IO)实现高性能的网络通信。客户端与服务端依赖同一个服务接口(interface)，服务端实现服务接口(interface)并暴露服务供客户端调用，客户端生成服务接口(interface)的远程代理对象，客户端使用代理对象就像调用本地方法一样调用远程方法。</w:t>
      </w:r>
    </w:p>
    <w:p w:rsidR="0099718A" w:rsidRPr="00F541F1" w:rsidRDefault="0099718A" w:rsidP="00F327E6">
      <w:pPr>
        <w:ind w:firstLine="360"/>
      </w:pPr>
      <w:r w:rsidRPr="00F541F1">
        <w:rPr>
          <w:rFonts w:hint="eastAsia"/>
        </w:rPr>
        <w:t>软负载均衡：当服务端应用部署了多个节点，客户端调用时可自动实现软负载均衡。服务端应用部署节点可以热增加或热减少，客户端会选择可用的服务端节点发起调用。</w:t>
      </w:r>
    </w:p>
    <w:p w:rsidR="0099718A" w:rsidRPr="0099718A" w:rsidRDefault="0099718A" w:rsidP="00F327E6">
      <w:r w:rsidRPr="00F541F1">
        <w:rPr>
          <w:rFonts w:hint="eastAsia"/>
        </w:rPr>
        <w:t>RSF是解决系统(服务端)与系统(服务端)之间通信问题的框架，不是解决浏览器与系统(服务端)之间通信的框架，适合工作在同机房的局域网内。</w:t>
      </w:r>
    </w:p>
    <w:p w:rsidR="00F011F0" w:rsidRPr="00F541F1" w:rsidRDefault="000B230C" w:rsidP="00F327E6">
      <w:pPr>
        <w:rPr>
          <w:kern w:val="0"/>
        </w:rPr>
      </w:pPr>
      <w:r w:rsidRPr="00F541F1">
        <w:rPr>
          <w:kern w:val="0"/>
        </w:rPr>
        <w:br w:type="page"/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25" w:name="_Toc394324969"/>
      <w:r w:rsidRPr="00F541F1">
        <w:rPr>
          <w:rFonts w:ascii="微软雅黑" w:hAnsi="微软雅黑" w:hint="eastAsia"/>
        </w:rPr>
        <w:lastRenderedPageBreak/>
        <w:t>RSF通信协议</w:t>
      </w:r>
      <w:bookmarkEnd w:id="25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RSF架构使用rsf通信协议进行通信，rsf通信协议是基于TCP协议的</w:t>
      </w:r>
      <w:r w:rsidRPr="00F541F1">
        <w:rPr>
          <w:rFonts w:hint="eastAsia"/>
          <w:color w:val="FF0000"/>
        </w:rPr>
        <w:t>应用层</w:t>
      </w:r>
      <w:r w:rsidRPr="00F541F1">
        <w:rPr>
          <w:rFonts w:hint="eastAsia"/>
        </w:rPr>
        <w:t>协议。</w:t>
      </w:r>
    </w:p>
    <w:p w:rsidR="00F011F0" w:rsidRPr="00F541F1" w:rsidRDefault="00B12084" w:rsidP="00F327E6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10785" cy="1228725"/>
            <wp:effectExtent l="19050" t="19050" r="18415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12287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shd w:val="clear" w:color="auto" w:fill="D9D9D9" w:themeFill="background1" w:themeFillShade="D9"/>
        <w:tblLook w:val="04A0"/>
      </w:tblPr>
      <w:tblGrid>
        <w:gridCol w:w="9553"/>
      </w:tblGrid>
      <w:tr w:rsidR="000D2915" w:rsidTr="000D2915">
        <w:trPr>
          <w:jc w:val="center"/>
        </w:trPr>
        <w:tc>
          <w:tcPr>
            <w:tcW w:w="9553" w:type="dxa"/>
            <w:shd w:val="clear" w:color="auto" w:fill="D9D9D9" w:themeFill="background1" w:themeFillShade="D9"/>
          </w:tcPr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第0-7位：11011010    固定值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第8-15位： 10111011   固定值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第16位：10000000    request/response标志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第17位：01000000     双向通信标志 1：双向     0：单向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第18位：00100000     心跳事件标志 1：心跳     0：请求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第19位：00010000  握手标志  1：握手 0：非握手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第20位： 00001000  加密标志 1：加密 0：非加密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第20-23位：00000111  8种序列化实现方法（已使用了1，2，4）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第24位： 10000000   保留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第25位： 01000000    保留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第26位： 00100000  保留 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>第27-31位： 00011111状态标志 (成功、超时、服务未找到、服务端异常，客户端异常) 32种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>第32-95位：8字节     long型的请求ID</w:t>
            </w:r>
          </w:p>
          <w:p w:rsidR="000D2915" w:rsidRPr="00F541F1" w:rsidRDefault="000D2915" w:rsidP="00F327E6">
            <w:pPr>
              <w:ind w:firstLine="3"/>
            </w:pPr>
            <w:r w:rsidRPr="00F541F1">
              <w:rPr>
                <w:rFonts w:hint="eastAsia"/>
              </w:rPr>
              <w:t xml:space="preserve">第96-127位：4字节      int型的数据长度 </w:t>
            </w:r>
          </w:p>
          <w:p w:rsidR="000D2915" w:rsidRPr="000D2915" w:rsidRDefault="000D2915" w:rsidP="00F327E6">
            <w:pPr>
              <w:ind w:firstLine="3"/>
            </w:pPr>
            <w:r w:rsidRPr="00F541F1">
              <w:rPr>
                <w:rFonts w:hint="eastAsia"/>
              </w:rPr>
              <w:t>注：本协议头由com.hc360.rsf.rpc.protocol.codec.ExchangeCodec类实现，具体实现请看源码。</w:t>
            </w:r>
          </w:p>
        </w:tc>
      </w:tr>
    </w:tbl>
    <w:p w:rsidR="00F011F0" w:rsidRPr="000D2915" w:rsidRDefault="00F011F0" w:rsidP="00F327E6"/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rsf通信协议保证了：RSF可以</w:t>
      </w:r>
      <w:r w:rsidRPr="00F541F1">
        <w:rPr>
          <w:rFonts w:hint="eastAsia"/>
          <w:b/>
        </w:rPr>
        <w:t>跨版本通信</w:t>
      </w:r>
      <w:r w:rsidRPr="00F541F1">
        <w:rPr>
          <w:rFonts w:hint="eastAsia"/>
        </w:rPr>
        <w:t>，不同版本RSF之间可以正常通信。</w:t>
      </w:r>
    </w:p>
    <w:p w:rsidR="002A4D6D" w:rsidRDefault="00F011F0" w:rsidP="00F327E6">
      <w:pPr>
        <w:ind w:firstLine="420"/>
      </w:pPr>
      <w:r w:rsidRPr="00F541F1">
        <w:rPr>
          <w:rFonts w:hint="eastAsia"/>
        </w:rPr>
        <w:t>rsf通信协议奠定了：RSF可以</w:t>
      </w:r>
      <w:r w:rsidRPr="00F541F1">
        <w:rPr>
          <w:rFonts w:hint="eastAsia"/>
          <w:b/>
        </w:rPr>
        <w:t>跨</w:t>
      </w:r>
      <w:r w:rsidR="002A4D6D">
        <w:rPr>
          <w:rFonts w:hint="eastAsia"/>
          <w:b/>
        </w:rPr>
        <w:t>语言</w:t>
      </w:r>
      <w:r w:rsidRPr="00F541F1">
        <w:rPr>
          <w:rFonts w:hint="eastAsia"/>
          <w:b/>
        </w:rPr>
        <w:t>通信</w:t>
      </w:r>
      <w:r w:rsidRPr="00F541F1">
        <w:rPr>
          <w:rFonts w:hint="eastAsia"/>
        </w:rPr>
        <w:t>的基础，按照rsf协议规范，并使用某种中间描述语言实现序列化，可以实现跨平台的通信。</w:t>
      </w:r>
    </w:p>
    <w:p w:rsidR="002A4D6D" w:rsidRPr="002A4D6D" w:rsidRDefault="002A4D6D" w:rsidP="00F327E6">
      <w:pPr>
        <w:ind w:firstLine="420"/>
      </w:pPr>
      <w:r>
        <w:rPr>
          <w:rFonts w:hint="eastAsia"/>
        </w:rPr>
        <w:t>注：由于其它开发语言实现一套rsf协议难度较大，RSF2.0(java、php、c#)未使用</w:t>
      </w:r>
      <w:r w:rsidRPr="00F541F1">
        <w:rPr>
          <w:rFonts w:hint="eastAsia"/>
        </w:rPr>
        <w:t>rsf通信协议</w:t>
      </w:r>
      <w:r>
        <w:rPr>
          <w:rFonts w:hint="eastAsia"/>
        </w:rPr>
        <w:t>进行跨语言。而是基于现成的Thrift、zookeeper实现的，降低了开发难度和开发周期。何时能使用rsf协议实现跨语言还未知。</w:t>
      </w:r>
    </w:p>
    <w:p w:rsidR="00CC5218" w:rsidRPr="00F541F1" w:rsidRDefault="00CC5218" w:rsidP="00F327E6">
      <w:pPr>
        <w:ind w:firstLine="420"/>
      </w:pPr>
      <w:r w:rsidRPr="00F541F1">
        <w:br w:type="page"/>
      </w:r>
    </w:p>
    <w:p w:rsidR="00F011F0" w:rsidRDefault="004A3911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26" w:name="_Toc394324970"/>
      <w:r>
        <w:rPr>
          <w:rFonts w:ascii="微软雅黑" w:hAnsi="微软雅黑" w:hint="eastAsia"/>
        </w:rPr>
        <w:lastRenderedPageBreak/>
        <w:t>对服务化架构的支撑</w:t>
      </w:r>
      <w:bookmarkEnd w:id="26"/>
    </w:p>
    <w:p w:rsidR="00440900" w:rsidRPr="00F541F1" w:rsidRDefault="0044090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27" w:name="_Toc394324971"/>
      <w:r w:rsidRPr="00F541F1">
        <w:rPr>
          <w:rFonts w:ascii="微软雅黑" w:hAnsi="微软雅黑" w:hint="eastAsia"/>
        </w:rPr>
        <w:t>服务治理</w:t>
      </w:r>
      <w:bookmarkEnd w:id="27"/>
    </w:p>
    <w:p w:rsidR="00440900" w:rsidRDefault="00440900" w:rsidP="00F327E6">
      <w:pPr>
        <w:ind w:firstLine="420"/>
      </w:pPr>
      <w:r w:rsidRPr="00F541F1">
        <w:rPr>
          <w:rFonts w:hint="eastAsia"/>
        </w:rPr>
        <w:t>说到</w:t>
      </w:r>
      <w:r>
        <w:rPr>
          <w:rFonts w:hint="eastAsia"/>
        </w:rPr>
        <w:t>远程方法调用</w:t>
      </w:r>
      <w:r w:rsidRPr="00F541F1">
        <w:rPr>
          <w:rFonts w:hint="eastAsia"/>
        </w:rPr>
        <w:t>功能，已经有很多技术或框架</w:t>
      </w:r>
      <w:r>
        <w:rPr>
          <w:rFonts w:hint="eastAsia"/>
        </w:rPr>
        <w:t>都可以实现，但它们都缺少服务治理</w:t>
      </w:r>
      <w:r w:rsidRPr="00F541F1">
        <w:rPr>
          <w:rFonts w:hint="eastAsia"/>
        </w:rPr>
        <w:t>功能，无法担当起</w:t>
      </w:r>
      <w:r w:rsidRPr="00F541F1">
        <w:rPr>
          <w:rFonts w:hint="eastAsia"/>
          <w:b/>
        </w:rPr>
        <w:t>服务化</w:t>
      </w:r>
      <w:r w:rsidRPr="00F541F1">
        <w:rPr>
          <w:rFonts w:hint="eastAsia"/>
        </w:rPr>
        <w:t>的大任。</w:t>
      </w:r>
      <w:r w:rsidR="004E0208" w:rsidRPr="004E0208">
        <w:rPr>
          <w:rFonts w:hint="eastAsia"/>
        </w:rPr>
        <w:t>HRC</w:t>
      </w:r>
      <w:r w:rsidR="004E0208" w:rsidRPr="00F541F1">
        <w:rPr>
          <w:rFonts w:hint="eastAsia"/>
        </w:rPr>
        <w:t>(服务注册中心)</w:t>
      </w:r>
      <w:r w:rsidRPr="00F541F1">
        <w:rPr>
          <w:rFonts w:hint="eastAsia"/>
        </w:rPr>
        <w:t>是RSF</w:t>
      </w:r>
      <w:r w:rsidR="004E0208">
        <w:rPr>
          <w:rFonts w:hint="eastAsia"/>
        </w:rPr>
        <w:t>重要组成</w:t>
      </w:r>
      <w:r w:rsidRPr="00F541F1">
        <w:rPr>
          <w:rFonts w:hint="eastAsia"/>
        </w:rPr>
        <w:t>部分。</w:t>
      </w:r>
    </w:p>
    <w:p w:rsidR="00440900" w:rsidRPr="00F541F1" w:rsidRDefault="004E0208" w:rsidP="00F327E6">
      <w:pPr>
        <w:ind w:firstLine="420"/>
      </w:pPr>
      <w:r>
        <w:rPr>
          <w:rFonts w:hint="eastAsia"/>
        </w:rPr>
        <w:t>服务治理的应用场景：</w:t>
      </w:r>
    </w:p>
    <w:p w:rsidR="00440900" w:rsidRDefault="00440900" w:rsidP="00F327E6">
      <w:pPr>
        <w:ind w:firstLine="420"/>
      </w:pPr>
      <w:r w:rsidRPr="00F541F1">
        <w:rPr>
          <w:rFonts w:hint="eastAsia"/>
        </w:rPr>
        <w:t xml:space="preserve">(1) </w:t>
      </w:r>
      <w:r w:rsidR="00735898">
        <w:rPr>
          <w:rFonts w:hint="eastAsia"/>
        </w:rPr>
        <w:t>服务列表：</w:t>
      </w:r>
      <w:r w:rsidRPr="00F541F1">
        <w:rPr>
          <w:rFonts w:hint="eastAsia"/>
        </w:rPr>
        <w:t>随着业务的发展，对外暴露的服务越来越多，谁能说清楚哪个系统提供了哪些服务，每个服务在调用时接受什么样的参数，返回什么样的结果？通过服务注册中心可以查看服务列表，其中包括的信息有：服务接口总体功能描述（接受的参数与返回结果）、服务发布人、服务发布人部门、系统标识等。未来还将增加 服务所在层、访问口令、权重等。</w:t>
      </w:r>
    </w:p>
    <w:p w:rsidR="00735898" w:rsidRPr="00735898" w:rsidRDefault="00735898" w:rsidP="00735898">
      <w:pPr>
        <w:ind w:firstLine="420"/>
      </w:pPr>
      <w:r w:rsidRPr="00F541F1">
        <w:rPr>
          <w:rFonts w:hint="eastAsia"/>
        </w:rPr>
        <w:t>(</w:t>
      </w:r>
      <w:r>
        <w:rPr>
          <w:rFonts w:hint="eastAsia"/>
        </w:rPr>
        <w:t>2</w:t>
      </w:r>
      <w:r w:rsidRPr="00F541F1">
        <w:rPr>
          <w:rFonts w:hint="eastAsia"/>
        </w:rPr>
        <w:t xml:space="preserve">) </w:t>
      </w:r>
      <w:r>
        <w:rPr>
          <w:rFonts w:hint="eastAsia"/>
        </w:rPr>
        <w:t>服务分层管理：</w:t>
      </w:r>
      <w:r w:rsidRPr="00F541F1">
        <w:rPr>
          <w:rFonts w:hint="eastAsia"/>
        </w:rPr>
        <w:t>规模继续扩大，应用开始分层，比如核心数据层，业务集成层等</w:t>
      </w:r>
      <w:r>
        <w:rPr>
          <w:rFonts w:hint="eastAsia"/>
        </w:rPr>
        <w:t>。</w:t>
      </w:r>
      <w:r w:rsidRPr="00F541F1">
        <w:rPr>
          <w:rFonts w:hint="eastAsia"/>
        </w:rPr>
        <w:t>不允许从低层向高层依赖。</w:t>
      </w:r>
    </w:p>
    <w:p w:rsidR="00440900" w:rsidRDefault="00440900" w:rsidP="00F327E6">
      <w:pPr>
        <w:ind w:firstLine="420"/>
      </w:pPr>
      <w:r w:rsidRPr="00F541F1">
        <w:rPr>
          <w:rFonts w:hint="eastAsia"/>
        </w:rPr>
        <w:t xml:space="preserve">(3) </w:t>
      </w:r>
      <w:r w:rsidR="00735898">
        <w:rPr>
          <w:rFonts w:hint="eastAsia"/>
        </w:rPr>
        <w:t>调用</w:t>
      </w:r>
      <w:r w:rsidRPr="00F541F1">
        <w:rPr>
          <w:rFonts w:hint="eastAsia"/>
        </w:rPr>
        <w:t>统计</w:t>
      </w:r>
      <w:r w:rsidR="00735898">
        <w:rPr>
          <w:rFonts w:hint="eastAsia"/>
        </w:rPr>
        <w:t>：统计</w:t>
      </w:r>
      <w:r w:rsidRPr="00F541F1">
        <w:rPr>
          <w:rFonts w:hint="eastAsia"/>
        </w:rPr>
        <w:t>每天的服务调用量</w:t>
      </w:r>
      <w:r w:rsidR="00735898">
        <w:rPr>
          <w:rFonts w:hint="eastAsia"/>
        </w:rPr>
        <w:t>、</w:t>
      </w:r>
      <w:r w:rsidRPr="00F541F1">
        <w:rPr>
          <w:rFonts w:hint="eastAsia"/>
        </w:rPr>
        <w:t>响应时间</w:t>
      </w:r>
      <w:r w:rsidR="00735898">
        <w:rPr>
          <w:rFonts w:hint="eastAsia"/>
        </w:rPr>
        <w:t>、失败次数</w:t>
      </w:r>
      <w:r w:rsidRPr="00F541F1">
        <w:rPr>
          <w:rFonts w:hint="eastAsia"/>
        </w:rPr>
        <w:t>，作为容量规划的参考指标。可以动态调整权重，在线上，将某台机器的权重一直加大，并在加大的过程中记录响应时间的变化，直到响应时间到达阀值，记录此时的访问量，再以此访问量乘以机器数反推总容量。</w:t>
      </w:r>
    </w:p>
    <w:p w:rsidR="00735898" w:rsidRDefault="00735898" w:rsidP="00F327E6">
      <w:pPr>
        <w:ind w:firstLine="420"/>
      </w:pPr>
      <w:r>
        <w:rPr>
          <w:rFonts w:hint="eastAsia"/>
        </w:rPr>
        <w:t xml:space="preserve">(4) </w:t>
      </w:r>
      <w:r w:rsidRPr="00735898">
        <w:rPr>
          <w:rFonts w:hint="eastAsia"/>
        </w:rPr>
        <w:t>调用链跟踪</w:t>
      </w:r>
      <w:r>
        <w:rPr>
          <w:rFonts w:hint="eastAsia"/>
        </w:rPr>
        <w:t>：系统分布式后，断点调试变的困难，通过埋点日志记录调用流程，可便于跟踪调试，可画出系统间</w:t>
      </w:r>
      <w:r w:rsidRPr="00F541F1">
        <w:rPr>
          <w:rFonts w:hint="eastAsia"/>
        </w:rPr>
        <w:t>依赖关系图</w:t>
      </w:r>
      <w:r>
        <w:rPr>
          <w:rFonts w:hint="eastAsia"/>
        </w:rPr>
        <w:t>，可找出循环调用。</w:t>
      </w:r>
    </w:p>
    <w:p w:rsidR="00440900" w:rsidRPr="00F541F1" w:rsidRDefault="0044090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28" w:name="_RSF、HRC体系结构"/>
      <w:bookmarkStart w:id="29" w:name="_体系结构"/>
      <w:bookmarkStart w:id="30" w:name="_Toc394324972"/>
      <w:bookmarkEnd w:id="28"/>
      <w:bookmarkEnd w:id="29"/>
      <w:r w:rsidRPr="00F541F1">
        <w:rPr>
          <w:rFonts w:ascii="微软雅黑" w:hAnsi="微软雅黑" w:hint="eastAsia"/>
        </w:rPr>
        <w:t>体系结构</w:t>
      </w:r>
      <w:bookmarkEnd w:id="30"/>
    </w:p>
    <w:p w:rsidR="00440900" w:rsidRPr="00F541F1" w:rsidRDefault="005E40E7" w:rsidP="00F327E6">
      <w:r>
        <w:rPr>
          <w:noProof/>
        </w:rPr>
        <w:drawing>
          <wp:inline distT="0" distB="0" distL="0" distR="0">
            <wp:extent cx="6645910" cy="3734368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4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00" w:rsidRPr="00F541F1" w:rsidRDefault="00440900" w:rsidP="00F327E6">
      <w:pPr>
        <w:widowControl/>
        <w:shd w:val="clear" w:color="auto" w:fill="FFFFFF"/>
        <w:spacing w:before="136" w:after="136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b/>
          <w:bCs/>
          <w:color w:val="000000"/>
          <w:kern w:val="0"/>
          <w:szCs w:val="21"/>
        </w:rPr>
        <w:lastRenderedPageBreak/>
        <w:t>角色说明：</w:t>
      </w:r>
    </w:p>
    <w:p w:rsidR="00440900" w:rsidRPr="00F541F1" w:rsidRDefault="00440900" w:rsidP="00D26B8D">
      <w:pPr>
        <w:widowControl/>
        <w:numPr>
          <w:ilvl w:val="0"/>
          <w:numId w:val="2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b/>
          <w:bCs/>
          <w:color w:val="000000"/>
          <w:kern w:val="0"/>
          <w:szCs w:val="21"/>
        </w:rPr>
        <w:t>Provider:</w:t>
      </w:r>
      <w:r w:rsidRPr="00F541F1">
        <w:rPr>
          <w:rFonts w:cs="Arial"/>
          <w:color w:val="000000"/>
          <w:kern w:val="0"/>
          <w:szCs w:val="21"/>
        </w:rPr>
        <w:t xml:space="preserve"> 暴露服务的服务提供</w:t>
      </w:r>
      <w:r w:rsidRPr="00F541F1">
        <w:rPr>
          <w:rFonts w:cs="Arial" w:hint="eastAsia"/>
          <w:color w:val="000000"/>
          <w:kern w:val="0"/>
          <w:szCs w:val="21"/>
        </w:rPr>
        <w:t>者(服务端)</w:t>
      </w:r>
      <w:r w:rsidRPr="00F541F1">
        <w:rPr>
          <w:rFonts w:cs="Arial"/>
          <w:color w:val="000000"/>
          <w:kern w:val="0"/>
          <w:szCs w:val="21"/>
        </w:rPr>
        <w:t>。</w:t>
      </w:r>
    </w:p>
    <w:p w:rsidR="00440900" w:rsidRPr="00F541F1" w:rsidRDefault="00440900" w:rsidP="00D26B8D">
      <w:pPr>
        <w:widowControl/>
        <w:numPr>
          <w:ilvl w:val="0"/>
          <w:numId w:val="2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b/>
          <w:bCs/>
          <w:color w:val="000000"/>
          <w:kern w:val="0"/>
          <w:szCs w:val="21"/>
        </w:rPr>
        <w:t>Consumer:</w:t>
      </w:r>
      <w:r w:rsidRPr="00F541F1">
        <w:rPr>
          <w:rFonts w:cs="Arial"/>
          <w:color w:val="000000"/>
          <w:kern w:val="0"/>
          <w:szCs w:val="21"/>
        </w:rPr>
        <w:t xml:space="preserve"> 调用远程服务的服务消费方</w:t>
      </w:r>
      <w:r w:rsidRPr="00F541F1">
        <w:rPr>
          <w:rFonts w:cs="Arial" w:hint="eastAsia"/>
          <w:color w:val="000000"/>
          <w:kern w:val="0"/>
          <w:szCs w:val="21"/>
        </w:rPr>
        <w:t>（客户端）</w:t>
      </w:r>
      <w:r w:rsidRPr="00F541F1">
        <w:rPr>
          <w:rFonts w:cs="Arial"/>
          <w:color w:val="000000"/>
          <w:kern w:val="0"/>
          <w:szCs w:val="21"/>
        </w:rPr>
        <w:t>。</w:t>
      </w:r>
    </w:p>
    <w:p w:rsidR="00440900" w:rsidRPr="00F541F1" w:rsidRDefault="00440900" w:rsidP="00D26B8D">
      <w:pPr>
        <w:widowControl/>
        <w:numPr>
          <w:ilvl w:val="0"/>
          <w:numId w:val="2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 w:hint="eastAsia"/>
          <w:b/>
          <w:bCs/>
          <w:color w:val="000000"/>
          <w:kern w:val="0"/>
          <w:szCs w:val="21"/>
        </w:rPr>
        <w:t>注册中心</w:t>
      </w:r>
      <w:r w:rsidRPr="00F541F1">
        <w:rPr>
          <w:rFonts w:cs="Arial"/>
          <w:b/>
          <w:bCs/>
          <w:color w:val="000000"/>
          <w:kern w:val="0"/>
          <w:szCs w:val="21"/>
        </w:rPr>
        <w:t>:</w:t>
      </w:r>
      <w:r w:rsidRPr="00F541F1">
        <w:rPr>
          <w:rFonts w:cs="Arial"/>
          <w:color w:val="000000"/>
          <w:kern w:val="0"/>
          <w:szCs w:val="21"/>
        </w:rPr>
        <w:t xml:space="preserve"> </w:t>
      </w:r>
      <w:r w:rsidRPr="00F541F1">
        <w:rPr>
          <w:rFonts w:cs="Arial" w:hint="eastAsia"/>
          <w:color w:val="000000"/>
          <w:kern w:val="0"/>
          <w:szCs w:val="21"/>
        </w:rPr>
        <w:t>发布</w:t>
      </w:r>
      <w:r w:rsidRPr="00F541F1">
        <w:rPr>
          <w:rFonts w:cs="Arial"/>
          <w:color w:val="000000"/>
          <w:kern w:val="0"/>
          <w:szCs w:val="21"/>
        </w:rPr>
        <w:t>服务</w:t>
      </w:r>
      <w:r w:rsidRPr="00F541F1">
        <w:rPr>
          <w:rFonts w:cs="Arial" w:hint="eastAsia"/>
          <w:color w:val="000000"/>
          <w:kern w:val="0"/>
          <w:szCs w:val="21"/>
        </w:rPr>
        <w:t>、</w:t>
      </w:r>
      <w:r w:rsidRPr="00F541F1">
        <w:rPr>
          <w:rFonts w:cs="Arial"/>
          <w:color w:val="000000"/>
          <w:kern w:val="0"/>
          <w:szCs w:val="21"/>
        </w:rPr>
        <w:t>发现注册</w:t>
      </w:r>
      <w:r w:rsidRPr="00F541F1">
        <w:rPr>
          <w:rFonts w:cs="Arial" w:hint="eastAsia"/>
          <w:color w:val="000000"/>
          <w:kern w:val="0"/>
          <w:szCs w:val="21"/>
        </w:rPr>
        <w:t>、管理服务</w:t>
      </w:r>
      <w:r w:rsidRPr="00F541F1">
        <w:rPr>
          <w:rFonts w:cs="Arial"/>
          <w:color w:val="000000"/>
          <w:kern w:val="0"/>
          <w:szCs w:val="21"/>
        </w:rPr>
        <w:t>。</w:t>
      </w:r>
    </w:p>
    <w:p w:rsidR="00440900" w:rsidRPr="00F541F1" w:rsidRDefault="00440900" w:rsidP="00D26B8D">
      <w:pPr>
        <w:widowControl/>
        <w:numPr>
          <w:ilvl w:val="0"/>
          <w:numId w:val="2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 w:hint="eastAsia"/>
          <w:b/>
          <w:bCs/>
          <w:color w:val="000000"/>
          <w:kern w:val="0"/>
          <w:szCs w:val="21"/>
        </w:rPr>
        <w:t>容器</w:t>
      </w:r>
      <w:r w:rsidRPr="00F541F1">
        <w:rPr>
          <w:rFonts w:cs="Arial"/>
          <w:b/>
          <w:bCs/>
          <w:color w:val="000000"/>
          <w:kern w:val="0"/>
          <w:szCs w:val="21"/>
        </w:rPr>
        <w:t>:</w:t>
      </w:r>
      <w:r w:rsidRPr="00F541F1">
        <w:rPr>
          <w:rFonts w:cs="Arial"/>
          <w:color w:val="000000"/>
          <w:kern w:val="0"/>
          <w:szCs w:val="21"/>
        </w:rPr>
        <w:t xml:space="preserve"> </w:t>
      </w:r>
      <w:r w:rsidRPr="00F541F1">
        <w:rPr>
          <w:rFonts w:cs="Arial" w:hint="eastAsia"/>
          <w:color w:val="000000"/>
          <w:kern w:val="0"/>
          <w:szCs w:val="21"/>
        </w:rPr>
        <w:t>业务系统</w:t>
      </w:r>
      <w:r w:rsidRPr="00F541F1">
        <w:rPr>
          <w:rFonts w:cs="Arial"/>
          <w:color w:val="000000"/>
          <w:kern w:val="0"/>
          <w:szCs w:val="21"/>
        </w:rPr>
        <w:t>运行</w:t>
      </w:r>
      <w:r w:rsidRPr="00F541F1">
        <w:rPr>
          <w:rFonts w:cs="Arial" w:hint="eastAsia"/>
          <w:color w:val="000000"/>
          <w:kern w:val="0"/>
          <w:szCs w:val="21"/>
        </w:rPr>
        <w:t>的</w:t>
      </w:r>
      <w:r w:rsidRPr="00F541F1">
        <w:rPr>
          <w:rFonts w:cs="Arial"/>
          <w:color w:val="000000"/>
          <w:kern w:val="0"/>
          <w:szCs w:val="21"/>
        </w:rPr>
        <w:t>容器。</w:t>
      </w:r>
    </w:p>
    <w:p w:rsidR="00440900" w:rsidRPr="00F541F1" w:rsidRDefault="00440900" w:rsidP="00F327E6">
      <w:pPr>
        <w:widowControl/>
        <w:shd w:val="clear" w:color="auto" w:fill="FFFFFF"/>
        <w:spacing w:before="136" w:after="136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b/>
          <w:bCs/>
          <w:color w:val="000000"/>
          <w:kern w:val="0"/>
          <w:szCs w:val="21"/>
        </w:rPr>
        <w:t>调用关系说明：</w:t>
      </w:r>
    </w:p>
    <w:p w:rsidR="00440900" w:rsidRPr="00F541F1" w:rsidRDefault="00440900" w:rsidP="00D26B8D">
      <w:pPr>
        <w:widowControl/>
        <w:numPr>
          <w:ilvl w:val="0"/>
          <w:numId w:val="3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color w:val="000000"/>
          <w:kern w:val="0"/>
          <w:szCs w:val="21"/>
        </w:rPr>
        <w:t xml:space="preserve">0. </w:t>
      </w:r>
      <w:r w:rsidRPr="00F541F1">
        <w:rPr>
          <w:rFonts w:cs="Arial" w:hint="eastAsia"/>
          <w:color w:val="000000"/>
          <w:kern w:val="0"/>
          <w:szCs w:val="21"/>
        </w:rPr>
        <w:t>业务系统</w:t>
      </w:r>
      <w:r w:rsidRPr="00F541F1">
        <w:rPr>
          <w:rFonts w:cs="Arial"/>
          <w:color w:val="000000"/>
          <w:kern w:val="0"/>
          <w:szCs w:val="21"/>
        </w:rPr>
        <w:t>启动</w:t>
      </w:r>
      <w:r w:rsidRPr="00F541F1">
        <w:rPr>
          <w:rFonts w:cs="Arial" w:hint="eastAsia"/>
          <w:color w:val="000000"/>
          <w:kern w:val="0"/>
          <w:szCs w:val="21"/>
        </w:rPr>
        <w:t>，</w:t>
      </w:r>
      <w:r w:rsidRPr="00F541F1">
        <w:rPr>
          <w:rFonts w:cs="Arial"/>
          <w:color w:val="000000"/>
          <w:kern w:val="0"/>
          <w:szCs w:val="21"/>
        </w:rPr>
        <w:t>加载</w:t>
      </w:r>
      <w:r w:rsidRPr="00F541F1">
        <w:rPr>
          <w:rFonts w:cs="Arial" w:hint="eastAsia"/>
          <w:color w:val="000000"/>
          <w:kern w:val="0"/>
          <w:szCs w:val="21"/>
        </w:rPr>
        <w:t>、</w:t>
      </w:r>
      <w:r w:rsidRPr="00F541F1">
        <w:rPr>
          <w:rFonts w:cs="Arial"/>
          <w:color w:val="000000"/>
          <w:kern w:val="0"/>
          <w:szCs w:val="21"/>
        </w:rPr>
        <w:t>运行</w:t>
      </w:r>
      <w:r w:rsidRPr="00F541F1">
        <w:rPr>
          <w:rFonts w:cs="Arial" w:hint="eastAsia"/>
          <w:color w:val="000000"/>
          <w:kern w:val="0"/>
          <w:szCs w:val="21"/>
        </w:rPr>
        <w:t xml:space="preserve"> RSF配置文件</w:t>
      </w:r>
      <w:r w:rsidRPr="00F541F1">
        <w:rPr>
          <w:rFonts w:cs="Arial"/>
          <w:color w:val="000000"/>
          <w:kern w:val="0"/>
          <w:szCs w:val="21"/>
        </w:rPr>
        <w:t>。</w:t>
      </w:r>
    </w:p>
    <w:p w:rsidR="00440900" w:rsidRPr="00F541F1" w:rsidRDefault="00440900" w:rsidP="00D26B8D">
      <w:pPr>
        <w:widowControl/>
        <w:numPr>
          <w:ilvl w:val="0"/>
          <w:numId w:val="3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color w:val="000000"/>
          <w:kern w:val="0"/>
          <w:szCs w:val="21"/>
        </w:rPr>
        <w:t>1. 服务提供者</w:t>
      </w:r>
      <w:r w:rsidRPr="00F541F1">
        <w:rPr>
          <w:rFonts w:cs="Arial" w:hint="eastAsia"/>
          <w:color w:val="000000"/>
          <w:kern w:val="0"/>
          <w:szCs w:val="21"/>
        </w:rPr>
        <w:t>，通过本机</w:t>
      </w:r>
      <w:r w:rsidRPr="00F541F1">
        <w:rPr>
          <w:rFonts w:cs="Arial"/>
          <w:color w:val="000000"/>
          <w:kern w:val="0"/>
          <w:szCs w:val="21"/>
        </w:rPr>
        <w:t>6363</w:t>
      </w:r>
      <w:r w:rsidRPr="00F541F1">
        <w:rPr>
          <w:rFonts w:cs="Arial" w:hint="eastAsia"/>
          <w:color w:val="000000"/>
          <w:kern w:val="0"/>
          <w:szCs w:val="21"/>
        </w:rPr>
        <w:t>4端口暴露服务。</w:t>
      </w:r>
    </w:p>
    <w:p w:rsidR="00440900" w:rsidRPr="00F541F1" w:rsidRDefault="00440900" w:rsidP="00D26B8D">
      <w:pPr>
        <w:widowControl/>
        <w:numPr>
          <w:ilvl w:val="0"/>
          <w:numId w:val="3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 w:hint="eastAsia"/>
          <w:color w:val="000000"/>
          <w:kern w:val="0"/>
          <w:szCs w:val="21"/>
        </w:rPr>
        <w:t>2</w:t>
      </w:r>
      <w:r w:rsidRPr="00F541F1">
        <w:rPr>
          <w:rFonts w:cs="Arial"/>
          <w:color w:val="000000"/>
          <w:kern w:val="0"/>
          <w:szCs w:val="21"/>
        </w:rPr>
        <w:t>. 服务提供者</w:t>
      </w:r>
      <w:r w:rsidRPr="00F541F1">
        <w:rPr>
          <w:rFonts w:cs="Arial" w:hint="eastAsia"/>
          <w:color w:val="000000"/>
          <w:kern w:val="0"/>
          <w:szCs w:val="21"/>
        </w:rPr>
        <w:t>，</w:t>
      </w:r>
      <w:r w:rsidRPr="00F541F1">
        <w:rPr>
          <w:rFonts w:cs="Arial"/>
          <w:color w:val="000000"/>
          <w:kern w:val="0"/>
          <w:szCs w:val="21"/>
        </w:rPr>
        <w:t>向注册中心</w:t>
      </w:r>
      <w:r w:rsidRPr="00F541F1">
        <w:rPr>
          <w:rFonts w:cs="Arial" w:hint="eastAsia"/>
          <w:color w:val="000000"/>
          <w:kern w:val="0"/>
          <w:szCs w:val="21"/>
        </w:rPr>
        <w:t>发布</w:t>
      </w:r>
      <w:r w:rsidRPr="00F541F1">
        <w:rPr>
          <w:rFonts w:cs="Arial"/>
          <w:color w:val="000000"/>
          <w:kern w:val="0"/>
          <w:szCs w:val="21"/>
        </w:rPr>
        <w:t>自己提供的服务。</w:t>
      </w:r>
    </w:p>
    <w:p w:rsidR="00440900" w:rsidRPr="00F541F1" w:rsidRDefault="00440900" w:rsidP="00D26B8D">
      <w:pPr>
        <w:widowControl/>
        <w:numPr>
          <w:ilvl w:val="0"/>
          <w:numId w:val="3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 w:hint="eastAsia"/>
          <w:color w:val="000000"/>
          <w:kern w:val="0"/>
          <w:szCs w:val="21"/>
        </w:rPr>
        <w:t>3</w:t>
      </w:r>
      <w:r w:rsidRPr="00F541F1">
        <w:rPr>
          <w:rFonts w:cs="Arial"/>
          <w:color w:val="000000"/>
          <w:kern w:val="0"/>
          <w:szCs w:val="21"/>
        </w:rPr>
        <w:t>. 服务消费者在</w:t>
      </w:r>
      <w:r w:rsidRPr="00F541F1">
        <w:rPr>
          <w:rFonts w:cs="Arial" w:hint="eastAsia"/>
          <w:color w:val="000000"/>
          <w:kern w:val="0"/>
          <w:szCs w:val="21"/>
        </w:rPr>
        <w:t>第一次调用</w:t>
      </w:r>
      <w:r w:rsidRPr="00F541F1">
        <w:rPr>
          <w:rFonts w:cs="Arial"/>
          <w:color w:val="000000"/>
          <w:kern w:val="0"/>
          <w:szCs w:val="21"/>
        </w:rPr>
        <w:t>时，向注册中心</w:t>
      </w:r>
      <w:r w:rsidRPr="00F541F1">
        <w:rPr>
          <w:rFonts w:cs="Arial" w:hint="eastAsia"/>
          <w:color w:val="000000"/>
          <w:kern w:val="0"/>
          <w:szCs w:val="21"/>
        </w:rPr>
        <w:t>下载(订阅)</w:t>
      </w:r>
      <w:r w:rsidRPr="00F541F1">
        <w:rPr>
          <w:rFonts w:cs="Arial"/>
          <w:color w:val="000000"/>
          <w:kern w:val="0"/>
          <w:szCs w:val="21"/>
        </w:rPr>
        <w:t>自己所需的服务</w:t>
      </w:r>
      <w:r w:rsidRPr="00F541F1">
        <w:rPr>
          <w:rFonts w:cs="Arial" w:hint="eastAsia"/>
          <w:color w:val="000000"/>
          <w:kern w:val="0"/>
          <w:szCs w:val="21"/>
        </w:rPr>
        <w:t>的信息，以后每1分钟下载一次。</w:t>
      </w:r>
    </w:p>
    <w:p w:rsidR="00440900" w:rsidRPr="00F541F1" w:rsidRDefault="00440900" w:rsidP="00D26B8D">
      <w:pPr>
        <w:widowControl/>
        <w:numPr>
          <w:ilvl w:val="0"/>
          <w:numId w:val="3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 w:hint="eastAsia"/>
          <w:color w:val="000000"/>
          <w:kern w:val="0"/>
          <w:szCs w:val="21"/>
        </w:rPr>
        <w:t>4</w:t>
      </w:r>
      <w:r w:rsidRPr="00F541F1">
        <w:rPr>
          <w:rFonts w:cs="Arial"/>
          <w:color w:val="000000"/>
          <w:kern w:val="0"/>
          <w:szCs w:val="21"/>
        </w:rPr>
        <w:t xml:space="preserve">. </w:t>
      </w:r>
      <w:r w:rsidRPr="00F541F1">
        <w:rPr>
          <w:rFonts w:cs="Arial" w:hint="eastAsia"/>
          <w:color w:val="000000"/>
          <w:kern w:val="0"/>
          <w:szCs w:val="21"/>
        </w:rPr>
        <w:t>注册中心主动向客户端通知服务端节点的变化情况。</w:t>
      </w:r>
    </w:p>
    <w:p w:rsidR="00440900" w:rsidRPr="00F541F1" w:rsidRDefault="00440900" w:rsidP="00D26B8D">
      <w:pPr>
        <w:widowControl/>
        <w:numPr>
          <w:ilvl w:val="0"/>
          <w:numId w:val="3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 w:hint="eastAsia"/>
          <w:color w:val="000000"/>
          <w:kern w:val="0"/>
          <w:szCs w:val="21"/>
        </w:rPr>
        <w:t>5</w:t>
      </w:r>
      <w:r w:rsidRPr="00F541F1">
        <w:rPr>
          <w:rFonts w:cs="Arial"/>
          <w:color w:val="000000"/>
          <w:kern w:val="0"/>
          <w:szCs w:val="21"/>
        </w:rPr>
        <w:t>. 服务消费者，从</w:t>
      </w:r>
      <w:r w:rsidRPr="00F541F1">
        <w:rPr>
          <w:rFonts w:cs="Arial" w:hint="eastAsia"/>
          <w:color w:val="000000"/>
          <w:kern w:val="0"/>
          <w:szCs w:val="21"/>
        </w:rPr>
        <w:t>服务</w:t>
      </w:r>
      <w:r w:rsidRPr="00F541F1">
        <w:rPr>
          <w:rFonts w:cs="Arial"/>
          <w:color w:val="000000"/>
          <w:kern w:val="0"/>
          <w:szCs w:val="21"/>
        </w:rPr>
        <w:t>提供者地址列表中，基于软负载均衡算法，选一</w:t>
      </w:r>
      <w:r w:rsidRPr="00F541F1">
        <w:rPr>
          <w:rFonts w:cs="Arial" w:hint="eastAsia"/>
          <w:color w:val="000000"/>
          <w:kern w:val="0"/>
          <w:szCs w:val="21"/>
        </w:rPr>
        <w:t>个服务</w:t>
      </w:r>
      <w:r w:rsidRPr="00F541F1">
        <w:rPr>
          <w:rFonts w:cs="Arial"/>
          <w:color w:val="000000"/>
          <w:kern w:val="0"/>
          <w:szCs w:val="21"/>
        </w:rPr>
        <w:t>提供者</w:t>
      </w:r>
      <w:r w:rsidRPr="00F541F1">
        <w:rPr>
          <w:rFonts w:cs="Arial" w:hint="eastAsia"/>
          <w:color w:val="000000"/>
          <w:kern w:val="0"/>
          <w:szCs w:val="21"/>
        </w:rPr>
        <w:t>发起</w:t>
      </w:r>
      <w:r w:rsidRPr="00F541F1">
        <w:rPr>
          <w:rFonts w:cs="Arial"/>
          <w:color w:val="000000"/>
          <w:kern w:val="0"/>
          <w:szCs w:val="21"/>
        </w:rPr>
        <w:t>调用。</w:t>
      </w:r>
    </w:p>
    <w:p w:rsidR="00440900" w:rsidRPr="00F541F1" w:rsidRDefault="00440900" w:rsidP="00F327E6">
      <w:pPr>
        <w:widowControl/>
        <w:shd w:val="clear" w:color="auto" w:fill="FFFFFF"/>
        <w:spacing w:before="136" w:after="136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 w:hint="eastAsia"/>
          <w:b/>
          <w:bCs/>
          <w:color w:val="000000"/>
          <w:kern w:val="0"/>
          <w:szCs w:val="21"/>
        </w:rPr>
        <w:t>特</w:t>
      </w:r>
      <w:r w:rsidRPr="00F541F1">
        <w:rPr>
          <w:rFonts w:cs="Arial"/>
          <w:b/>
          <w:bCs/>
          <w:color w:val="000000"/>
          <w:kern w:val="0"/>
          <w:szCs w:val="21"/>
        </w:rPr>
        <w:t>性</w:t>
      </w:r>
      <w:r w:rsidRPr="00F541F1">
        <w:rPr>
          <w:rFonts w:cs="Arial" w:hint="eastAsia"/>
          <w:b/>
          <w:bCs/>
          <w:color w:val="000000"/>
          <w:kern w:val="0"/>
          <w:szCs w:val="21"/>
        </w:rPr>
        <w:t>说明</w:t>
      </w:r>
      <w:r w:rsidRPr="00F541F1">
        <w:rPr>
          <w:rFonts w:cs="Arial"/>
          <w:b/>
          <w:bCs/>
          <w:color w:val="000000"/>
          <w:kern w:val="0"/>
          <w:szCs w:val="21"/>
        </w:rPr>
        <w:t>：</w:t>
      </w:r>
    </w:p>
    <w:p w:rsidR="00440900" w:rsidRPr="00F541F1" w:rsidRDefault="00440900" w:rsidP="00D26B8D">
      <w:pPr>
        <w:widowControl/>
        <w:numPr>
          <w:ilvl w:val="0"/>
          <w:numId w:val="4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color w:val="000000"/>
          <w:kern w:val="0"/>
          <w:szCs w:val="21"/>
        </w:rPr>
        <w:t>注册中心负责服务地址的注册与查找，相当于目录服务</w:t>
      </w:r>
      <w:r w:rsidRPr="00F541F1">
        <w:rPr>
          <w:rFonts w:cs="Arial" w:hint="eastAsia"/>
          <w:color w:val="000000"/>
          <w:kern w:val="0"/>
          <w:szCs w:val="21"/>
        </w:rPr>
        <w:t>。</w:t>
      </w:r>
    </w:p>
    <w:p w:rsidR="00440900" w:rsidRPr="00F541F1" w:rsidRDefault="00440900" w:rsidP="00D26B8D">
      <w:pPr>
        <w:widowControl/>
        <w:numPr>
          <w:ilvl w:val="0"/>
          <w:numId w:val="4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color w:val="000000"/>
          <w:kern w:val="0"/>
          <w:szCs w:val="21"/>
        </w:rPr>
        <w:t>注册中心，服务提供者，服务消费者三者之间均为长连接</w:t>
      </w:r>
      <w:r w:rsidRPr="00F541F1">
        <w:rPr>
          <w:rFonts w:cs="Arial" w:hint="eastAsia"/>
          <w:color w:val="000000"/>
          <w:kern w:val="0"/>
          <w:szCs w:val="21"/>
        </w:rPr>
        <w:t>。</w:t>
      </w:r>
    </w:p>
    <w:p w:rsidR="00440900" w:rsidRPr="00F541F1" w:rsidRDefault="00440900" w:rsidP="00D26B8D">
      <w:pPr>
        <w:widowControl/>
        <w:numPr>
          <w:ilvl w:val="0"/>
          <w:numId w:val="4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color w:val="000000"/>
          <w:kern w:val="0"/>
          <w:szCs w:val="21"/>
        </w:rPr>
        <w:t>注册中心通过长连接感知服务提供者的存在，服务提供者</w:t>
      </w:r>
      <w:r w:rsidRPr="00F541F1">
        <w:rPr>
          <w:rFonts w:cs="Arial" w:hint="eastAsia"/>
          <w:color w:val="000000"/>
          <w:kern w:val="0"/>
          <w:szCs w:val="21"/>
        </w:rPr>
        <w:t>某个节点</w:t>
      </w:r>
      <w:r w:rsidRPr="00F541F1">
        <w:rPr>
          <w:rFonts w:cs="Arial"/>
          <w:color w:val="000000"/>
          <w:kern w:val="0"/>
          <w:szCs w:val="21"/>
        </w:rPr>
        <w:t>死机</w:t>
      </w:r>
      <w:r w:rsidRPr="00F541F1">
        <w:rPr>
          <w:rFonts w:cs="Arial" w:hint="eastAsia"/>
          <w:color w:val="000000"/>
          <w:kern w:val="0"/>
          <w:szCs w:val="21"/>
        </w:rPr>
        <w:t>，将记录下来供</w:t>
      </w:r>
      <w:r w:rsidRPr="00F541F1">
        <w:rPr>
          <w:rFonts w:cs="Arial"/>
          <w:color w:val="000000"/>
          <w:kern w:val="0"/>
          <w:szCs w:val="21"/>
        </w:rPr>
        <w:t>服务消费者</w:t>
      </w:r>
      <w:r w:rsidRPr="00F541F1">
        <w:rPr>
          <w:rFonts w:cs="Arial" w:hint="eastAsia"/>
          <w:color w:val="000000"/>
          <w:kern w:val="0"/>
          <w:szCs w:val="21"/>
        </w:rPr>
        <w:t>定时来下载。</w:t>
      </w:r>
    </w:p>
    <w:p w:rsidR="00440900" w:rsidRPr="00F541F1" w:rsidRDefault="00440900" w:rsidP="00D26B8D">
      <w:pPr>
        <w:widowControl/>
        <w:numPr>
          <w:ilvl w:val="0"/>
          <w:numId w:val="4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color w:val="000000"/>
          <w:kern w:val="0"/>
          <w:szCs w:val="21"/>
        </w:rPr>
        <w:t>注册中心</w:t>
      </w:r>
      <w:r w:rsidRPr="00F541F1">
        <w:rPr>
          <w:rFonts w:cs="Arial" w:hint="eastAsia"/>
          <w:color w:val="000000"/>
          <w:kern w:val="0"/>
          <w:szCs w:val="21"/>
        </w:rPr>
        <w:t>短时间停</w:t>
      </w:r>
      <w:r w:rsidRPr="00F541F1">
        <w:rPr>
          <w:rFonts w:cs="Arial"/>
          <w:color w:val="000000"/>
          <w:kern w:val="0"/>
          <w:szCs w:val="21"/>
        </w:rPr>
        <w:t>机，不影响已运行的提供者和消费者，消费者在本地</w:t>
      </w:r>
      <w:r w:rsidRPr="00F541F1">
        <w:rPr>
          <w:rFonts w:cs="Arial" w:hint="eastAsia"/>
          <w:color w:val="000000"/>
          <w:kern w:val="0"/>
          <w:szCs w:val="21"/>
        </w:rPr>
        <w:t>内存</w:t>
      </w:r>
      <w:r w:rsidRPr="00F541F1">
        <w:rPr>
          <w:rFonts w:cs="Arial"/>
          <w:color w:val="000000"/>
          <w:kern w:val="0"/>
          <w:szCs w:val="21"/>
        </w:rPr>
        <w:t>缓存了提供者列表</w:t>
      </w:r>
      <w:r w:rsidRPr="00F541F1">
        <w:rPr>
          <w:rFonts w:cs="Arial" w:hint="eastAsia"/>
          <w:color w:val="000000"/>
          <w:kern w:val="0"/>
          <w:szCs w:val="21"/>
        </w:rPr>
        <w:t>。</w:t>
      </w:r>
    </w:p>
    <w:p w:rsidR="00440900" w:rsidRPr="00F541F1" w:rsidRDefault="00440900" w:rsidP="00D26B8D">
      <w:pPr>
        <w:widowControl/>
        <w:numPr>
          <w:ilvl w:val="0"/>
          <w:numId w:val="4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color w:val="000000"/>
          <w:kern w:val="0"/>
          <w:szCs w:val="21"/>
        </w:rPr>
        <w:t>注册中心是可选的，服务消费者可以直连服务提供者</w:t>
      </w:r>
      <w:r w:rsidRPr="00F541F1">
        <w:rPr>
          <w:rFonts w:cs="Arial" w:hint="eastAsia"/>
          <w:color w:val="000000"/>
          <w:kern w:val="0"/>
          <w:szCs w:val="21"/>
        </w:rPr>
        <w:t>进行调用。</w:t>
      </w:r>
    </w:p>
    <w:p w:rsidR="00440900" w:rsidRPr="00F541F1" w:rsidRDefault="00440900" w:rsidP="00D26B8D">
      <w:pPr>
        <w:widowControl/>
        <w:numPr>
          <w:ilvl w:val="0"/>
          <w:numId w:val="4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color w:val="000000"/>
          <w:kern w:val="0"/>
          <w:szCs w:val="21"/>
        </w:rPr>
        <w:t>服务提供者</w:t>
      </w:r>
      <w:r w:rsidRPr="00F541F1">
        <w:rPr>
          <w:rFonts w:cs="Arial" w:hint="eastAsia"/>
          <w:color w:val="000000"/>
          <w:kern w:val="0"/>
          <w:szCs w:val="21"/>
        </w:rPr>
        <w:t>多个节点</w:t>
      </w:r>
      <w:r w:rsidRPr="00F541F1">
        <w:rPr>
          <w:rFonts w:cs="Arial"/>
          <w:color w:val="000000"/>
          <w:kern w:val="0"/>
          <w:szCs w:val="21"/>
        </w:rPr>
        <w:t>全部</w:t>
      </w:r>
      <w:r w:rsidRPr="00F541F1">
        <w:rPr>
          <w:rFonts w:cs="Arial" w:hint="eastAsia"/>
          <w:color w:val="000000"/>
          <w:kern w:val="0"/>
          <w:szCs w:val="21"/>
        </w:rPr>
        <w:t>死</w:t>
      </w:r>
      <w:r w:rsidRPr="00F541F1">
        <w:rPr>
          <w:rFonts w:cs="Arial"/>
          <w:color w:val="000000"/>
          <w:kern w:val="0"/>
          <w:szCs w:val="21"/>
        </w:rPr>
        <w:t>掉后，服务消费者将无法</w:t>
      </w:r>
      <w:r w:rsidRPr="00F541F1">
        <w:rPr>
          <w:rFonts w:cs="Arial" w:hint="eastAsia"/>
          <w:color w:val="000000"/>
          <w:kern w:val="0"/>
          <w:szCs w:val="21"/>
        </w:rPr>
        <w:t>调</w:t>
      </w:r>
      <w:r w:rsidRPr="00F541F1">
        <w:rPr>
          <w:rFonts w:cs="Arial"/>
          <w:color w:val="000000"/>
          <w:kern w:val="0"/>
          <w:szCs w:val="21"/>
        </w:rPr>
        <w:t>用</w:t>
      </w:r>
      <w:r w:rsidRPr="00F541F1">
        <w:rPr>
          <w:rFonts w:cs="Arial" w:hint="eastAsia"/>
          <w:color w:val="000000"/>
          <w:kern w:val="0"/>
          <w:szCs w:val="21"/>
        </w:rPr>
        <w:t>。</w:t>
      </w:r>
    </w:p>
    <w:p w:rsidR="00440900" w:rsidRPr="00F541F1" w:rsidRDefault="00440900" w:rsidP="00D26B8D">
      <w:pPr>
        <w:widowControl/>
        <w:numPr>
          <w:ilvl w:val="0"/>
          <w:numId w:val="5"/>
        </w:numPr>
        <w:shd w:val="clear" w:color="auto" w:fill="FFFFFF"/>
        <w:jc w:val="left"/>
        <w:rPr>
          <w:rFonts w:cs="Arial"/>
          <w:color w:val="000000"/>
          <w:kern w:val="0"/>
          <w:szCs w:val="21"/>
        </w:rPr>
      </w:pPr>
      <w:r w:rsidRPr="00F541F1">
        <w:rPr>
          <w:rFonts w:cs="Arial"/>
          <w:color w:val="000000"/>
          <w:kern w:val="0"/>
          <w:szCs w:val="21"/>
        </w:rPr>
        <w:t>服务提供者无状态，可动态增</w:t>
      </w:r>
      <w:r w:rsidRPr="00F541F1">
        <w:rPr>
          <w:rFonts w:cs="Arial" w:hint="eastAsia"/>
          <w:color w:val="000000"/>
          <w:kern w:val="0"/>
          <w:szCs w:val="21"/>
        </w:rPr>
        <w:t>减节点</w:t>
      </w:r>
      <w:r w:rsidRPr="00F541F1">
        <w:rPr>
          <w:rFonts w:cs="Arial"/>
          <w:color w:val="000000"/>
          <w:kern w:val="0"/>
          <w:szCs w:val="21"/>
        </w:rPr>
        <w:t>，服务消费者</w:t>
      </w:r>
      <w:r w:rsidRPr="00F541F1">
        <w:rPr>
          <w:rFonts w:cs="Arial" w:hint="eastAsia"/>
          <w:color w:val="000000"/>
          <w:kern w:val="0"/>
          <w:szCs w:val="21"/>
        </w:rPr>
        <w:t>每1分钟向注册中心取一次。</w:t>
      </w:r>
    </w:p>
    <w:p w:rsidR="00440900" w:rsidRDefault="006713FC" w:rsidP="006713FC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31" w:name="_Toc394324973"/>
      <w:r w:rsidRPr="006713FC">
        <w:rPr>
          <w:rFonts w:ascii="微软雅黑" w:hAnsi="微软雅黑" w:hint="eastAsia"/>
        </w:rPr>
        <w:t>RSF服务注册中心</w:t>
      </w:r>
      <w:bookmarkEnd w:id="31"/>
    </w:p>
    <w:p w:rsidR="00F858DE" w:rsidRPr="00F858DE" w:rsidRDefault="00F858DE" w:rsidP="00F858DE">
      <w:pPr>
        <w:ind w:firstLine="420"/>
      </w:pPr>
      <w:r>
        <w:rPr>
          <w:rFonts w:hint="eastAsia"/>
        </w:rPr>
        <w:t>服务注册中心(</w:t>
      </w:r>
      <w:r w:rsidRPr="00F541F1">
        <w:rPr>
          <w:rFonts w:hint="eastAsia"/>
        </w:rPr>
        <w:t>HRC</w:t>
      </w:r>
      <w:r>
        <w:rPr>
          <w:rFonts w:hint="eastAsia"/>
        </w:rPr>
        <w:t>)</w:t>
      </w:r>
      <w:r w:rsidRPr="00F541F1">
        <w:rPr>
          <w:rFonts w:hint="eastAsia"/>
        </w:rPr>
        <w:t>是</w:t>
      </w:r>
      <w:r>
        <w:rPr>
          <w:rFonts w:hint="eastAsia"/>
        </w:rPr>
        <w:t>W</w:t>
      </w:r>
      <w:r w:rsidRPr="00F541F1">
        <w:rPr>
          <w:rFonts w:hint="eastAsia"/>
        </w:rPr>
        <w:t>eb应用</w:t>
      </w:r>
      <w:r>
        <w:rPr>
          <w:rFonts w:hint="eastAsia"/>
        </w:rPr>
        <w:t>，</w:t>
      </w:r>
      <w:r w:rsidRPr="00F541F1">
        <w:rPr>
          <w:rFonts w:hint="eastAsia"/>
        </w:rPr>
        <w:t xml:space="preserve">可以用浏览器访问，是众多服务的管理者，是“服务”的总控制中心。主要用途，参见 </w:t>
      </w:r>
      <w:hyperlink w:anchor="_RSF、HRC体系结构" w:history="1">
        <w:r w:rsidRPr="007E7818">
          <w:rPr>
            <w:rStyle w:val="a4"/>
          </w:rPr>
          <w:t>RSF体系结构</w:t>
        </w:r>
      </w:hyperlink>
      <w:r w:rsidRPr="00F541F1">
        <w:rPr>
          <w:rFonts w:hint="eastAsia"/>
        </w:rPr>
        <w:t>。</w:t>
      </w:r>
    </w:p>
    <w:p w:rsidR="00F011F0" w:rsidRPr="0053229F" w:rsidRDefault="0053229F" w:rsidP="006713FC">
      <w:pPr>
        <w:pStyle w:val="2"/>
        <w:numPr>
          <w:ilvl w:val="2"/>
          <w:numId w:val="1"/>
        </w:numPr>
        <w:spacing w:line="240" w:lineRule="auto"/>
        <w:rPr>
          <w:rFonts w:ascii="微软雅黑" w:hAnsi="微软雅黑"/>
        </w:rPr>
      </w:pPr>
      <w:bookmarkStart w:id="32" w:name="_Toc394324974"/>
      <w:r w:rsidRPr="0053229F">
        <w:rPr>
          <w:rFonts w:ascii="微软雅黑" w:hAnsi="微软雅黑" w:hint="eastAsia"/>
        </w:rPr>
        <w:t>访问</w:t>
      </w:r>
      <w:r w:rsidR="00F011F0" w:rsidRPr="0053229F">
        <w:rPr>
          <w:rFonts w:ascii="微软雅黑" w:hAnsi="微软雅黑" w:hint="eastAsia"/>
        </w:rPr>
        <w:t>生产环境的注册中心</w:t>
      </w:r>
      <w:bookmarkEnd w:id="32"/>
    </w:p>
    <w:p w:rsidR="0053229F" w:rsidRDefault="00F011F0" w:rsidP="00F327E6">
      <w:r w:rsidRPr="00F541F1">
        <w:rPr>
          <w:rFonts w:hint="eastAsia"/>
        </w:rPr>
        <w:t>域名是：register.org.hc360.com，所有业务系统通过这个域名访问生产环境的注册中心。</w:t>
      </w:r>
    </w:p>
    <w:p w:rsidR="0053229F" w:rsidRDefault="0053229F" w:rsidP="00F327E6">
      <w:r>
        <w:rPr>
          <w:rFonts w:hint="eastAsia"/>
        </w:rPr>
        <w:t>先登录中转机(需要账号)</w:t>
      </w:r>
    </w:p>
    <w:p w:rsidR="0053229F" w:rsidRPr="0053229F" w:rsidRDefault="0053229F" w:rsidP="00F327E6">
      <w:r>
        <w:rPr>
          <w:rFonts w:hint="eastAsia"/>
        </w:rPr>
        <w:t>用浏览器访问地址：</w:t>
      </w:r>
      <w:hyperlink r:id="rId14" w:history="1">
        <w:r w:rsidRPr="00F541F1">
          <w:rPr>
            <w:rStyle w:val="a4"/>
          </w:rPr>
          <w:t>http://register.org.hc360.com/register/login.htm</w:t>
        </w:r>
      </w:hyperlink>
      <w:r>
        <w:rPr>
          <w:rFonts w:hint="eastAsia"/>
        </w:rPr>
        <w:t xml:space="preserve">  (需要账号)</w:t>
      </w:r>
    </w:p>
    <w:p w:rsidR="00F011F0" w:rsidRPr="0053229F" w:rsidRDefault="0053229F" w:rsidP="006713FC">
      <w:pPr>
        <w:pStyle w:val="2"/>
        <w:numPr>
          <w:ilvl w:val="2"/>
          <w:numId w:val="1"/>
        </w:numPr>
        <w:spacing w:line="240" w:lineRule="auto"/>
        <w:rPr>
          <w:rFonts w:ascii="微软雅黑" w:hAnsi="微软雅黑"/>
        </w:rPr>
      </w:pPr>
      <w:bookmarkStart w:id="33" w:name="_Toc394324975"/>
      <w:r w:rsidRPr="0053229F">
        <w:rPr>
          <w:rFonts w:ascii="微软雅黑" w:hAnsi="微软雅黑" w:hint="eastAsia"/>
        </w:rPr>
        <w:lastRenderedPageBreak/>
        <w:t>访问</w:t>
      </w:r>
      <w:r w:rsidR="00F011F0" w:rsidRPr="0053229F">
        <w:rPr>
          <w:rFonts w:ascii="微软雅黑" w:hAnsi="微软雅黑" w:hint="eastAsia"/>
        </w:rPr>
        <w:t>测试环境的注册中心</w:t>
      </w:r>
      <w:bookmarkEnd w:id="33"/>
    </w:p>
    <w:tbl>
      <w:tblPr>
        <w:tblStyle w:val="a9"/>
        <w:tblW w:w="0" w:type="auto"/>
        <w:tblLook w:val="04A0"/>
      </w:tblPr>
      <w:tblGrid>
        <w:gridCol w:w="10682"/>
      </w:tblGrid>
      <w:tr w:rsidR="00784D02" w:rsidTr="00784D02">
        <w:tc>
          <w:tcPr>
            <w:tcW w:w="10682" w:type="dxa"/>
          </w:tcPr>
          <w:p w:rsidR="00784D02" w:rsidRPr="00F541F1" w:rsidRDefault="00784D02" w:rsidP="00F327E6">
            <w:r w:rsidRPr="00F541F1">
              <w:rPr>
                <w:rFonts w:hint="eastAsia"/>
              </w:rPr>
              <w:t xml:space="preserve">地址是： </w:t>
            </w:r>
            <w:hyperlink r:id="rId15" w:history="1">
              <w:r w:rsidRPr="00F541F1">
                <w:rPr>
                  <w:rStyle w:val="a4"/>
                </w:rPr>
                <w:t>http://register.org.hc360.com/register/login.htm</w:t>
              </w:r>
            </w:hyperlink>
            <w:r w:rsidRPr="00F541F1">
              <w:rPr>
                <w:rFonts w:hint="eastAsia"/>
              </w:rPr>
              <w:t xml:space="preserve">  </w:t>
            </w:r>
          </w:p>
          <w:p w:rsidR="00784D02" w:rsidRPr="00F541F1" w:rsidRDefault="00784D02" w:rsidP="00F327E6">
            <w:r w:rsidRPr="00F541F1">
              <w:rPr>
                <w:rFonts w:hint="eastAsia"/>
              </w:rPr>
              <w:t>用户名：MMT管理员</w:t>
            </w:r>
          </w:p>
          <w:p w:rsidR="00784D02" w:rsidRPr="00784D02" w:rsidRDefault="00784D02" w:rsidP="00F327E6">
            <w:r w:rsidRPr="00F541F1">
              <w:rPr>
                <w:rFonts w:hint="eastAsia"/>
              </w:rPr>
              <w:t>密  码：1</w:t>
            </w:r>
          </w:p>
        </w:tc>
      </w:tr>
    </w:tbl>
    <w:p w:rsidR="00F011F0" w:rsidRPr="00F541F1" w:rsidRDefault="00F011F0" w:rsidP="00F327E6"/>
    <w:p w:rsidR="00F011F0" w:rsidRDefault="007E7818" w:rsidP="00F327E6">
      <w:r>
        <w:t>#70</w:t>
      </w:r>
      <w:r>
        <w:rPr>
          <w:rFonts w:hint="eastAsia"/>
        </w:rPr>
        <w:t>环境</w:t>
      </w:r>
    </w:p>
    <w:tbl>
      <w:tblPr>
        <w:tblStyle w:val="a9"/>
        <w:tblW w:w="0" w:type="auto"/>
        <w:tblLook w:val="04A0"/>
      </w:tblPr>
      <w:tblGrid>
        <w:gridCol w:w="10682"/>
      </w:tblGrid>
      <w:tr w:rsidR="00784D02" w:rsidTr="00784D02">
        <w:tc>
          <w:tcPr>
            <w:tcW w:w="10682" w:type="dxa"/>
          </w:tcPr>
          <w:p w:rsidR="00784D02" w:rsidRPr="00F541F1" w:rsidRDefault="00784D02" w:rsidP="00F327E6">
            <w:r w:rsidRPr="00F541F1">
              <w:rPr>
                <w:rFonts w:hint="eastAsia"/>
              </w:rPr>
              <w:t>192.168.44.15 register.org.hc360.com   #注册管理中心</w:t>
            </w:r>
          </w:p>
          <w:p w:rsidR="00784D02" w:rsidRPr="00F541F1" w:rsidRDefault="00784D02" w:rsidP="00F327E6">
            <w:r w:rsidRPr="00F541F1">
              <w:rPr>
                <w:rFonts w:hint="eastAsia"/>
              </w:rPr>
              <w:t>192.168.44.15 configure.org.hc360.com   #配置管理中心</w:t>
            </w:r>
          </w:p>
          <w:p w:rsidR="00784D02" w:rsidRDefault="00784D02" w:rsidP="00F327E6">
            <w:r w:rsidRPr="00F541F1">
              <w:t>192.168.44.22 sso.hc360.com</w:t>
            </w:r>
          </w:p>
        </w:tc>
      </w:tr>
    </w:tbl>
    <w:p w:rsidR="00F011F0" w:rsidRPr="00F541F1" w:rsidRDefault="00F011F0" w:rsidP="00F327E6"/>
    <w:p w:rsidR="00F011F0" w:rsidRPr="00F541F1" w:rsidRDefault="007E7818" w:rsidP="00F327E6">
      <w:r>
        <w:t>#75</w:t>
      </w:r>
      <w:r>
        <w:rPr>
          <w:rFonts w:hint="eastAsia"/>
        </w:rPr>
        <w:t>环境</w:t>
      </w:r>
    </w:p>
    <w:tbl>
      <w:tblPr>
        <w:tblStyle w:val="a9"/>
        <w:tblW w:w="0" w:type="auto"/>
        <w:tblLook w:val="04A0"/>
      </w:tblPr>
      <w:tblGrid>
        <w:gridCol w:w="10682"/>
      </w:tblGrid>
      <w:tr w:rsidR="00784D02" w:rsidTr="00784D02">
        <w:tc>
          <w:tcPr>
            <w:tcW w:w="10682" w:type="dxa"/>
          </w:tcPr>
          <w:p w:rsidR="00784D02" w:rsidRPr="00F541F1" w:rsidRDefault="00784D02" w:rsidP="00F327E6">
            <w:r w:rsidRPr="00F541F1">
              <w:rPr>
                <w:rFonts w:hint="eastAsia"/>
              </w:rPr>
              <w:t>192.168.44.16 register.org.hc360.com   #注册管理中心</w:t>
            </w:r>
          </w:p>
          <w:p w:rsidR="00784D02" w:rsidRPr="00F541F1" w:rsidRDefault="00784D02" w:rsidP="00F327E6">
            <w:r w:rsidRPr="00F541F1">
              <w:rPr>
                <w:rFonts w:hint="eastAsia"/>
              </w:rPr>
              <w:t>192.168.44.16 configure.org.hc360.com   #配置管理中心</w:t>
            </w:r>
          </w:p>
          <w:p w:rsidR="00784D02" w:rsidRDefault="00784D02" w:rsidP="00F327E6">
            <w:r w:rsidRPr="00F541F1">
              <w:t>192.168.44.23 sso.hc360.com</w:t>
            </w:r>
          </w:p>
        </w:tc>
      </w:tr>
    </w:tbl>
    <w:p w:rsidR="00F011F0" w:rsidRPr="00F541F1" w:rsidRDefault="00F011F0" w:rsidP="00F327E6"/>
    <w:p w:rsidR="00F011F0" w:rsidRPr="00F541F1" w:rsidRDefault="00F011F0" w:rsidP="00F327E6">
      <w:r w:rsidRPr="00F541F1">
        <w:t>#81</w:t>
      </w:r>
      <w:r w:rsidR="007E7818">
        <w:rPr>
          <w:rFonts w:hint="eastAsia"/>
        </w:rPr>
        <w:t>环境</w:t>
      </w:r>
    </w:p>
    <w:tbl>
      <w:tblPr>
        <w:tblStyle w:val="a9"/>
        <w:tblW w:w="0" w:type="auto"/>
        <w:tblLook w:val="04A0"/>
      </w:tblPr>
      <w:tblGrid>
        <w:gridCol w:w="10682"/>
      </w:tblGrid>
      <w:tr w:rsidR="00784D02" w:rsidTr="00784D02">
        <w:tc>
          <w:tcPr>
            <w:tcW w:w="10682" w:type="dxa"/>
          </w:tcPr>
          <w:p w:rsidR="00784D02" w:rsidRPr="00F541F1" w:rsidRDefault="00784D02" w:rsidP="00F327E6">
            <w:r w:rsidRPr="00F541F1">
              <w:rPr>
                <w:rFonts w:hint="eastAsia"/>
              </w:rPr>
              <w:t>192.168.44.38 register.org.hc360.com   #注册管理中心</w:t>
            </w:r>
          </w:p>
          <w:p w:rsidR="00784D02" w:rsidRPr="00F541F1" w:rsidRDefault="00784D02" w:rsidP="00F327E6">
            <w:r w:rsidRPr="00F541F1">
              <w:rPr>
                <w:rFonts w:hint="eastAsia"/>
              </w:rPr>
              <w:t>192.168.44.38 configure.org.hc360.com   #配置管理中心</w:t>
            </w:r>
          </w:p>
          <w:p w:rsidR="00784D02" w:rsidRDefault="00784D02" w:rsidP="00F327E6">
            <w:r w:rsidRPr="00F541F1">
              <w:t>192.168.44.21 sso.hc360.com</w:t>
            </w:r>
          </w:p>
        </w:tc>
      </w:tr>
    </w:tbl>
    <w:p w:rsidR="00F011F0" w:rsidRPr="00F541F1" w:rsidRDefault="00F011F0" w:rsidP="00F327E6"/>
    <w:p w:rsidR="00F011F0" w:rsidRDefault="00F011F0" w:rsidP="00F327E6">
      <w:r w:rsidRPr="00F541F1">
        <w:t>#113</w:t>
      </w:r>
      <w:r w:rsidR="007E7818">
        <w:rPr>
          <w:rFonts w:hint="eastAsia"/>
        </w:rPr>
        <w:t>环境</w:t>
      </w:r>
    </w:p>
    <w:tbl>
      <w:tblPr>
        <w:tblStyle w:val="a9"/>
        <w:tblW w:w="0" w:type="auto"/>
        <w:tblLook w:val="04A0"/>
      </w:tblPr>
      <w:tblGrid>
        <w:gridCol w:w="10682"/>
      </w:tblGrid>
      <w:tr w:rsidR="00784D02" w:rsidTr="00784D02">
        <w:tc>
          <w:tcPr>
            <w:tcW w:w="10682" w:type="dxa"/>
          </w:tcPr>
          <w:p w:rsidR="00784D02" w:rsidRPr="00F541F1" w:rsidRDefault="00784D02" w:rsidP="00F327E6">
            <w:r w:rsidRPr="00F541F1">
              <w:rPr>
                <w:rFonts w:hint="eastAsia"/>
              </w:rPr>
              <w:t>192.168.44.45 register.org.hc360.com   #注册管理中心</w:t>
            </w:r>
          </w:p>
          <w:p w:rsidR="00784D02" w:rsidRPr="00F541F1" w:rsidRDefault="00784D02" w:rsidP="00F327E6">
            <w:r w:rsidRPr="00F541F1">
              <w:rPr>
                <w:rFonts w:hint="eastAsia"/>
              </w:rPr>
              <w:t>192.168.44.45 configure.org.hc360.com   #配置管理中心</w:t>
            </w:r>
          </w:p>
          <w:p w:rsidR="00784D02" w:rsidRDefault="00784D02" w:rsidP="00F327E6">
            <w:r w:rsidRPr="00F541F1">
              <w:t>192.168.44.36 sso.hc360.com</w:t>
            </w:r>
          </w:p>
        </w:tc>
      </w:tr>
    </w:tbl>
    <w:p w:rsidR="00784D02" w:rsidRPr="00F541F1" w:rsidRDefault="00784D02" w:rsidP="00F327E6"/>
    <w:p w:rsidR="00F011F0" w:rsidRPr="00F541F1" w:rsidRDefault="00F011F0" w:rsidP="00F327E6">
      <w:r w:rsidRPr="00F541F1">
        <w:rPr>
          <w:rFonts w:hint="eastAsia"/>
        </w:rPr>
        <w:t>所有业务系统通过这个域名访问服务注册中心：register.org.hc360.com</w:t>
      </w:r>
    </w:p>
    <w:p w:rsidR="00F011F0" w:rsidRPr="00F541F1" w:rsidRDefault="00F011F0" w:rsidP="00F327E6">
      <w:r w:rsidRPr="00F541F1">
        <w:rPr>
          <w:rFonts w:hint="eastAsia"/>
        </w:rPr>
        <w:t>注：以上配置信息于2013-02-25更新，当你使用时如已发生变化请以实际配置为准。</w:t>
      </w:r>
    </w:p>
    <w:p w:rsidR="00F011F0" w:rsidRPr="00F541F1" w:rsidRDefault="0053229F" w:rsidP="006713FC">
      <w:pPr>
        <w:pStyle w:val="2"/>
        <w:numPr>
          <w:ilvl w:val="2"/>
          <w:numId w:val="1"/>
        </w:numPr>
        <w:spacing w:line="240" w:lineRule="auto"/>
        <w:rPr>
          <w:rFonts w:ascii="微软雅黑" w:hAnsi="微软雅黑"/>
        </w:rPr>
      </w:pPr>
      <w:bookmarkStart w:id="34" w:name="_Toc394324976"/>
      <w:r>
        <w:rPr>
          <w:rFonts w:ascii="微软雅黑" w:hAnsi="微软雅黑" w:hint="eastAsia"/>
        </w:rPr>
        <w:t>服务注册中心</w:t>
      </w:r>
      <w:r w:rsidR="000B230C" w:rsidRPr="00F541F1">
        <w:rPr>
          <w:rFonts w:ascii="微软雅黑" w:hAnsi="微软雅黑" w:hint="eastAsia"/>
        </w:rPr>
        <w:t>的</w:t>
      </w:r>
      <w:r w:rsidR="0068312A" w:rsidRPr="00F541F1">
        <w:rPr>
          <w:rFonts w:ascii="微软雅黑" w:hAnsi="微软雅黑" w:hint="eastAsia"/>
        </w:rPr>
        <w:t>操作</w:t>
      </w:r>
      <w:r w:rsidR="000B230C" w:rsidRPr="00F541F1">
        <w:rPr>
          <w:rFonts w:ascii="微软雅黑" w:hAnsi="微软雅黑" w:hint="eastAsia"/>
        </w:rPr>
        <w:t>界面</w:t>
      </w:r>
      <w:bookmarkEnd w:id="34"/>
    </w:p>
    <w:p w:rsidR="00F011F0" w:rsidRPr="00F541F1" w:rsidRDefault="00F011F0" w:rsidP="00F327E6">
      <w:r w:rsidRPr="00F541F1">
        <w:rPr>
          <w:rFonts w:hint="eastAsia"/>
        </w:rPr>
        <w:t>一、登录到服务注册中心后，在左侧菜单</w:t>
      </w:r>
      <w:r w:rsidRPr="00F541F1">
        <w:t>—</w:t>
      </w:r>
      <w:r w:rsidRPr="00F541F1">
        <w:rPr>
          <w:rFonts w:hint="eastAsia"/>
        </w:rPr>
        <w:t>&gt;服务注册管理，可查看全部已经注册的服务信息，如下图。</w:t>
      </w:r>
    </w:p>
    <w:p w:rsidR="00F011F0" w:rsidRPr="00F541F1" w:rsidRDefault="00B12084" w:rsidP="00F327E6">
      <w:pPr>
        <w:ind w:firstLine="420"/>
      </w:pPr>
      <w:r>
        <w:rPr>
          <w:noProof/>
        </w:rPr>
        <w:lastRenderedPageBreak/>
        <w:drawing>
          <wp:inline distT="0" distB="0" distL="0" distR="0">
            <wp:extent cx="6313170" cy="2369820"/>
            <wp:effectExtent l="19050" t="19050" r="1143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369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系统名：服务提供者所属的系统。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服务名：接口的全限定名。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发布者：服务的发布人，用于找到负责人。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所属部门：服务的发布人的部门，为跨部门应用而准备。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服务显示名：服务的简名，只为查看。</w:t>
      </w:r>
    </w:p>
    <w:p w:rsidR="00F011F0" w:rsidRPr="00F541F1" w:rsidRDefault="00F011F0" w:rsidP="00F327E6">
      <w:pPr>
        <w:ind w:firstLine="420"/>
      </w:pPr>
      <w:r w:rsidRPr="00F541F1">
        <w:t>J</w:t>
      </w:r>
      <w:r w:rsidRPr="00F541F1">
        <w:rPr>
          <w:rFonts w:hint="eastAsia"/>
        </w:rPr>
        <w:t>ar版本号：Rsf的版本号。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接口描述：接口的说明文档，显示的弹窗中，这是重点。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节点信息：一个应用布署了多个节点，一个服务接口就会有多个提供者，它们之间只是IP,端口不同。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节点信息--IP：某个节点的IP。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节点信息</w:t>
      </w:r>
      <w:r w:rsidRPr="00F541F1">
        <w:t>—</w:t>
      </w:r>
      <w:r w:rsidRPr="00F541F1">
        <w:rPr>
          <w:rFonts w:hint="eastAsia"/>
        </w:rPr>
        <w:t>端口：某个节点的端口。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节点信息</w:t>
      </w:r>
      <w:r w:rsidRPr="00F541F1">
        <w:t>—</w:t>
      </w:r>
      <w:r w:rsidRPr="00F541F1">
        <w:rPr>
          <w:rFonts w:hint="eastAsia"/>
        </w:rPr>
        <w:t>状态：某个节点的状态。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节点信息</w:t>
      </w:r>
      <w:r w:rsidRPr="00F541F1">
        <w:t>—</w:t>
      </w:r>
      <w:r w:rsidRPr="00F541F1">
        <w:rPr>
          <w:rFonts w:hint="eastAsia"/>
        </w:rPr>
        <w:t>操作：停用、启用某个节点的服务接口。停止消息会被推送给客户端，客户端将不再向这个节点的服务接口发起请求。</w:t>
      </w:r>
    </w:p>
    <w:p w:rsidR="00F011F0" w:rsidRPr="00F541F1" w:rsidRDefault="00F011F0" w:rsidP="00F327E6">
      <w:r w:rsidRPr="00F541F1">
        <w:rPr>
          <w:rFonts w:hint="eastAsia"/>
        </w:rPr>
        <w:t>二、查看某个接口的详细描述： 在列表中点击“View”按钮，弹出窗口。</w:t>
      </w:r>
    </w:p>
    <w:p w:rsidR="00F011F0" w:rsidRPr="00F541F1" w:rsidRDefault="00F011F0" w:rsidP="00F327E6">
      <w:r w:rsidRPr="00F541F1">
        <w:rPr>
          <w:rFonts w:hint="eastAsia"/>
        </w:rPr>
        <w:tab/>
        <w:t>可以复制到IDE中，参与编译。</w:t>
      </w:r>
    </w:p>
    <w:p w:rsidR="00F011F0" w:rsidRPr="00F541F1" w:rsidRDefault="00B12084" w:rsidP="00F327E6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325745" cy="3562350"/>
            <wp:effectExtent l="19050" t="19050" r="27305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562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218" w:rsidRDefault="00CC5218" w:rsidP="006713FC">
      <w:r w:rsidRPr="00F541F1">
        <w:br w:type="page"/>
      </w:r>
    </w:p>
    <w:p w:rsidR="0033719B" w:rsidRPr="006713FC" w:rsidRDefault="0033719B" w:rsidP="006713FC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35" w:name="_Toc394324977"/>
      <w:r w:rsidRPr="006713FC">
        <w:rPr>
          <w:rFonts w:ascii="微软雅黑" w:hAnsi="微软雅黑" w:hint="eastAsia"/>
        </w:rPr>
        <w:lastRenderedPageBreak/>
        <w:t>RSF监控中心</w:t>
      </w:r>
      <w:r w:rsidR="00832104">
        <w:rPr>
          <w:rFonts w:ascii="微软雅黑" w:hAnsi="微软雅黑" w:hint="eastAsia"/>
        </w:rPr>
        <w:t>（试用版）</w:t>
      </w:r>
      <w:bookmarkEnd w:id="35"/>
    </w:p>
    <w:p w:rsidR="00735898" w:rsidRDefault="00735898" w:rsidP="00F327E6">
      <w:pPr>
        <w:ind w:firstLine="420"/>
      </w:pPr>
      <w:r>
        <w:rPr>
          <w:rFonts w:hint="eastAsia"/>
        </w:rPr>
        <w:t>RSF监控中心是rsf服务调用情况的总监控中心。是实现服务治理的重要组成部分。</w:t>
      </w:r>
    </w:p>
    <w:p w:rsidR="00B53A9F" w:rsidRDefault="00B53A9F" w:rsidP="00F327E6">
      <w:pPr>
        <w:ind w:firstLine="420"/>
      </w:pPr>
      <w:r>
        <w:rPr>
          <w:rFonts w:hint="eastAsia"/>
        </w:rPr>
        <w:t>主要作用：调用统计，</w:t>
      </w:r>
      <w:r w:rsidRPr="00B53A9F">
        <w:rPr>
          <w:rFonts w:hint="eastAsia"/>
        </w:rPr>
        <w:t>统计每天的服务调用量、响应时间、失败次数，作为容量规划的参考指标</w:t>
      </w:r>
    </w:p>
    <w:p w:rsidR="00B53A9F" w:rsidRDefault="00B53A9F" w:rsidP="00F327E6">
      <w:pPr>
        <w:ind w:firstLine="420"/>
      </w:pPr>
    </w:p>
    <w:p w:rsidR="00B53A9F" w:rsidRDefault="00B53A9F" w:rsidP="00F327E6">
      <w:pPr>
        <w:ind w:firstLine="420"/>
      </w:pPr>
      <w:r>
        <w:rPr>
          <w:rFonts w:hint="eastAsia"/>
        </w:rPr>
        <w:t>访问生产环境的RSF监控中心：</w:t>
      </w:r>
      <w:r>
        <w:rPr>
          <w:rFonts w:hint="eastAsia"/>
        </w:rPr>
        <w:tab/>
      </w:r>
    </w:p>
    <w:p w:rsidR="00B53A9F" w:rsidRPr="00B53A9F" w:rsidRDefault="00B53A9F" w:rsidP="00B53A9F">
      <w:pPr>
        <w:ind w:left="420" w:firstLine="420"/>
      </w:pPr>
      <w:r>
        <w:rPr>
          <w:rFonts w:hint="eastAsia"/>
        </w:rPr>
        <w:t>先登录中转机(需要账号)</w:t>
      </w:r>
    </w:p>
    <w:p w:rsidR="00844F9E" w:rsidRPr="00844F9E" w:rsidRDefault="00B53A9F" w:rsidP="00B53A9F">
      <w:pPr>
        <w:ind w:left="420" w:firstLine="420"/>
      </w:pPr>
      <w:r>
        <w:rPr>
          <w:rFonts w:hint="eastAsia"/>
        </w:rPr>
        <w:t>用浏览器访问地址：</w:t>
      </w:r>
      <w:r w:rsidR="00844F9E" w:rsidRPr="00844F9E">
        <w:t>http://rsfmonitor.org.hc360.com/rsfmonitor/</w:t>
      </w:r>
    </w:p>
    <w:p w:rsidR="00844F9E" w:rsidRDefault="00844F9E" w:rsidP="00F327E6">
      <w:pPr>
        <w:ind w:firstLine="420"/>
      </w:pPr>
    </w:p>
    <w:p w:rsidR="00B53A9F" w:rsidRDefault="00B53A9F" w:rsidP="00B53A9F">
      <w:pPr>
        <w:ind w:firstLine="420"/>
      </w:pPr>
      <w:r>
        <w:rPr>
          <w:rFonts w:hint="eastAsia"/>
        </w:rPr>
        <w:t>访问测试环境的RSF监控中心：</w:t>
      </w:r>
      <w:r>
        <w:rPr>
          <w:rFonts w:hint="eastAsia"/>
        </w:rPr>
        <w:tab/>
      </w:r>
    </w:p>
    <w:p w:rsidR="00B53A9F" w:rsidRDefault="00B53A9F" w:rsidP="00B53A9F">
      <w:pPr>
        <w:ind w:left="420" w:firstLine="420"/>
      </w:pPr>
      <w:r>
        <w:rPr>
          <w:rFonts w:hint="eastAsia"/>
        </w:rPr>
        <w:t>先配置正确的测试环境的host</w:t>
      </w:r>
    </w:p>
    <w:p w:rsidR="00B53A9F" w:rsidRPr="00844F9E" w:rsidRDefault="00B53A9F" w:rsidP="00B53A9F">
      <w:pPr>
        <w:ind w:left="420" w:firstLine="420"/>
      </w:pPr>
      <w:r>
        <w:rPr>
          <w:rFonts w:hint="eastAsia"/>
        </w:rPr>
        <w:t>用浏览器访问地址：</w:t>
      </w:r>
      <w:r w:rsidRPr="00844F9E">
        <w:t>http://rsfmonitor.org.hc360.com/rsfmonitor/</w:t>
      </w:r>
    </w:p>
    <w:p w:rsidR="00844F9E" w:rsidRDefault="00844F9E" w:rsidP="00B53A9F">
      <w:pPr>
        <w:ind w:firstLine="420"/>
      </w:pPr>
    </w:p>
    <w:p w:rsidR="00945EDE" w:rsidRDefault="00945EDE" w:rsidP="00B53A9F">
      <w:pPr>
        <w:ind w:firstLine="420"/>
      </w:pPr>
      <w:r>
        <w:rPr>
          <w:noProof/>
        </w:rPr>
        <w:drawing>
          <wp:inline distT="0" distB="0" distL="0" distR="0">
            <wp:extent cx="6279953" cy="3552825"/>
            <wp:effectExtent l="19050" t="0" r="6547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953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7BD" w:rsidRDefault="00CC37BD" w:rsidP="00B53A9F">
      <w:pPr>
        <w:ind w:firstLine="420"/>
      </w:pPr>
    </w:p>
    <w:p w:rsidR="00CC37BD" w:rsidRDefault="00CC37BD" w:rsidP="00B53A9F">
      <w:pPr>
        <w:ind w:firstLine="420"/>
      </w:pPr>
      <w:r>
        <w:rPr>
          <w:rFonts w:hint="eastAsia"/>
        </w:rPr>
        <w:t>RSF2.1.0对监控中心支持</w:t>
      </w:r>
    </w:p>
    <w:p w:rsidR="00CC37BD" w:rsidRDefault="00CC37BD" w:rsidP="00B53A9F">
      <w:pPr>
        <w:ind w:firstLine="420"/>
      </w:pPr>
      <w:r>
        <w:rPr>
          <w:rFonts w:hint="eastAsia"/>
        </w:rPr>
        <w:t>客户端：RSF2.1.0</w:t>
      </w:r>
    </w:p>
    <w:p w:rsidR="00CC37BD" w:rsidRDefault="00CC37BD" w:rsidP="00B53A9F">
      <w:pPr>
        <w:ind w:firstLine="420"/>
      </w:pPr>
      <w:r>
        <w:rPr>
          <w:rFonts w:hint="eastAsia"/>
        </w:rPr>
        <w:t>服务端：RSF监控中心，rsf://</w:t>
      </w:r>
      <w:r w:rsidRPr="00CC37BD">
        <w:t xml:space="preserve"> rsfmonitor.org.hc360.com</w:t>
      </w:r>
      <w:r>
        <w:rPr>
          <w:rFonts w:hint="eastAsia"/>
        </w:rPr>
        <w:t>:63639</w:t>
      </w:r>
    </w:p>
    <w:p w:rsidR="00CC37BD" w:rsidRDefault="00CC37BD" w:rsidP="00B53A9F">
      <w:pPr>
        <w:ind w:firstLine="420"/>
      </w:pPr>
      <w:r>
        <w:rPr>
          <w:rFonts w:hint="eastAsia"/>
        </w:rPr>
        <w:t>从RSF2.1.0起，加入到向监控中心异步报告的能力。客户端每</w:t>
      </w:r>
      <w:r w:rsidR="00832104">
        <w:rPr>
          <w:rFonts w:hint="eastAsia"/>
        </w:rPr>
        <w:t>积攒10000条报告或已达到1分钟，就向监控中心报告“调用情况详情记录”，含每一次的调用目标、耗时等等。</w:t>
      </w:r>
    </w:p>
    <w:p w:rsidR="00832104" w:rsidRPr="00832104" w:rsidRDefault="00832104" w:rsidP="00B53A9F">
      <w:pPr>
        <w:ind w:firstLine="420"/>
      </w:pPr>
      <w:r>
        <w:rPr>
          <w:rFonts w:hint="eastAsia"/>
        </w:rPr>
        <w:t>监控中心每天</w:t>
      </w:r>
      <w:r w:rsidR="008A7D50">
        <w:rPr>
          <w:rFonts w:hint="eastAsia"/>
        </w:rPr>
        <w:t>新建</w:t>
      </w:r>
      <w:r>
        <w:rPr>
          <w:rFonts w:hint="eastAsia"/>
        </w:rPr>
        <w:t>一张</w:t>
      </w:r>
      <w:r w:rsidR="008A7D50">
        <w:rPr>
          <w:rFonts w:hint="eastAsia"/>
        </w:rPr>
        <w:t>原始数据</w:t>
      </w:r>
      <w:r>
        <w:rPr>
          <w:rFonts w:hint="eastAsia"/>
        </w:rPr>
        <w:t>表（MySQL数据库）记录这些原始信息，晚上N时使用SQL分析出图表</w:t>
      </w:r>
      <w:r w:rsidR="008A7D50">
        <w:rPr>
          <w:rFonts w:hint="eastAsia"/>
        </w:rPr>
        <w:t>，把结果记录到结果表。原始数据表保留30天。</w:t>
      </w:r>
    </w:p>
    <w:p w:rsidR="00F011F0" w:rsidRPr="00F541F1" w:rsidRDefault="0003281B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36" w:name="_RSF基本情况说明"/>
      <w:bookmarkStart w:id="37" w:name="_Toc394324978"/>
      <w:bookmarkEnd w:id="36"/>
      <w:r w:rsidRPr="00F541F1">
        <w:rPr>
          <w:rFonts w:ascii="微软雅黑" w:hAnsi="微软雅黑" w:hint="eastAsia"/>
        </w:rPr>
        <w:lastRenderedPageBreak/>
        <w:t>RSF</w:t>
      </w:r>
      <w:r w:rsidR="00F011F0" w:rsidRPr="00F541F1">
        <w:rPr>
          <w:rFonts w:ascii="微软雅黑" w:hAnsi="微软雅黑" w:hint="eastAsia"/>
        </w:rPr>
        <w:t>基本情况说明</w:t>
      </w:r>
      <w:bookmarkEnd w:id="37"/>
    </w:p>
    <w:p w:rsidR="00463F3D" w:rsidRPr="00F541F1" w:rsidRDefault="00463F3D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38" w:name="_Toc394324979"/>
      <w:r w:rsidRPr="00F541F1">
        <w:rPr>
          <w:rFonts w:ascii="微软雅黑" w:hAnsi="微软雅黑" w:hint="eastAsia"/>
        </w:rPr>
        <w:t>如何取得RSF的jar包</w:t>
      </w:r>
      <w:bookmarkEnd w:id="38"/>
    </w:p>
    <w:p w:rsidR="00463F3D" w:rsidRPr="00F541F1" w:rsidRDefault="00463F3D" w:rsidP="00D26B8D">
      <w:pPr>
        <w:pStyle w:val="13"/>
        <w:numPr>
          <w:ilvl w:val="1"/>
          <w:numId w:val="4"/>
        </w:numPr>
        <w:ind w:left="426" w:firstLineChars="0" w:hanging="284"/>
      </w:pPr>
      <w:r w:rsidRPr="00F541F1">
        <w:rPr>
          <w:rFonts w:hint="eastAsia"/>
        </w:rPr>
        <w:t>在公司内部，使用浏览器访问公司内的</w:t>
      </w:r>
      <w:r w:rsidRPr="00F541F1">
        <w:t>nexus</w:t>
      </w:r>
      <w:r w:rsidRPr="00F541F1">
        <w:rPr>
          <w:rFonts w:hint="eastAsia"/>
        </w:rPr>
        <w:t>仓库：</w:t>
      </w:r>
      <w:hyperlink r:id="rId19" w:anchor="welcome" w:history="1">
        <w:r w:rsidRPr="00F541F1">
          <w:rPr>
            <w:rStyle w:val="a4"/>
          </w:rPr>
          <w:t>http://192.168.34.253/nexus/index.html#welcome</w:t>
        </w:r>
      </w:hyperlink>
    </w:p>
    <w:p w:rsidR="00463F3D" w:rsidRPr="00F541F1" w:rsidRDefault="00463F3D" w:rsidP="00D26B8D">
      <w:pPr>
        <w:pStyle w:val="13"/>
        <w:numPr>
          <w:ilvl w:val="1"/>
          <w:numId w:val="4"/>
        </w:numPr>
        <w:ind w:left="426" w:firstLineChars="0" w:hanging="284"/>
      </w:pPr>
      <w:r w:rsidRPr="00F541F1">
        <w:rPr>
          <w:rFonts w:hint="eastAsia"/>
        </w:rPr>
        <w:t>搜索rsf字样，出现结果列表，下载RSF最新版本的RSF jar包。</w:t>
      </w:r>
    </w:p>
    <w:p w:rsidR="00F011F0" w:rsidRPr="00F541F1" w:rsidRDefault="00463F3D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39" w:name="_Toc394324980"/>
      <w:r w:rsidRPr="00F541F1">
        <w:rPr>
          <w:rFonts w:ascii="微软雅黑" w:hAnsi="微软雅黑" w:hint="eastAsia"/>
        </w:rPr>
        <w:t>RSF</w:t>
      </w:r>
      <w:r w:rsidR="00F011F0" w:rsidRPr="00F541F1">
        <w:rPr>
          <w:rFonts w:ascii="微软雅黑" w:hAnsi="微软雅黑" w:hint="eastAsia"/>
        </w:rPr>
        <w:t>默认使用哪些端口</w:t>
      </w:r>
      <w:bookmarkEnd w:id="39"/>
    </w:p>
    <w:p w:rsidR="00F011F0" w:rsidRPr="00F541F1" w:rsidRDefault="00F011F0" w:rsidP="00F327E6">
      <w:r w:rsidRPr="00F541F1">
        <w:rPr>
          <w:rFonts w:hint="eastAsia"/>
        </w:rPr>
        <w:t>服务端本地暴露服务，默认使用63634端口。</w:t>
      </w:r>
      <w:r w:rsidR="00463F3D" w:rsidRPr="00F541F1">
        <w:rPr>
          <w:rFonts w:hint="eastAsia"/>
        </w:rPr>
        <w:t>也可使用动态端口，请看</w:t>
      </w:r>
      <w:hyperlink w:anchor="_RSF服务端动态端口" w:history="1">
        <w:r w:rsidR="00463F3D" w:rsidRPr="00F541F1">
          <w:rPr>
            <w:rStyle w:val="a4"/>
            <w:rFonts w:hint="eastAsia"/>
          </w:rPr>
          <w:t>RSF服务端动态端口</w:t>
        </w:r>
      </w:hyperlink>
    </w:p>
    <w:p w:rsidR="00F011F0" w:rsidRPr="00F541F1" w:rsidRDefault="00F011F0" w:rsidP="00F327E6">
      <w:r w:rsidRPr="00F541F1">
        <w:rPr>
          <w:rFonts w:hint="eastAsia"/>
        </w:rPr>
        <w:t>服务端向注册中心发布服务，注册中心默认使用63638端口。</w:t>
      </w:r>
      <w:r w:rsidR="00151F5A">
        <w:rPr>
          <w:rFonts w:hint="eastAsia"/>
        </w:rPr>
        <w:t>（</w:t>
      </w:r>
      <w:r w:rsidR="00151F5A" w:rsidRPr="00F541F1">
        <w:rPr>
          <w:rFonts w:hint="eastAsia"/>
        </w:rPr>
        <w:t>可以通过rsf配置文件进行修改</w:t>
      </w:r>
      <w:r w:rsidR="00151F5A">
        <w:rPr>
          <w:rFonts w:hint="eastAsia"/>
        </w:rPr>
        <w:t>）。</w:t>
      </w:r>
    </w:p>
    <w:p w:rsidR="00463F3D" w:rsidRPr="00F541F1" w:rsidRDefault="00F011F0" w:rsidP="00F327E6">
      <w:r w:rsidRPr="00F541F1">
        <w:rPr>
          <w:rFonts w:hint="eastAsia"/>
        </w:rPr>
        <w:t>客户端使用随机端口。</w:t>
      </w:r>
    </w:p>
    <w:p w:rsidR="00F011F0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40" w:name="_RSF依赖的第三方Jar包"/>
      <w:bookmarkStart w:id="41" w:name="_Toc394324981"/>
      <w:bookmarkEnd w:id="40"/>
      <w:r w:rsidRPr="00F541F1">
        <w:rPr>
          <w:rFonts w:ascii="微软雅黑" w:hAnsi="微软雅黑" w:hint="eastAsia"/>
        </w:rPr>
        <w:t>RSF依赖的第三方Jar包</w:t>
      </w:r>
      <w:bookmarkEnd w:id="41"/>
    </w:p>
    <w:p w:rsidR="00151F5A" w:rsidRDefault="00151F5A" w:rsidP="00F327E6">
      <w:r>
        <w:rPr>
          <w:rFonts w:hint="eastAsia"/>
        </w:rPr>
        <w:t>了解RSF依赖的第三方jar包很重要。RSF有3种使用场景：</w:t>
      </w:r>
    </w:p>
    <w:tbl>
      <w:tblPr>
        <w:tblStyle w:val="a9"/>
        <w:tblW w:w="0" w:type="auto"/>
        <w:tblLook w:val="04A0"/>
      </w:tblPr>
      <w:tblGrid>
        <w:gridCol w:w="10682"/>
      </w:tblGrid>
      <w:tr w:rsidR="00665E78" w:rsidTr="00665E78">
        <w:tc>
          <w:tcPr>
            <w:tcW w:w="10682" w:type="dxa"/>
          </w:tcPr>
          <w:p w:rsidR="00665E78" w:rsidRDefault="00665E78" w:rsidP="00D26B8D">
            <w:pPr>
              <w:numPr>
                <w:ilvl w:val="1"/>
                <w:numId w:val="3"/>
              </w:numPr>
              <w:ind w:left="425" w:hanging="357"/>
            </w:pPr>
            <w:r>
              <w:rPr>
                <w:rFonts w:hint="eastAsia"/>
              </w:rPr>
              <w:t>常规通信</w:t>
            </w:r>
          </w:p>
          <w:p w:rsidR="00665E78" w:rsidRDefault="00665E78" w:rsidP="00D26B8D">
            <w:pPr>
              <w:numPr>
                <w:ilvl w:val="1"/>
                <w:numId w:val="3"/>
              </w:numPr>
              <w:ind w:left="425" w:hanging="357"/>
            </w:pPr>
            <w:r>
              <w:rPr>
                <w:rFonts w:hint="eastAsia"/>
              </w:rPr>
              <w:t>加密通信</w:t>
            </w:r>
          </w:p>
          <w:p w:rsidR="00665E78" w:rsidRDefault="00665E78" w:rsidP="00D26B8D">
            <w:pPr>
              <w:numPr>
                <w:ilvl w:val="1"/>
                <w:numId w:val="3"/>
              </w:numPr>
              <w:ind w:left="425" w:hanging="357"/>
            </w:pPr>
            <w:r>
              <w:rPr>
                <w:rFonts w:hint="eastAsia"/>
              </w:rPr>
              <w:t>跨语言通信</w:t>
            </w:r>
          </w:p>
        </w:tc>
      </w:tr>
    </w:tbl>
    <w:p w:rsidR="00151F5A" w:rsidRDefault="00151F5A" w:rsidP="00F327E6">
      <w:pPr>
        <w:ind w:firstLine="420"/>
      </w:pPr>
      <w:r>
        <w:rPr>
          <w:rFonts w:hint="eastAsia"/>
        </w:rPr>
        <w:t>以上3种场景依赖的jar包不同，具体看下面的表格。</w:t>
      </w:r>
      <w:r w:rsidRPr="00F541F1">
        <w:rPr>
          <w:rFonts w:hint="eastAsia"/>
        </w:rPr>
        <w:t>99%的通信都是常规通信，如果你不知道加密通信、跨语言通信</w:t>
      </w:r>
      <w:r>
        <w:rPr>
          <w:rFonts w:hint="eastAsia"/>
        </w:rPr>
        <w:t>这事儿</w:t>
      </w:r>
      <w:r w:rsidRPr="00F541F1">
        <w:rPr>
          <w:rFonts w:hint="eastAsia"/>
        </w:rPr>
        <w:t>，那就属于常规通信。</w:t>
      </w:r>
    </w:p>
    <w:p w:rsidR="00765276" w:rsidRPr="00151F5A" w:rsidRDefault="00765276" w:rsidP="00F327E6">
      <w:pPr>
        <w:ind w:firstLine="420"/>
      </w:pPr>
    </w:p>
    <w:p w:rsidR="00CC5218" w:rsidRPr="00765276" w:rsidRDefault="00765276" w:rsidP="00F327E6">
      <w:pPr>
        <w:rPr>
          <w:b/>
        </w:rPr>
      </w:pPr>
      <w:r w:rsidRPr="00765276">
        <w:rPr>
          <w:rFonts w:hint="eastAsia"/>
          <w:b/>
        </w:rPr>
        <w:t>1、</w:t>
      </w:r>
      <w:r w:rsidR="00B952DD" w:rsidRPr="00765276">
        <w:rPr>
          <w:rFonts w:hint="eastAsia"/>
          <w:b/>
        </w:rPr>
        <w:t>RSF</w:t>
      </w:r>
      <w:r w:rsidR="00CC5218" w:rsidRPr="00765276">
        <w:rPr>
          <w:rFonts w:hint="eastAsia"/>
          <w:b/>
        </w:rPr>
        <w:t>常规</w:t>
      </w:r>
      <w:r w:rsidR="00B952DD" w:rsidRPr="00765276">
        <w:rPr>
          <w:rFonts w:hint="eastAsia"/>
          <w:b/>
        </w:rPr>
        <w:t>通信时</w:t>
      </w:r>
    </w:p>
    <w:p w:rsidR="0068312A" w:rsidRPr="00F541F1" w:rsidRDefault="00B952DD" w:rsidP="00F327E6">
      <w:r w:rsidRPr="00F541F1">
        <w:rPr>
          <w:rFonts w:hint="eastAsia"/>
        </w:rPr>
        <w:t>常规情况RSF依赖以下jar包</w:t>
      </w:r>
      <w:r w:rsidR="0068312A" w:rsidRPr="00F541F1">
        <w:rPr>
          <w:rFonts w:hint="eastAsia"/>
        </w:rPr>
        <w:t>。</w:t>
      </w:r>
    </w:p>
    <w:tbl>
      <w:tblPr>
        <w:tblW w:w="0" w:type="auto"/>
        <w:tblInd w:w="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255"/>
        <w:gridCol w:w="5217"/>
      </w:tblGrid>
      <w:tr w:rsidR="002B3467" w:rsidRPr="00F541F1" w:rsidTr="00151F5A">
        <w:tc>
          <w:tcPr>
            <w:tcW w:w="5255" w:type="dxa"/>
            <w:shd w:val="clear" w:color="auto" w:fill="31849B"/>
          </w:tcPr>
          <w:p w:rsidR="002B3467" w:rsidRPr="00F541F1" w:rsidRDefault="002B3467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jar包</w:t>
            </w:r>
          </w:p>
        </w:tc>
        <w:tc>
          <w:tcPr>
            <w:tcW w:w="5217" w:type="dxa"/>
            <w:shd w:val="clear" w:color="auto" w:fill="31849B"/>
          </w:tcPr>
          <w:p w:rsidR="002B3467" w:rsidRPr="00F541F1" w:rsidRDefault="002B3467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</w:tr>
      <w:tr w:rsidR="002B3467" w:rsidRPr="00F541F1" w:rsidTr="00151F5A">
        <w:tc>
          <w:tcPr>
            <w:tcW w:w="5255" w:type="dxa"/>
          </w:tcPr>
          <w:p w:rsidR="002B3467" w:rsidRPr="00F541F1" w:rsidRDefault="002B3467" w:rsidP="00F327E6">
            <w:r w:rsidRPr="00F541F1">
              <w:t>mina-core-2.0.</w:t>
            </w:r>
            <w:r w:rsidRPr="00F541F1">
              <w:rPr>
                <w:rFonts w:hint="eastAsia"/>
              </w:rPr>
              <w:t>7</w:t>
            </w:r>
            <w:r w:rsidRPr="00F541F1">
              <w:t>.jar</w:t>
            </w:r>
          </w:p>
        </w:tc>
        <w:tc>
          <w:tcPr>
            <w:tcW w:w="5217" w:type="dxa"/>
          </w:tcPr>
          <w:p w:rsidR="002B3467" w:rsidRPr="00F541F1" w:rsidRDefault="002B3467" w:rsidP="00F327E6">
            <w:r w:rsidRPr="00F541F1">
              <w:rPr>
                <w:rFonts w:hint="eastAsia"/>
              </w:rPr>
              <w:t>NIO通信</w:t>
            </w:r>
          </w:p>
        </w:tc>
      </w:tr>
      <w:tr w:rsidR="002B3467" w:rsidRPr="00F541F1" w:rsidTr="00151F5A">
        <w:tc>
          <w:tcPr>
            <w:tcW w:w="5255" w:type="dxa"/>
          </w:tcPr>
          <w:p w:rsidR="002B3467" w:rsidRPr="00F541F1" w:rsidRDefault="002B3467" w:rsidP="00F327E6">
            <w:r w:rsidRPr="00F541F1">
              <w:rPr>
                <w:rFonts w:hint="eastAsia"/>
              </w:rPr>
              <w:t>s</w:t>
            </w:r>
            <w:r w:rsidRPr="00F541F1">
              <w:t>lf4j-api-1.5.10.jar</w:t>
            </w:r>
          </w:p>
        </w:tc>
        <w:tc>
          <w:tcPr>
            <w:tcW w:w="5217" w:type="dxa"/>
          </w:tcPr>
          <w:p w:rsidR="002B3467" w:rsidRPr="00F541F1" w:rsidRDefault="002B3467" w:rsidP="00F327E6">
            <w:r w:rsidRPr="00F541F1">
              <w:rPr>
                <w:rFonts w:hint="eastAsia"/>
              </w:rPr>
              <w:t>日志门面</w:t>
            </w:r>
            <w:r w:rsidRPr="00F541F1">
              <w:t>slf4j</w:t>
            </w:r>
          </w:p>
        </w:tc>
      </w:tr>
      <w:tr w:rsidR="002B3467" w:rsidRPr="00F541F1" w:rsidTr="00151F5A">
        <w:tc>
          <w:tcPr>
            <w:tcW w:w="5255" w:type="dxa"/>
          </w:tcPr>
          <w:p w:rsidR="002B3467" w:rsidRPr="00F541F1" w:rsidRDefault="002B3467" w:rsidP="00F327E6">
            <w:r w:rsidRPr="00F541F1">
              <w:t>slf4j-log4j12-1.5.10.jar</w:t>
            </w:r>
          </w:p>
        </w:tc>
        <w:tc>
          <w:tcPr>
            <w:tcW w:w="5217" w:type="dxa"/>
          </w:tcPr>
          <w:p w:rsidR="002B3467" w:rsidRPr="00F541F1" w:rsidRDefault="002B3467" w:rsidP="00F327E6">
            <w:r w:rsidRPr="00F541F1">
              <w:rPr>
                <w:rFonts w:hint="eastAsia"/>
              </w:rPr>
              <w:t>日志门面</w:t>
            </w:r>
            <w:r w:rsidRPr="00F541F1">
              <w:t>slf4j</w:t>
            </w:r>
            <w:r w:rsidRPr="00F541F1">
              <w:rPr>
                <w:rFonts w:hint="eastAsia"/>
              </w:rPr>
              <w:t xml:space="preserve"> -log4j桥</w:t>
            </w:r>
          </w:p>
        </w:tc>
      </w:tr>
      <w:tr w:rsidR="002B3467" w:rsidRPr="00F541F1" w:rsidTr="00151F5A">
        <w:tc>
          <w:tcPr>
            <w:tcW w:w="5255" w:type="dxa"/>
          </w:tcPr>
          <w:p w:rsidR="002B3467" w:rsidRPr="00F541F1" w:rsidRDefault="002B3467" w:rsidP="00F327E6">
            <w:r w:rsidRPr="00F541F1">
              <w:t>log4j-1.2.15.jar</w:t>
            </w:r>
          </w:p>
        </w:tc>
        <w:tc>
          <w:tcPr>
            <w:tcW w:w="5217" w:type="dxa"/>
          </w:tcPr>
          <w:p w:rsidR="002B3467" w:rsidRPr="00F541F1" w:rsidRDefault="002B3467" w:rsidP="00F327E6">
            <w:r w:rsidRPr="00F541F1">
              <w:t>log4j</w:t>
            </w:r>
            <w:r w:rsidRPr="00F541F1">
              <w:rPr>
                <w:rFonts w:hint="eastAsia"/>
              </w:rPr>
              <w:t>日志包</w:t>
            </w:r>
          </w:p>
        </w:tc>
      </w:tr>
    </w:tbl>
    <w:p w:rsidR="002B3467" w:rsidRPr="00F541F1" w:rsidRDefault="002B3467" w:rsidP="00F327E6"/>
    <w:p w:rsidR="00CC5218" w:rsidRPr="00765276" w:rsidRDefault="00765276" w:rsidP="00F327E6">
      <w:pPr>
        <w:rPr>
          <w:b/>
        </w:rPr>
      </w:pPr>
      <w:r w:rsidRPr="00765276">
        <w:rPr>
          <w:rFonts w:hint="eastAsia"/>
          <w:b/>
        </w:rPr>
        <w:t>2、</w:t>
      </w:r>
      <w:r w:rsidR="00CC5218" w:rsidRPr="00765276">
        <w:rPr>
          <w:rFonts w:hint="eastAsia"/>
          <w:b/>
        </w:rPr>
        <w:t>RSF加密通信</w:t>
      </w:r>
      <w:r w:rsidR="00B952DD" w:rsidRPr="00765276">
        <w:rPr>
          <w:rFonts w:hint="eastAsia"/>
          <w:b/>
        </w:rPr>
        <w:t>时</w:t>
      </w:r>
    </w:p>
    <w:p w:rsidR="00B952DD" w:rsidRPr="00F541F1" w:rsidRDefault="00B952DD" w:rsidP="00F327E6">
      <w:r w:rsidRPr="00F541F1">
        <w:rPr>
          <w:rFonts w:hint="eastAsia"/>
        </w:rPr>
        <w:t>RSF加密通信时，依赖以下jar包</w:t>
      </w:r>
    </w:p>
    <w:tbl>
      <w:tblPr>
        <w:tblW w:w="0" w:type="auto"/>
        <w:tblInd w:w="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262"/>
        <w:gridCol w:w="5210"/>
      </w:tblGrid>
      <w:tr w:rsidR="002B3467" w:rsidRPr="00F541F1" w:rsidTr="00943506">
        <w:tc>
          <w:tcPr>
            <w:tcW w:w="5341" w:type="dxa"/>
            <w:shd w:val="clear" w:color="auto" w:fill="31849B"/>
          </w:tcPr>
          <w:p w:rsidR="002B3467" w:rsidRPr="00F541F1" w:rsidRDefault="002B3467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jar包</w:t>
            </w:r>
          </w:p>
        </w:tc>
        <w:tc>
          <w:tcPr>
            <w:tcW w:w="5341" w:type="dxa"/>
            <w:shd w:val="clear" w:color="auto" w:fill="31849B"/>
          </w:tcPr>
          <w:p w:rsidR="002B3467" w:rsidRPr="00F541F1" w:rsidRDefault="002B3467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</w:tr>
      <w:tr w:rsidR="002B3467" w:rsidRPr="00F541F1" w:rsidTr="00943506">
        <w:tc>
          <w:tcPr>
            <w:tcW w:w="5341" w:type="dxa"/>
          </w:tcPr>
          <w:p w:rsidR="002B3467" w:rsidRPr="00F541F1" w:rsidRDefault="002B3467" w:rsidP="00F327E6">
            <w:r w:rsidRPr="00F541F1">
              <w:t>hasclient-1.5.jar</w:t>
            </w:r>
          </w:p>
        </w:tc>
        <w:tc>
          <w:tcPr>
            <w:tcW w:w="5341" w:type="dxa"/>
          </w:tcPr>
          <w:p w:rsidR="002B3467" w:rsidRPr="00F541F1" w:rsidRDefault="002B3467" w:rsidP="00F327E6">
            <w:r w:rsidRPr="00F541F1">
              <w:rPr>
                <w:rFonts w:hint="eastAsia"/>
              </w:rPr>
              <w:t>的加解密工具类 (作者：谢幕)</w:t>
            </w:r>
          </w:p>
        </w:tc>
      </w:tr>
      <w:tr w:rsidR="002B3467" w:rsidRPr="00F541F1" w:rsidTr="00943506">
        <w:tc>
          <w:tcPr>
            <w:tcW w:w="5341" w:type="dxa"/>
          </w:tcPr>
          <w:p w:rsidR="002B3467" w:rsidRPr="00F541F1" w:rsidRDefault="002B3467" w:rsidP="00F327E6">
            <w:r w:rsidRPr="00F541F1">
              <w:rPr>
                <w:rFonts w:hint="eastAsia"/>
              </w:rPr>
              <w:t>common_codec</w:t>
            </w:r>
            <w:r w:rsidR="001C6221" w:rsidRPr="00F541F1">
              <w:t>-1.</w:t>
            </w:r>
            <w:r w:rsidR="001C6221" w:rsidRPr="00F541F1">
              <w:rPr>
                <w:rFonts w:hint="eastAsia"/>
              </w:rPr>
              <w:t>4</w:t>
            </w:r>
            <w:r w:rsidRPr="00F541F1">
              <w:rPr>
                <w:rFonts w:hint="eastAsia"/>
              </w:rPr>
              <w:t>.jar</w:t>
            </w:r>
          </w:p>
        </w:tc>
        <w:tc>
          <w:tcPr>
            <w:tcW w:w="5341" w:type="dxa"/>
          </w:tcPr>
          <w:p w:rsidR="002B3467" w:rsidRPr="00F541F1" w:rsidRDefault="0004757B" w:rsidP="00F327E6">
            <w:r w:rsidRPr="00F541F1">
              <w:rPr>
                <w:rFonts w:hint="eastAsia"/>
              </w:rPr>
              <w:t>A</w:t>
            </w:r>
            <w:r w:rsidR="002B3467" w:rsidRPr="00F541F1">
              <w:rPr>
                <w:rFonts w:hint="eastAsia"/>
              </w:rPr>
              <w:t>pache的加解密算法</w:t>
            </w:r>
            <w:r w:rsidR="001C6221" w:rsidRPr="00F541F1">
              <w:rPr>
                <w:rFonts w:hint="eastAsia"/>
              </w:rPr>
              <w:t>。(不要使用1.3版本)</w:t>
            </w:r>
          </w:p>
        </w:tc>
      </w:tr>
      <w:tr w:rsidR="002B3467" w:rsidRPr="00F541F1" w:rsidTr="00943506">
        <w:tc>
          <w:tcPr>
            <w:tcW w:w="5341" w:type="dxa"/>
          </w:tcPr>
          <w:p w:rsidR="002B3467" w:rsidRPr="00F541F1" w:rsidRDefault="002B3467" w:rsidP="00F327E6">
            <w:r w:rsidRPr="00F541F1">
              <w:rPr>
                <w:rFonts w:hint="eastAsia"/>
              </w:rPr>
              <w:t>configure_client_1.4.0.jar</w:t>
            </w:r>
          </w:p>
        </w:tc>
        <w:tc>
          <w:tcPr>
            <w:tcW w:w="5341" w:type="dxa"/>
          </w:tcPr>
          <w:p w:rsidR="002B3467" w:rsidRPr="00F541F1" w:rsidRDefault="002B3467" w:rsidP="00F327E6">
            <w:r w:rsidRPr="00F541F1">
              <w:rPr>
                <w:rFonts w:hint="eastAsia"/>
              </w:rPr>
              <w:t>通过配置中心下载公钥私钥</w:t>
            </w:r>
          </w:p>
        </w:tc>
      </w:tr>
      <w:tr w:rsidR="002B3467" w:rsidRPr="00F541F1" w:rsidTr="00943506">
        <w:tc>
          <w:tcPr>
            <w:tcW w:w="5341" w:type="dxa"/>
          </w:tcPr>
          <w:p w:rsidR="002B3467" w:rsidRPr="00F541F1" w:rsidRDefault="002B3467" w:rsidP="00F327E6"/>
        </w:tc>
        <w:tc>
          <w:tcPr>
            <w:tcW w:w="5341" w:type="dxa"/>
          </w:tcPr>
          <w:p w:rsidR="002B3467" w:rsidRPr="00F541F1" w:rsidRDefault="002B3467" w:rsidP="00F327E6"/>
        </w:tc>
      </w:tr>
    </w:tbl>
    <w:p w:rsidR="00CC5218" w:rsidRPr="00F541F1" w:rsidRDefault="00CC5218" w:rsidP="00F327E6"/>
    <w:p w:rsidR="00CC5218" w:rsidRPr="00765276" w:rsidRDefault="00765276" w:rsidP="00F327E6">
      <w:pPr>
        <w:rPr>
          <w:b/>
        </w:rPr>
      </w:pPr>
      <w:r w:rsidRPr="00765276">
        <w:rPr>
          <w:rFonts w:hint="eastAsia"/>
          <w:b/>
        </w:rPr>
        <w:t>3、</w:t>
      </w:r>
      <w:r w:rsidR="002B3467" w:rsidRPr="00765276">
        <w:rPr>
          <w:rFonts w:hint="eastAsia"/>
          <w:b/>
        </w:rPr>
        <w:t>RSF跨语言通信</w:t>
      </w:r>
      <w:r w:rsidR="00B952DD" w:rsidRPr="00765276">
        <w:rPr>
          <w:rFonts w:hint="eastAsia"/>
          <w:b/>
        </w:rPr>
        <w:t>时</w:t>
      </w:r>
    </w:p>
    <w:p w:rsidR="00B952DD" w:rsidRPr="00F541F1" w:rsidRDefault="00B952DD" w:rsidP="00F327E6">
      <w:r w:rsidRPr="00F541F1">
        <w:rPr>
          <w:rFonts w:hint="eastAsia"/>
        </w:rPr>
        <w:t>RSF跨语言通信时，依赖以下jar包</w:t>
      </w:r>
    </w:p>
    <w:tbl>
      <w:tblPr>
        <w:tblW w:w="0" w:type="auto"/>
        <w:tblInd w:w="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50"/>
        <w:gridCol w:w="8022"/>
      </w:tblGrid>
      <w:tr w:rsidR="002B3467" w:rsidRPr="00F541F1" w:rsidTr="0044150E">
        <w:tc>
          <w:tcPr>
            <w:tcW w:w="2450" w:type="dxa"/>
            <w:shd w:val="clear" w:color="auto" w:fill="31849B"/>
          </w:tcPr>
          <w:p w:rsidR="002B3467" w:rsidRPr="00F541F1" w:rsidRDefault="002B3467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jar包</w:t>
            </w:r>
          </w:p>
        </w:tc>
        <w:tc>
          <w:tcPr>
            <w:tcW w:w="8022" w:type="dxa"/>
            <w:shd w:val="clear" w:color="auto" w:fill="31849B"/>
          </w:tcPr>
          <w:p w:rsidR="002B3467" w:rsidRPr="00F541F1" w:rsidRDefault="002B3467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</w:tr>
      <w:tr w:rsidR="002B3467" w:rsidRPr="00F541F1" w:rsidTr="0044150E">
        <w:tc>
          <w:tcPr>
            <w:tcW w:w="2450" w:type="dxa"/>
          </w:tcPr>
          <w:p w:rsidR="002B3467" w:rsidRPr="00F541F1" w:rsidRDefault="00291782" w:rsidP="00F327E6">
            <w:r w:rsidRPr="00F541F1">
              <w:t>thrift-0.9.1.exe</w:t>
            </w:r>
          </w:p>
        </w:tc>
        <w:tc>
          <w:tcPr>
            <w:tcW w:w="8022" w:type="dxa"/>
          </w:tcPr>
          <w:p w:rsidR="002B3467" w:rsidRDefault="00291782" w:rsidP="0044150E">
            <w:r w:rsidRPr="00F541F1">
              <w:rPr>
                <w:rFonts w:hint="eastAsia"/>
              </w:rPr>
              <w:t>使用</w:t>
            </w:r>
            <w:r w:rsidRPr="00F541F1">
              <w:t>thrift-0.9.1.exe</w:t>
            </w:r>
            <w:r w:rsidRPr="00F541F1">
              <w:rPr>
                <w:rFonts w:hint="eastAsia"/>
              </w:rPr>
              <w:t xml:space="preserve"> 读取IDL文件，生成各个语言(java、php、c#)的代码</w:t>
            </w:r>
            <w:r w:rsidR="00765276">
              <w:rPr>
                <w:rFonts w:hint="eastAsia"/>
              </w:rPr>
              <w:t>，放入你的项目参与运行。</w:t>
            </w:r>
          </w:p>
          <w:p w:rsidR="0044150E" w:rsidRPr="0044150E" w:rsidRDefault="0044150E" w:rsidP="0044150E">
            <w:r>
              <w:rPr>
                <w:rFonts w:hint="eastAsia"/>
              </w:rPr>
              <w:t>登录http://</w:t>
            </w:r>
            <w:r w:rsidRPr="0044150E">
              <w:t>192.168.34.253/nexus</w:t>
            </w:r>
            <w:r>
              <w:rPr>
                <w:rFonts w:hint="eastAsia"/>
              </w:rPr>
              <w:t>仓库，搜索</w:t>
            </w:r>
            <w:r w:rsidRPr="0044150E">
              <w:t>thrift-0.9.1.exe</w:t>
            </w:r>
            <w:r>
              <w:rPr>
                <w:rFonts w:hint="eastAsia"/>
              </w:rPr>
              <w:t>，进行下载</w:t>
            </w:r>
          </w:p>
        </w:tc>
      </w:tr>
      <w:tr w:rsidR="002B3467" w:rsidRPr="00F541F1" w:rsidTr="0044150E">
        <w:tc>
          <w:tcPr>
            <w:tcW w:w="2450" w:type="dxa"/>
          </w:tcPr>
          <w:p w:rsidR="002B3467" w:rsidRPr="00F541F1" w:rsidRDefault="00291782" w:rsidP="00F327E6">
            <w:r w:rsidRPr="00F541F1">
              <w:t>libthrift-0.9.1.jar</w:t>
            </w:r>
          </w:p>
        </w:tc>
        <w:tc>
          <w:tcPr>
            <w:tcW w:w="8022" w:type="dxa"/>
          </w:tcPr>
          <w:p w:rsidR="002B3467" w:rsidRPr="00F541F1" w:rsidRDefault="00291782" w:rsidP="00F327E6">
            <w:r w:rsidRPr="00F541F1">
              <w:rPr>
                <w:rFonts w:hint="eastAsia"/>
              </w:rPr>
              <w:t>java版的RSF，依赖</w:t>
            </w:r>
            <w:r w:rsidRPr="00F541F1">
              <w:t>libthrift-0.9.1.jar</w:t>
            </w:r>
            <w:r w:rsidRPr="00F541F1">
              <w:rPr>
                <w:rFonts w:hint="eastAsia"/>
              </w:rPr>
              <w:t>。</w:t>
            </w:r>
          </w:p>
          <w:p w:rsidR="00291782" w:rsidRPr="00F541F1" w:rsidRDefault="00291782" w:rsidP="00F327E6">
            <w:r w:rsidRPr="00F541F1">
              <w:rPr>
                <w:rFonts w:hint="eastAsia"/>
              </w:rPr>
              <w:t>其它语言的RSF，请参看其它语言的RSF的用户手册：</w:t>
            </w:r>
          </w:p>
          <w:p w:rsidR="00291782" w:rsidRPr="00F541F1" w:rsidRDefault="00291782" w:rsidP="00F327E6">
            <w:r w:rsidRPr="00F541F1">
              <w:rPr>
                <w:rFonts w:hint="eastAsia"/>
              </w:rPr>
              <w:t>《RSF用户手册-PHP版本》</w:t>
            </w:r>
          </w:p>
          <w:p w:rsidR="00291782" w:rsidRPr="00F541F1" w:rsidRDefault="00291782" w:rsidP="00F327E6">
            <w:r w:rsidRPr="00F541F1">
              <w:rPr>
                <w:rFonts w:hint="eastAsia"/>
              </w:rPr>
              <w:t>《RSF用户手册-C#版》</w:t>
            </w:r>
          </w:p>
        </w:tc>
      </w:tr>
      <w:tr w:rsidR="00775A69" w:rsidRPr="00F541F1" w:rsidTr="0044150E">
        <w:tc>
          <w:tcPr>
            <w:tcW w:w="2450" w:type="dxa"/>
          </w:tcPr>
          <w:p w:rsidR="00775A69" w:rsidRPr="00F541F1" w:rsidRDefault="00775A69" w:rsidP="00F327E6">
            <w:r w:rsidRPr="00775A69">
              <w:t>zookeeper-3.4.5.jar</w:t>
            </w:r>
          </w:p>
        </w:tc>
        <w:tc>
          <w:tcPr>
            <w:tcW w:w="8022" w:type="dxa"/>
          </w:tcPr>
          <w:p w:rsidR="00775A69" w:rsidRPr="00F541F1" w:rsidRDefault="00775A69" w:rsidP="00F327E6">
            <w:r>
              <w:rPr>
                <w:rFonts w:hint="eastAsia"/>
              </w:rPr>
              <w:t>zookeeper客户端包</w:t>
            </w:r>
          </w:p>
        </w:tc>
      </w:tr>
    </w:tbl>
    <w:p w:rsidR="00A01922" w:rsidRDefault="00F26EA1" w:rsidP="00F327E6">
      <w:r w:rsidRPr="00F26EA1">
        <w:rPr>
          <w:rFonts w:hint="eastAsia"/>
          <w:color w:val="FF0000"/>
        </w:rPr>
        <w:t>注意thrift要使用</w:t>
      </w:r>
      <w:r w:rsidRPr="00F26EA1">
        <w:rPr>
          <w:color w:val="FF0000"/>
        </w:rPr>
        <w:t>0.9.</w:t>
      </w:r>
      <w:r w:rsidRPr="00F26EA1">
        <w:rPr>
          <w:rFonts w:hint="eastAsia"/>
          <w:color w:val="FF0000"/>
        </w:rPr>
        <w:t>0或</w:t>
      </w:r>
      <w:r w:rsidRPr="00F26EA1">
        <w:rPr>
          <w:color w:val="FF0000"/>
        </w:rPr>
        <w:t>0.9.1</w:t>
      </w:r>
      <w:r w:rsidRPr="00F26EA1">
        <w:rPr>
          <w:rFonts w:hint="eastAsia"/>
          <w:color w:val="FF0000"/>
        </w:rPr>
        <w:t>版本，其它版本未测试过。</w:t>
      </w:r>
    </w:p>
    <w:p w:rsidR="00724C6E" w:rsidRDefault="00724C6E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42" w:name="_Toc394324982"/>
      <w:r w:rsidRPr="00022A0D">
        <w:rPr>
          <w:rFonts w:ascii="微软雅黑" w:hAnsi="微软雅黑" w:hint="eastAsia"/>
        </w:rPr>
        <w:t>同步</w:t>
      </w:r>
      <w:r w:rsidR="00A01922">
        <w:rPr>
          <w:rFonts w:ascii="微软雅黑" w:hAnsi="微软雅黑" w:hint="eastAsia"/>
        </w:rPr>
        <w:t>调用</w:t>
      </w:r>
      <w:r w:rsidRPr="00022A0D">
        <w:rPr>
          <w:rFonts w:ascii="微软雅黑" w:hAnsi="微软雅黑" w:hint="eastAsia"/>
        </w:rPr>
        <w:t>和异步</w:t>
      </w:r>
      <w:r w:rsidR="00A01922">
        <w:rPr>
          <w:rFonts w:ascii="微软雅黑" w:hAnsi="微软雅黑" w:hint="eastAsia"/>
        </w:rPr>
        <w:t>调用</w:t>
      </w:r>
      <w:bookmarkEnd w:id="42"/>
    </w:p>
    <w:p w:rsidR="00ED6AC3" w:rsidRDefault="00F045DA" w:rsidP="00AF19CA">
      <w:pPr>
        <w:ind w:left="420"/>
      </w:pPr>
      <w:r>
        <w:rPr>
          <w:rFonts w:hint="eastAsia"/>
        </w:rPr>
        <w:t>RSF支持：同步调用、异步调用-无返回值、异步调用-有返回值，3种调用方式。</w:t>
      </w:r>
    </w:p>
    <w:p w:rsidR="00ED6AC3" w:rsidRPr="00ED6AC3" w:rsidRDefault="00ED6AC3" w:rsidP="00ED6AC3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43" w:name="_Toc394324983"/>
      <w:r w:rsidRPr="00ED6AC3">
        <w:rPr>
          <w:rFonts w:ascii="微软雅黑" w:hAnsi="微软雅黑" w:hint="eastAsia"/>
        </w:rPr>
        <w:t>同步调用</w:t>
      </w:r>
      <w:bookmarkEnd w:id="43"/>
    </w:p>
    <w:p w:rsidR="00AF19CA" w:rsidRDefault="00ED6AC3" w:rsidP="00F327E6">
      <w:pPr>
        <w:ind w:left="420"/>
      </w:pPr>
      <w:r>
        <w:rPr>
          <w:rFonts w:hint="eastAsia"/>
        </w:rPr>
        <w:t>客户端调用远程方法后，阻塞等待，直到服务端</w:t>
      </w:r>
      <w:r w:rsidRPr="00461216">
        <w:rPr>
          <w:rFonts w:hint="eastAsia"/>
          <w:color w:val="FF0000"/>
        </w:rPr>
        <w:t>返回结果</w:t>
      </w:r>
      <w:r>
        <w:rPr>
          <w:rFonts w:hint="eastAsia"/>
        </w:rPr>
        <w:t>或</w:t>
      </w:r>
      <w:r w:rsidRPr="00461216">
        <w:rPr>
          <w:rFonts w:hint="eastAsia"/>
          <w:color w:val="FF0000"/>
        </w:rPr>
        <w:t>超时</w:t>
      </w:r>
      <w:r w:rsidR="00AF19CA">
        <w:rPr>
          <w:rFonts w:hint="eastAsia"/>
        </w:rPr>
        <w:t>，客户端程序才会继续向下执行</w:t>
      </w:r>
      <w:r>
        <w:rPr>
          <w:rFonts w:hint="eastAsia"/>
        </w:rPr>
        <w:t>。</w:t>
      </w:r>
    </w:p>
    <w:p w:rsidR="00AF19CA" w:rsidRDefault="007C5730" w:rsidP="00F327E6">
      <w:pPr>
        <w:ind w:left="420"/>
      </w:pPr>
      <w:r>
        <w:rPr>
          <w:rFonts w:hint="eastAsia"/>
        </w:rPr>
        <w:t>同步调用是最常用的，</w:t>
      </w:r>
      <w:r w:rsidR="00AF19CA">
        <w:rPr>
          <w:rFonts w:hint="eastAsia"/>
        </w:rPr>
        <w:t>这符合我们的编程习惯，让程序顺序执行，执行完第一步，才能执行第二步</w:t>
      </w:r>
      <w:r w:rsidR="00461216">
        <w:rPr>
          <w:rFonts w:hint="eastAsia"/>
        </w:rPr>
        <w:t>。99%的情况你应该使用它。</w:t>
      </w:r>
    </w:p>
    <w:p w:rsidR="00461216" w:rsidRDefault="00461216" w:rsidP="00F327E6">
      <w:pPr>
        <w:ind w:left="420"/>
      </w:pPr>
    </w:p>
    <w:p w:rsidR="00461216" w:rsidRDefault="00461216" w:rsidP="00F327E6">
      <w:pPr>
        <w:ind w:left="420"/>
      </w:pPr>
      <w:r>
        <w:rPr>
          <w:rFonts w:hint="eastAsia"/>
        </w:rPr>
        <w:t>同步调用</w:t>
      </w:r>
      <w:r w:rsidR="007C5730">
        <w:rPr>
          <w:rFonts w:hint="eastAsia"/>
        </w:rPr>
        <w:t>有3种</w:t>
      </w:r>
      <w:r>
        <w:rPr>
          <w:rFonts w:hint="eastAsia"/>
        </w:rPr>
        <w:t>结果：</w:t>
      </w:r>
    </w:p>
    <w:p w:rsidR="00461216" w:rsidRDefault="00461216" w:rsidP="00D26B8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取得想要的返回值，99.99%应该是这个结果。</w:t>
      </w:r>
    </w:p>
    <w:p w:rsidR="00461216" w:rsidRDefault="00461216" w:rsidP="00D26B8D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服务端业务代码出错，客户端收到一个明确的通知(异常形式抛出)--“服务端出错了”。</w:t>
      </w:r>
    </w:p>
    <w:p w:rsidR="00AF19CA" w:rsidRDefault="00461216" w:rsidP="00F327E6">
      <w:pPr>
        <w:ind w:left="420"/>
      </w:pPr>
      <w:r>
        <w:rPr>
          <w:rFonts w:hint="eastAsia"/>
        </w:rPr>
        <w:t>c．超时，客户端发起调用后，就再也没有消息了，无出错，无反回值，什么都没有，太可怕了，客户端不能无限的等待下去，超时是唯一的出路。</w:t>
      </w:r>
    </w:p>
    <w:p w:rsidR="00461216" w:rsidRPr="00461216" w:rsidRDefault="00461216" w:rsidP="00F327E6">
      <w:pPr>
        <w:ind w:left="420"/>
      </w:pPr>
    </w:p>
    <w:p w:rsidR="00AF19CA" w:rsidRDefault="00461216" w:rsidP="00F327E6">
      <w:pPr>
        <w:ind w:left="420"/>
      </w:pPr>
      <w:r>
        <w:rPr>
          <w:rFonts w:hint="eastAsia"/>
        </w:rPr>
        <w:t>问：</w:t>
      </w:r>
      <w:r w:rsidR="007C5730">
        <w:rPr>
          <w:rFonts w:hint="eastAsia"/>
        </w:rPr>
        <w:t>接口</w:t>
      </w:r>
      <w:r>
        <w:rPr>
          <w:rFonts w:hint="eastAsia"/>
        </w:rPr>
        <w:t>的方法返回值是void(无返回值)，也</w:t>
      </w:r>
      <w:r w:rsidR="007C5730">
        <w:rPr>
          <w:rFonts w:hint="eastAsia"/>
        </w:rPr>
        <w:t>会</w:t>
      </w:r>
      <w:r>
        <w:rPr>
          <w:rFonts w:hint="eastAsia"/>
        </w:rPr>
        <w:t>阻塞吗</w:t>
      </w:r>
      <w:r w:rsidR="001B3EB9">
        <w:rPr>
          <w:rFonts w:hint="eastAsia"/>
        </w:rPr>
        <w:t>？</w:t>
      </w:r>
    </w:p>
    <w:p w:rsidR="00461216" w:rsidRPr="00461216" w:rsidRDefault="00461216" w:rsidP="00F327E6">
      <w:pPr>
        <w:ind w:left="420"/>
      </w:pPr>
      <w:r>
        <w:rPr>
          <w:rFonts w:hint="eastAsia"/>
        </w:rPr>
        <w:t>答：会，实际通信层也有成功状态的数据包返回。</w:t>
      </w:r>
    </w:p>
    <w:p w:rsidR="00ED6AC3" w:rsidRPr="00ED6AC3" w:rsidRDefault="00ED6AC3" w:rsidP="00ED6AC3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44" w:name="_Toc394324984"/>
      <w:r w:rsidRPr="00ED6AC3">
        <w:rPr>
          <w:rFonts w:ascii="微软雅黑" w:hAnsi="微软雅黑" w:hint="eastAsia"/>
        </w:rPr>
        <w:t>异步调用-无返回值</w:t>
      </w:r>
      <w:bookmarkEnd w:id="44"/>
    </w:p>
    <w:p w:rsidR="00ED6AC3" w:rsidRDefault="00ED6AC3" w:rsidP="00F327E6">
      <w:pPr>
        <w:ind w:left="420"/>
      </w:pPr>
      <w:r>
        <w:rPr>
          <w:rFonts w:hint="eastAsia"/>
        </w:rPr>
        <w:t>客户端调用远程方法后，不阻塞。服务端</w:t>
      </w:r>
      <w:r w:rsidR="007C5730">
        <w:rPr>
          <w:rFonts w:hint="eastAsia"/>
        </w:rPr>
        <w:t>也</w:t>
      </w:r>
      <w:r>
        <w:rPr>
          <w:rFonts w:hint="eastAsia"/>
        </w:rPr>
        <w:t>不会向客户</w:t>
      </w:r>
      <w:r w:rsidR="001B3EB9">
        <w:rPr>
          <w:rFonts w:hint="eastAsia"/>
        </w:rPr>
        <w:t>端</w:t>
      </w:r>
      <w:r>
        <w:rPr>
          <w:rFonts w:hint="eastAsia"/>
        </w:rPr>
        <w:t>发送返回值。</w:t>
      </w:r>
    </w:p>
    <w:p w:rsidR="001B3EB9" w:rsidRDefault="001B3EB9" w:rsidP="00F327E6">
      <w:pPr>
        <w:ind w:left="420"/>
      </w:pPr>
      <w:r>
        <w:rPr>
          <w:rFonts w:hint="eastAsia"/>
        </w:rPr>
        <w:lastRenderedPageBreak/>
        <w:t>这时的程序已不是顺序执行了，客户端调用远程方法后，不阻塞，继续执行后面的代码。同时这个调用的数据包开始通过网络调用远程的方法。服务端也不会向客户端返回任务结果信息。客户端也不知道服务端执行成</w:t>
      </w:r>
      <w:r w:rsidR="007C5730">
        <w:rPr>
          <w:rFonts w:hint="eastAsia"/>
        </w:rPr>
        <w:t>功与否</w:t>
      </w:r>
      <w:r>
        <w:rPr>
          <w:rFonts w:hint="eastAsia"/>
        </w:rPr>
        <w:t>。</w:t>
      </w:r>
    </w:p>
    <w:p w:rsidR="001B3EB9" w:rsidRDefault="001B3EB9" w:rsidP="00F327E6">
      <w:pPr>
        <w:ind w:left="420"/>
      </w:pPr>
    </w:p>
    <w:p w:rsidR="001B3EB9" w:rsidRDefault="001B3EB9" w:rsidP="001B3EB9">
      <w:pPr>
        <w:ind w:left="420"/>
      </w:pPr>
      <w:r w:rsidRPr="00ED6AC3">
        <w:rPr>
          <w:rFonts w:hint="eastAsia"/>
        </w:rPr>
        <w:t>异步调用</w:t>
      </w:r>
      <w:r>
        <w:rPr>
          <w:rFonts w:hint="eastAsia"/>
        </w:rPr>
        <w:t>（</w:t>
      </w:r>
      <w:r w:rsidRPr="00ED6AC3">
        <w:rPr>
          <w:rFonts w:hint="eastAsia"/>
        </w:rPr>
        <w:t>无返回值</w:t>
      </w:r>
      <w:r>
        <w:rPr>
          <w:rFonts w:hint="eastAsia"/>
        </w:rPr>
        <w:t>）后的结果：无结果，客户端像什么也没发生一样。</w:t>
      </w:r>
    </w:p>
    <w:p w:rsidR="001B3EB9" w:rsidRPr="001B3EB9" w:rsidRDefault="001B3EB9" w:rsidP="00F327E6">
      <w:pPr>
        <w:ind w:left="420"/>
      </w:pPr>
    </w:p>
    <w:p w:rsidR="001B3EB9" w:rsidRDefault="001B3EB9" w:rsidP="001B3EB9">
      <w:pPr>
        <w:ind w:left="420"/>
      </w:pPr>
      <w:r>
        <w:rPr>
          <w:rFonts w:hint="eastAsia"/>
        </w:rPr>
        <w:t>问：</w:t>
      </w:r>
      <w:r w:rsidR="007C5730">
        <w:rPr>
          <w:rFonts w:hint="eastAsia"/>
        </w:rPr>
        <w:t>接口</w:t>
      </w:r>
      <w:r>
        <w:rPr>
          <w:rFonts w:hint="eastAsia"/>
        </w:rPr>
        <w:t>的方法有返回值，客户端会收到吗？</w:t>
      </w:r>
    </w:p>
    <w:p w:rsidR="001B3EB9" w:rsidRDefault="001B3EB9" w:rsidP="001B3EB9">
      <w:pPr>
        <w:ind w:left="420"/>
      </w:pPr>
      <w:r>
        <w:rPr>
          <w:rFonts w:hint="eastAsia"/>
        </w:rPr>
        <w:t>答：不会，就不应该设计有返回值的方法。实际通信层也没有数据包返回。</w:t>
      </w:r>
    </w:p>
    <w:p w:rsidR="00A62916" w:rsidRDefault="00A62916" w:rsidP="001B3EB9">
      <w:pPr>
        <w:ind w:left="420"/>
      </w:pPr>
    </w:p>
    <w:p w:rsidR="00A62916" w:rsidRDefault="00A62916" w:rsidP="001B3EB9">
      <w:pPr>
        <w:ind w:left="420"/>
      </w:pPr>
      <w:r w:rsidRPr="003A1B5F">
        <w:rPr>
          <w:rFonts w:hint="eastAsia"/>
          <w:color w:val="FF0000"/>
        </w:rPr>
        <w:t>应用场景：</w:t>
      </w:r>
      <w:r w:rsidR="001E2F84" w:rsidRPr="003A1B5F">
        <w:rPr>
          <w:rFonts w:hint="eastAsia"/>
          <w:color w:val="FF0000"/>
        </w:rPr>
        <w:t>异步</w:t>
      </w:r>
      <w:r w:rsidRPr="003A1B5F">
        <w:rPr>
          <w:rFonts w:hint="eastAsia"/>
          <w:color w:val="FF0000"/>
        </w:rPr>
        <w:t>记录日志</w:t>
      </w:r>
      <w:r w:rsidR="003A1B5F">
        <w:rPr>
          <w:rFonts w:hint="eastAsia"/>
        </w:rPr>
        <w:t>。</w:t>
      </w:r>
      <w:r>
        <w:rPr>
          <w:rFonts w:hint="eastAsia"/>
        </w:rPr>
        <w:t>性能优秀，RSF表示毫无压力，</w:t>
      </w:r>
      <w:r w:rsidR="001E2F84">
        <w:rPr>
          <w:rFonts w:hint="eastAsia"/>
        </w:rPr>
        <w:t>也不影响客户端业务的执行速度。可以</w:t>
      </w:r>
      <w:r w:rsidR="007C5730">
        <w:rPr>
          <w:rFonts w:hint="eastAsia"/>
        </w:rPr>
        <w:t>实现</w:t>
      </w:r>
      <w:r w:rsidR="001E2F84">
        <w:rPr>
          <w:rFonts w:hint="eastAsia"/>
        </w:rPr>
        <w:t>把各个业务节点的日志集中记录到一个“日志服务器”上。</w:t>
      </w:r>
    </w:p>
    <w:p w:rsidR="00ED6AC3" w:rsidRDefault="00ED6AC3" w:rsidP="00ED6AC3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45" w:name="_Toc394324985"/>
      <w:r w:rsidRPr="00ED6AC3">
        <w:rPr>
          <w:rFonts w:ascii="微软雅黑" w:hAnsi="微软雅黑" w:hint="eastAsia"/>
        </w:rPr>
        <w:t>异步调用-有返回值</w:t>
      </w:r>
      <w:bookmarkEnd w:id="45"/>
    </w:p>
    <w:p w:rsidR="00ED6AC3" w:rsidRDefault="00ED6AC3" w:rsidP="00ED6AC3">
      <w:pPr>
        <w:ind w:left="420"/>
      </w:pPr>
      <w:r>
        <w:rPr>
          <w:rFonts w:hint="eastAsia"/>
        </w:rPr>
        <w:t>客户端</w:t>
      </w:r>
      <w:r w:rsidR="00F2429E">
        <w:rPr>
          <w:rFonts w:hint="eastAsia"/>
        </w:rPr>
        <w:t>通过RSF的配置文件，注册一个回调函数，客户端</w:t>
      </w:r>
      <w:r>
        <w:rPr>
          <w:rFonts w:hint="eastAsia"/>
        </w:rPr>
        <w:t>调用远程方法后，不阻塞</w:t>
      </w:r>
      <w:r w:rsidR="007C5730">
        <w:rPr>
          <w:rFonts w:hint="eastAsia"/>
        </w:rPr>
        <w:t>，断续执行后续业务代码</w:t>
      </w:r>
      <w:r>
        <w:rPr>
          <w:rFonts w:hint="eastAsia"/>
        </w:rPr>
        <w:t>。</w:t>
      </w:r>
      <w:r w:rsidR="007C5730">
        <w:rPr>
          <w:rFonts w:hint="eastAsia"/>
        </w:rPr>
        <w:t>客户端</w:t>
      </w:r>
      <w:r>
        <w:rPr>
          <w:rFonts w:hint="eastAsia"/>
        </w:rPr>
        <w:t>通过回调用函数接收服务端的返回值。</w:t>
      </w:r>
      <w:r w:rsidR="00F2429E">
        <w:rPr>
          <w:rFonts w:hint="eastAsia"/>
        </w:rPr>
        <w:t>服务端处理完成后，使用</w:t>
      </w:r>
      <w:hyperlink w:anchor="_CallBackHelper_服务端向客户端推送数据的工具" w:history="1">
        <w:r w:rsidR="00F2429E" w:rsidRPr="00DF6727">
          <w:rPr>
            <w:rStyle w:val="a4"/>
          </w:rPr>
          <w:t>CallBackHelper</w:t>
        </w:r>
        <w:r w:rsidR="00F2429E" w:rsidRPr="00DF6727">
          <w:rPr>
            <w:rStyle w:val="a4"/>
            <w:rFonts w:hint="eastAsia"/>
          </w:rPr>
          <w:t>工具类</w:t>
        </w:r>
      </w:hyperlink>
      <w:r w:rsidR="00F2429E">
        <w:rPr>
          <w:rFonts w:hint="eastAsia"/>
        </w:rPr>
        <w:t>，向客户端推送数据，客户端的回调函数会接收到这个值</w:t>
      </w:r>
      <w:r>
        <w:rPr>
          <w:rFonts w:hint="eastAsia"/>
        </w:rPr>
        <w:t>，回调函数运行在一新的线程中</w:t>
      </w:r>
      <w:r w:rsidR="00F2429E">
        <w:rPr>
          <w:rFonts w:hint="eastAsia"/>
        </w:rPr>
        <w:t>，不保留当时业务线程上下文</w:t>
      </w:r>
      <w:r>
        <w:rPr>
          <w:rFonts w:hint="eastAsia"/>
        </w:rPr>
        <w:t>。</w:t>
      </w:r>
    </w:p>
    <w:p w:rsidR="00CD5D73" w:rsidRPr="00CD5D73" w:rsidRDefault="00CD5D73" w:rsidP="00CD5D73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46" w:name="_Toc394324986"/>
      <w:r w:rsidRPr="00CD5D73">
        <w:rPr>
          <w:rFonts w:ascii="微软雅黑" w:hAnsi="微软雅黑" w:hint="eastAsia"/>
        </w:rPr>
        <w:t>成熟度</w:t>
      </w:r>
      <w:bookmarkEnd w:id="46"/>
    </w:p>
    <w:tbl>
      <w:tblPr>
        <w:tblStyle w:val="a9"/>
        <w:tblW w:w="0" w:type="auto"/>
        <w:tblLook w:val="04A0"/>
      </w:tblPr>
      <w:tblGrid>
        <w:gridCol w:w="2670"/>
        <w:gridCol w:w="699"/>
        <w:gridCol w:w="7229"/>
      </w:tblGrid>
      <w:tr w:rsidR="00A01C86" w:rsidTr="00B20B00">
        <w:tc>
          <w:tcPr>
            <w:tcW w:w="2670" w:type="dxa"/>
            <w:shd w:val="clear" w:color="auto" w:fill="548DD4" w:themeFill="text2" w:themeFillTint="99"/>
          </w:tcPr>
          <w:p w:rsidR="00A01C86" w:rsidRDefault="00A01C86" w:rsidP="00F327E6">
            <w:pPr>
              <w:jc w:val="center"/>
            </w:pPr>
            <w:r>
              <w:rPr>
                <w:rFonts w:hint="eastAsia"/>
              </w:rPr>
              <w:t>调用方式</w:t>
            </w:r>
          </w:p>
        </w:tc>
        <w:tc>
          <w:tcPr>
            <w:tcW w:w="699" w:type="dxa"/>
            <w:shd w:val="clear" w:color="auto" w:fill="548DD4" w:themeFill="text2" w:themeFillTint="99"/>
          </w:tcPr>
          <w:p w:rsidR="00A01C86" w:rsidRDefault="00A01C86" w:rsidP="00F327E6">
            <w:pPr>
              <w:jc w:val="center"/>
            </w:pPr>
            <w:r>
              <w:rPr>
                <w:rFonts w:hint="eastAsia"/>
              </w:rPr>
              <w:t>IO</w:t>
            </w:r>
          </w:p>
        </w:tc>
        <w:tc>
          <w:tcPr>
            <w:tcW w:w="7229" w:type="dxa"/>
            <w:shd w:val="clear" w:color="auto" w:fill="548DD4" w:themeFill="text2" w:themeFillTint="99"/>
          </w:tcPr>
          <w:p w:rsidR="00A01C86" w:rsidRDefault="00ED6AC3" w:rsidP="00F327E6">
            <w:pPr>
              <w:jc w:val="center"/>
            </w:pPr>
            <w:r>
              <w:rPr>
                <w:rFonts w:hint="eastAsia"/>
              </w:rPr>
              <w:t>成熟度</w:t>
            </w:r>
          </w:p>
        </w:tc>
      </w:tr>
      <w:tr w:rsidR="00A01C86" w:rsidTr="00B20B00">
        <w:tc>
          <w:tcPr>
            <w:tcW w:w="2670" w:type="dxa"/>
          </w:tcPr>
          <w:p w:rsidR="00A01C86" w:rsidRDefault="00A01C86" w:rsidP="00F327E6">
            <w:r>
              <w:rPr>
                <w:rFonts w:hint="eastAsia"/>
              </w:rPr>
              <w:t>同步调用</w:t>
            </w:r>
          </w:p>
        </w:tc>
        <w:tc>
          <w:tcPr>
            <w:tcW w:w="699" w:type="dxa"/>
          </w:tcPr>
          <w:p w:rsidR="00A01C86" w:rsidRDefault="00A01C86" w:rsidP="00F327E6">
            <w:r>
              <w:rPr>
                <w:rFonts w:hint="eastAsia"/>
              </w:rPr>
              <w:t>同步</w:t>
            </w:r>
          </w:p>
        </w:tc>
        <w:tc>
          <w:tcPr>
            <w:tcW w:w="7229" w:type="dxa"/>
          </w:tcPr>
          <w:p w:rsidR="00A01C86" w:rsidRDefault="00ED6AC3" w:rsidP="00A01C86">
            <w:r>
              <w:rPr>
                <w:rFonts w:hint="eastAsia"/>
              </w:rPr>
              <w:t>成熟可靠</w:t>
            </w:r>
          </w:p>
        </w:tc>
      </w:tr>
      <w:tr w:rsidR="00A01C86" w:rsidTr="00B20B00">
        <w:tc>
          <w:tcPr>
            <w:tcW w:w="2670" w:type="dxa"/>
          </w:tcPr>
          <w:p w:rsidR="00A01C86" w:rsidRDefault="00A01C86" w:rsidP="00F327E6">
            <w:r>
              <w:rPr>
                <w:rFonts w:hint="eastAsia"/>
              </w:rPr>
              <w:t>异步调用-无返回值</w:t>
            </w:r>
          </w:p>
        </w:tc>
        <w:tc>
          <w:tcPr>
            <w:tcW w:w="699" w:type="dxa"/>
          </w:tcPr>
          <w:p w:rsidR="00A01C86" w:rsidRDefault="00A01C86" w:rsidP="00F327E6">
            <w:r>
              <w:rPr>
                <w:rFonts w:hint="eastAsia"/>
              </w:rPr>
              <w:t>异步</w:t>
            </w:r>
          </w:p>
        </w:tc>
        <w:tc>
          <w:tcPr>
            <w:tcW w:w="7229" w:type="dxa"/>
          </w:tcPr>
          <w:p w:rsidR="00A01C86" w:rsidRDefault="00ED6AC3" w:rsidP="00B20B00">
            <w:r>
              <w:rPr>
                <w:rFonts w:hint="eastAsia"/>
              </w:rPr>
              <w:t>成熟可靠</w:t>
            </w:r>
          </w:p>
        </w:tc>
      </w:tr>
      <w:tr w:rsidR="00A01C86" w:rsidTr="00B20B00">
        <w:tc>
          <w:tcPr>
            <w:tcW w:w="2670" w:type="dxa"/>
          </w:tcPr>
          <w:p w:rsidR="00A01C86" w:rsidRDefault="00A01C86" w:rsidP="00F327E6">
            <w:r>
              <w:rPr>
                <w:rFonts w:hint="eastAsia"/>
              </w:rPr>
              <w:t>异步调用-有返回值</w:t>
            </w:r>
          </w:p>
        </w:tc>
        <w:tc>
          <w:tcPr>
            <w:tcW w:w="699" w:type="dxa"/>
          </w:tcPr>
          <w:p w:rsidR="00A01C86" w:rsidRDefault="00A01C86" w:rsidP="00F327E6">
            <w:r>
              <w:rPr>
                <w:rFonts w:hint="eastAsia"/>
              </w:rPr>
              <w:t>异步</w:t>
            </w:r>
          </w:p>
        </w:tc>
        <w:tc>
          <w:tcPr>
            <w:tcW w:w="7229" w:type="dxa"/>
          </w:tcPr>
          <w:p w:rsidR="00ED6AC3" w:rsidRDefault="00ED6AC3" w:rsidP="00F327E6">
            <w:r w:rsidRPr="00CD5D73">
              <w:rPr>
                <w:rFonts w:hint="eastAsia"/>
                <w:color w:val="FF0000"/>
              </w:rPr>
              <w:t>不成熟</w:t>
            </w:r>
            <w:r w:rsidR="00C365DD">
              <w:rPr>
                <w:rFonts w:hint="eastAsia"/>
                <w:color w:val="FF0000"/>
              </w:rPr>
              <w:t>，不建议使用</w:t>
            </w:r>
            <w:r w:rsidR="00C365DD">
              <w:rPr>
                <w:rFonts w:hint="eastAsia"/>
              </w:rPr>
              <w:t>。</w:t>
            </w:r>
            <w:r>
              <w:rPr>
                <w:rFonts w:hint="eastAsia"/>
              </w:rPr>
              <w:t>目前本功能是</w:t>
            </w:r>
            <w:r w:rsidRPr="00ED6AC3">
              <w:rPr>
                <w:rFonts w:hint="eastAsia"/>
              </w:rPr>
              <w:t>测试版本</w:t>
            </w:r>
            <w:r>
              <w:rPr>
                <w:rFonts w:hint="eastAsia"/>
              </w:rPr>
              <w:t>，只建议少量使用。</w:t>
            </w:r>
          </w:p>
          <w:p w:rsidR="00ED6AC3" w:rsidRDefault="00ED6AC3" w:rsidP="00ED6AC3">
            <w:r>
              <w:rPr>
                <w:rFonts w:hint="eastAsia"/>
              </w:rPr>
              <w:t xml:space="preserve">在复杂网络环境下，可能接收不到返回值。例如：客户端发起了调用，并等待回调函数接收返回值时， </w:t>
            </w:r>
            <w:r w:rsidRPr="00ED6AC3">
              <w:rPr>
                <w:rFonts w:hint="eastAsia"/>
              </w:rPr>
              <w:t>网络连接断开</w:t>
            </w:r>
            <w:r>
              <w:rPr>
                <w:rFonts w:hint="eastAsia"/>
              </w:rPr>
              <w:t>了，一会网络又恢复了，服务端</w:t>
            </w:r>
            <w:r w:rsidRPr="00ED6AC3">
              <w:rPr>
                <w:rFonts w:hint="eastAsia"/>
              </w:rPr>
              <w:t>无法</w:t>
            </w:r>
            <w:r>
              <w:rPr>
                <w:rFonts w:hint="eastAsia"/>
              </w:rPr>
              <w:t>向客户端</w:t>
            </w:r>
            <w:r w:rsidRPr="00ED6AC3">
              <w:rPr>
                <w:rFonts w:hint="eastAsia"/>
              </w:rPr>
              <w:t>推送</w:t>
            </w:r>
            <w:r>
              <w:rPr>
                <w:rFonts w:hint="eastAsia"/>
              </w:rPr>
              <w:t>返回值 ，因为有“推送能力”的连接已不存在了，现在是一条新的连接，服务端不知道你(客户端)想要接收推送的结果。</w:t>
            </w:r>
          </w:p>
          <w:p w:rsidR="00ED6AC3" w:rsidRPr="00ED6AC3" w:rsidRDefault="00ED6AC3" w:rsidP="00ED6AC3">
            <w:r>
              <w:rPr>
                <w:rFonts w:hint="eastAsia"/>
              </w:rPr>
              <w:t>计划在以后版本做出改进。</w:t>
            </w:r>
          </w:p>
        </w:tc>
      </w:tr>
    </w:tbl>
    <w:p w:rsidR="00F045DA" w:rsidRDefault="00F045DA" w:rsidP="00F327E6"/>
    <w:p w:rsidR="00F045DA" w:rsidRPr="00F045DA" w:rsidRDefault="00F045DA" w:rsidP="00F327E6"/>
    <w:p w:rsidR="00F011F0" w:rsidRPr="00F541F1" w:rsidRDefault="00022A0D" w:rsidP="00F327E6">
      <w:pPr>
        <w:jc w:val="left"/>
      </w:pPr>
      <w:r>
        <w:br w:type="page"/>
      </w:r>
    </w:p>
    <w:p w:rsidR="00F011F0" w:rsidRDefault="00F011F0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47" w:name="_RSF使用示例"/>
      <w:bookmarkStart w:id="48" w:name="_RSF使用示例—同步调用"/>
      <w:bookmarkStart w:id="49" w:name="_RSF使用示例（同步调用）"/>
      <w:bookmarkStart w:id="50" w:name="_RSF同步调用示例"/>
      <w:bookmarkStart w:id="51" w:name="_Toc394324987"/>
      <w:bookmarkEnd w:id="47"/>
      <w:bookmarkEnd w:id="48"/>
      <w:bookmarkEnd w:id="49"/>
      <w:bookmarkEnd w:id="50"/>
      <w:r w:rsidRPr="00F541F1">
        <w:rPr>
          <w:rFonts w:ascii="微软雅黑" w:hAnsi="微软雅黑" w:hint="eastAsia"/>
        </w:rPr>
        <w:lastRenderedPageBreak/>
        <w:t>RSF</w:t>
      </w:r>
      <w:r w:rsidR="00EF4B76">
        <w:rPr>
          <w:rFonts w:ascii="微软雅黑" w:hAnsi="微软雅黑" w:hint="eastAsia"/>
        </w:rPr>
        <w:t>同步调用</w:t>
      </w:r>
      <w:r w:rsidRPr="00F541F1">
        <w:rPr>
          <w:rFonts w:ascii="微软雅黑" w:hAnsi="微软雅黑" w:hint="eastAsia"/>
        </w:rPr>
        <w:t>示例</w:t>
      </w:r>
      <w:bookmarkEnd w:id="51"/>
    </w:p>
    <w:p w:rsidR="00E936C4" w:rsidRDefault="00E936C4" w:rsidP="00E936C4">
      <w:pPr>
        <w:ind w:firstLine="420"/>
      </w:pPr>
      <w:r>
        <w:rPr>
          <w:rFonts w:hint="eastAsia"/>
        </w:rPr>
        <w:t>本章是整篇用户手册中最重要的一章，“</w:t>
      </w:r>
      <w:r w:rsidRPr="00F541F1">
        <w:rPr>
          <w:rFonts w:hint="eastAsia"/>
        </w:rPr>
        <w:t>RSF</w:t>
      </w:r>
      <w:r>
        <w:rPr>
          <w:rFonts w:hint="eastAsia"/>
        </w:rPr>
        <w:t>同步调用</w:t>
      </w:r>
      <w:r w:rsidRPr="00F541F1">
        <w:rPr>
          <w:rFonts w:hint="eastAsia"/>
        </w:rPr>
        <w:t>示例</w:t>
      </w:r>
      <w:r>
        <w:rPr>
          <w:rFonts w:hint="eastAsia"/>
        </w:rPr>
        <w:t>”是众多示例是最重要的示例。“</w:t>
      </w:r>
      <w:r w:rsidRPr="00F541F1">
        <w:rPr>
          <w:rFonts w:hint="eastAsia"/>
        </w:rPr>
        <w:t>RSF</w:t>
      </w:r>
      <w:r>
        <w:rPr>
          <w:rFonts w:hint="eastAsia"/>
        </w:rPr>
        <w:t>同步调用”在RSF众多功能中占比约20%，但你80%的时候都是在使用它。</w:t>
      </w:r>
    </w:p>
    <w:p w:rsidR="00E936C4" w:rsidRDefault="00E936C4" w:rsidP="00E936C4">
      <w:pPr>
        <w:ind w:firstLine="420"/>
      </w:pPr>
      <w:r>
        <w:rPr>
          <w:rFonts w:hint="eastAsia"/>
        </w:rPr>
        <w:t>可以这样说：你80%的时候，是在使用RSF的这20%的(核心)功能。</w:t>
      </w:r>
    </w:p>
    <w:p w:rsidR="00E936C4" w:rsidRPr="00E936C4" w:rsidRDefault="00E936C4" w:rsidP="00E936C4"/>
    <w:p w:rsidR="00A042B2" w:rsidRDefault="00A042B2" w:rsidP="00A042B2">
      <w:r>
        <w:rPr>
          <w:rFonts w:hint="eastAsia"/>
        </w:rPr>
        <w:t>概览表：</w:t>
      </w:r>
    </w:p>
    <w:tbl>
      <w:tblPr>
        <w:tblStyle w:val="a9"/>
        <w:tblW w:w="0" w:type="auto"/>
        <w:tblLook w:val="04A0"/>
      </w:tblPr>
      <w:tblGrid>
        <w:gridCol w:w="1489"/>
        <w:gridCol w:w="1531"/>
        <w:gridCol w:w="1569"/>
        <w:gridCol w:w="1522"/>
        <w:gridCol w:w="1523"/>
        <w:gridCol w:w="1564"/>
        <w:gridCol w:w="1484"/>
      </w:tblGrid>
      <w:tr w:rsidR="00403C44" w:rsidTr="00403C44">
        <w:tc>
          <w:tcPr>
            <w:tcW w:w="1489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维度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IO模型</w:t>
            </w:r>
          </w:p>
        </w:tc>
        <w:tc>
          <w:tcPr>
            <w:tcW w:w="1569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配置方式</w:t>
            </w:r>
          </w:p>
        </w:tc>
        <w:tc>
          <w:tcPr>
            <w:tcW w:w="1522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安全</w:t>
            </w:r>
          </w:p>
        </w:tc>
        <w:tc>
          <w:tcPr>
            <w:tcW w:w="1523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服务发现</w:t>
            </w:r>
          </w:p>
        </w:tc>
        <w:tc>
          <w:tcPr>
            <w:tcW w:w="1564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跨语言</w:t>
            </w:r>
          </w:p>
        </w:tc>
        <w:tc>
          <w:tcPr>
            <w:tcW w:w="1484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注册中心</w:t>
            </w:r>
          </w:p>
        </w:tc>
      </w:tr>
      <w:tr w:rsidR="00403C44" w:rsidTr="00403C44">
        <w:tc>
          <w:tcPr>
            <w:tcW w:w="1489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值</w:t>
            </w:r>
          </w:p>
        </w:tc>
        <w:tc>
          <w:tcPr>
            <w:tcW w:w="1531" w:type="dxa"/>
          </w:tcPr>
          <w:p w:rsidR="00403C44" w:rsidRDefault="00403C44" w:rsidP="00E713C0">
            <w:r>
              <w:rPr>
                <w:rFonts w:hint="eastAsia"/>
              </w:rPr>
              <w:t>同步调用</w:t>
            </w:r>
          </w:p>
        </w:tc>
        <w:tc>
          <w:tcPr>
            <w:tcW w:w="1569" w:type="dxa"/>
          </w:tcPr>
          <w:p w:rsidR="00403C44" w:rsidRDefault="00403C44" w:rsidP="00E713C0">
            <w:r>
              <w:rPr>
                <w:rFonts w:hint="eastAsia"/>
              </w:rPr>
              <w:t>XML</w:t>
            </w:r>
          </w:p>
        </w:tc>
        <w:tc>
          <w:tcPr>
            <w:tcW w:w="1522" w:type="dxa"/>
          </w:tcPr>
          <w:p w:rsidR="00403C44" w:rsidRDefault="00403C44" w:rsidP="00E713C0">
            <w:r>
              <w:rPr>
                <w:rFonts w:hint="eastAsia"/>
              </w:rPr>
              <w:t>非加密通信</w:t>
            </w:r>
          </w:p>
        </w:tc>
        <w:tc>
          <w:tcPr>
            <w:tcW w:w="1523" w:type="dxa"/>
          </w:tcPr>
          <w:p w:rsidR="00403C44" w:rsidRDefault="00403C44" w:rsidP="00E713C0">
            <w:r>
              <w:rPr>
                <w:rFonts w:hint="eastAsia"/>
              </w:rPr>
              <w:t>3点通信</w:t>
            </w:r>
          </w:p>
          <w:p w:rsidR="00403C44" w:rsidRDefault="00403C44" w:rsidP="00E713C0">
            <w:r>
              <w:rPr>
                <w:rFonts w:hint="eastAsia"/>
              </w:rPr>
              <w:t>通过注册中心发现服务</w:t>
            </w:r>
          </w:p>
        </w:tc>
        <w:tc>
          <w:tcPr>
            <w:tcW w:w="1564" w:type="dxa"/>
          </w:tcPr>
          <w:p w:rsidR="00403C44" w:rsidRDefault="00403C44" w:rsidP="00E713C0">
            <w:r w:rsidRPr="0072506D">
              <w:rPr>
                <w:rFonts w:hint="eastAsia"/>
              </w:rPr>
              <w:t>只运行于Java语言平台</w:t>
            </w:r>
          </w:p>
        </w:tc>
        <w:tc>
          <w:tcPr>
            <w:tcW w:w="1484" w:type="dxa"/>
          </w:tcPr>
          <w:p w:rsidR="00403C44" w:rsidRPr="0072506D" w:rsidRDefault="00FB389A" w:rsidP="00E713C0">
            <w:r>
              <w:rPr>
                <w:rFonts w:hint="eastAsia"/>
              </w:rPr>
              <w:t>db</w:t>
            </w:r>
            <w:r w:rsidR="00403C44">
              <w:rPr>
                <w:rFonts w:hint="eastAsia"/>
              </w:rPr>
              <w:t>注册中心</w:t>
            </w:r>
          </w:p>
        </w:tc>
      </w:tr>
    </w:tbl>
    <w:p w:rsidR="00A768A8" w:rsidRPr="00A768A8" w:rsidRDefault="00A768A8" w:rsidP="00A768A8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52" w:name="_Toc394324988"/>
      <w:r>
        <w:rPr>
          <w:rFonts w:ascii="微软雅黑" w:hAnsi="微软雅黑" w:hint="eastAsia"/>
        </w:rPr>
        <w:t>服务端</w:t>
      </w:r>
      <w:bookmarkEnd w:id="52"/>
    </w:p>
    <w:p w:rsidR="00F011F0" w:rsidRPr="00F541F1" w:rsidRDefault="00A768A8" w:rsidP="00A768A8">
      <w:pPr>
        <w:pStyle w:val="2"/>
        <w:numPr>
          <w:ilvl w:val="2"/>
          <w:numId w:val="1"/>
        </w:numPr>
        <w:spacing w:line="240" w:lineRule="auto"/>
        <w:rPr>
          <w:rFonts w:ascii="微软雅黑" w:hAnsi="微软雅黑"/>
        </w:rPr>
      </w:pPr>
      <w:bookmarkStart w:id="53" w:name="_Toc394324989"/>
      <w:r>
        <w:rPr>
          <w:rFonts w:ascii="微软雅黑" w:hAnsi="微软雅黑" w:hint="eastAsia"/>
        </w:rPr>
        <w:t>编写</w:t>
      </w:r>
      <w:r w:rsidR="00F011F0" w:rsidRPr="00F541F1">
        <w:rPr>
          <w:rFonts w:ascii="微软雅黑" w:hAnsi="微软雅黑" w:hint="eastAsia"/>
        </w:rPr>
        <w:t>接口</w:t>
      </w:r>
      <w:bookmarkEnd w:id="53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服务接口的定义要经过深思熟虑，有大局意识，包名、接口名、方法名、参数都要从长远的全局角度思考，做到见名知意、便于分类管理，保持易用性很关键，返回值一定要清晰。服务在未来会被很多新生应用（客户端）调用，一旦上线再想修改就因难了，一定要深思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未来肯定会有一批服务接口，成为慧聪网的核心基础服务接口，所有上层业务都依赖他。让你的名字出现在这里吧！</w:t>
      </w:r>
    </w:p>
    <w:p w:rsidR="00F011F0" w:rsidRPr="00F541F1" w:rsidRDefault="00F011F0" w:rsidP="00F327E6">
      <w:pPr>
        <w:rPr>
          <w:b/>
        </w:rPr>
      </w:pPr>
      <w:r w:rsidRPr="00F541F1">
        <w:rPr>
          <w:rFonts w:hint="eastAsia"/>
          <w:b/>
        </w:rPr>
        <w:t>动作执行者：服务提供方（服务端）。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服务提供者需要根据业务特点，开发一个Java接口类。这个接口是RSF调用的核心，一切对本服务的调用都通过这个接口完成，接口的全限定名就是服务的唯一标识，若有多个种类的业务就写多个接口。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接口类上应该有丰富的注释说明文字，说明本接口的业务功能。接口方法上要有丰富的注释说明文字，说明本方法处理的业务、方法接受的参数、返回值。尽量的写的详细，这些文字会被调用者看到（通过</w:t>
      </w:r>
      <w:r w:rsidRPr="00F541F1">
        <w:rPr>
          <w:rFonts w:hint="eastAsia"/>
          <w:b/>
        </w:rPr>
        <w:t>注册中心</w:t>
      </w:r>
      <w:r w:rsidRPr="00F541F1">
        <w:rPr>
          <w:rFonts w:hint="eastAsia"/>
        </w:rPr>
        <w:t xml:space="preserve">查看）。 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服务调用者会使用这个接口，可以通过</w:t>
      </w:r>
      <w:r w:rsidRPr="00F541F1">
        <w:rPr>
          <w:rFonts w:hint="eastAsia"/>
          <w:b/>
        </w:rPr>
        <w:t>注册中心</w:t>
      </w:r>
      <w:r w:rsidRPr="00F541F1">
        <w:rPr>
          <w:rFonts w:hint="eastAsia"/>
        </w:rPr>
        <w:t>取得文字版的接口源码，放在服务调用者的项目中参与编译。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如果接口中的方法返回值是自定义</w:t>
      </w:r>
      <w:r w:rsidRPr="00F541F1">
        <w:t>POJO</w:t>
      </w:r>
      <w:r w:rsidRPr="00F541F1">
        <w:rPr>
          <w:rFonts w:hint="eastAsia"/>
        </w:rPr>
        <w:t>对象，服务调用者要有和服务提供者一样的</w:t>
      </w:r>
      <w:r w:rsidRPr="00F541F1">
        <w:t>POJO</w:t>
      </w:r>
      <w:r w:rsidRPr="00F541F1">
        <w:rPr>
          <w:rFonts w:hint="eastAsia"/>
        </w:rPr>
        <w:t>对象的源码文件，并参与编译。定义</w:t>
      </w:r>
      <w:r w:rsidRPr="00F541F1">
        <w:t>POJO</w:t>
      </w:r>
      <w:r w:rsidRPr="00F541F1">
        <w:rPr>
          <w:rFonts w:hint="eastAsia"/>
        </w:rPr>
        <w:t>对象必须有默认的构造方法。</w:t>
      </w:r>
    </w:p>
    <w:p w:rsidR="00F011F0" w:rsidRPr="00F541F1" w:rsidRDefault="00F011F0" w:rsidP="00F327E6">
      <w:pPr>
        <w:ind w:firstLine="420"/>
      </w:pPr>
      <w:r w:rsidRPr="00F541F1">
        <w:rPr>
          <w:rFonts w:cs="Calibri" w:hint="eastAsia"/>
        </w:rPr>
        <w:t>所有通过网络传递的对象（实参、</w:t>
      </w:r>
      <w:r w:rsidRPr="00F541F1">
        <w:rPr>
          <w:rFonts w:hint="eastAsia"/>
        </w:rPr>
        <w:t>返回值）必须实现</w:t>
      </w:r>
      <w:r w:rsidRPr="00F541F1">
        <w:t>Serializable</w:t>
      </w:r>
      <w:r w:rsidRPr="00F541F1">
        <w:rPr>
          <w:rFonts w:hint="eastAsia"/>
        </w:rPr>
        <w:t>接口，对象的成员如果是对象也必须实现</w:t>
      </w:r>
      <w:r w:rsidRPr="00F541F1">
        <w:t>Serializable</w:t>
      </w:r>
      <w:r w:rsidRPr="00F541F1">
        <w:rPr>
          <w:rFonts w:hint="eastAsia"/>
        </w:rPr>
        <w:t>接口。自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注意：服务接口尽量不要写重载方法，RSF支持写重载方法，但做异步回调时有些麻烦，要多配置一个</w:t>
      </w:r>
      <w:r w:rsidRPr="00F541F1">
        <w:t>&lt;rsf:clientMethod&gt;</w:t>
      </w:r>
      <w:r w:rsidRPr="00F541F1">
        <w:rPr>
          <w:rFonts w:hint="eastAsia"/>
        </w:rPr>
        <w:t>标签。不写重载方法就方便了。</w:t>
      </w:r>
    </w:p>
    <w:p w:rsidR="00F011F0" w:rsidRDefault="00F011F0" w:rsidP="00F327E6">
      <w:pPr>
        <w:rPr>
          <w:b/>
        </w:rPr>
      </w:pPr>
      <w:r w:rsidRPr="00F541F1">
        <w:rPr>
          <w:rFonts w:hint="eastAsia"/>
          <w:b/>
        </w:rPr>
        <w:t>示例接口如下：</w:t>
      </w:r>
    </w:p>
    <w:tbl>
      <w:tblPr>
        <w:tblStyle w:val="a9"/>
        <w:tblW w:w="0" w:type="auto"/>
        <w:tblLook w:val="04A0"/>
      </w:tblPr>
      <w:tblGrid>
        <w:gridCol w:w="10682"/>
      </w:tblGrid>
      <w:tr w:rsidR="00A41AC9" w:rsidTr="00A41AC9">
        <w:tc>
          <w:tcPr>
            <w:tcW w:w="10682" w:type="dxa"/>
          </w:tcPr>
          <w:p w:rsidR="00EC5311" w:rsidRDefault="00EC5311" w:rsidP="00EC531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com.hc360.xxx;</w:t>
            </w:r>
          </w:p>
          <w:p w:rsidR="00EC5311" w:rsidRDefault="00EC5311" w:rsidP="00EC531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UserService {</w:t>
            </w:r>
          </w:p>
          <w:p w:rsidR="00EC5311" w:rsidRDefault="00EC5311" w:rsidP="00EC531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UserBean getUserInfo(String userName)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Exception;</w:t>
            </w:r>
          </w:p>
          <w:p w:rsidR="00EC5311" w:rsidRDefault="00EC5311" w:rsidP="00EC531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addUser(UserBean user)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Exception;</w:t>
            </w:r>
          </w:p>
          <w:p w:rsidR="00EC5311" w:rsidRDefault="00EC5311" w:rsidP="00EC531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getData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(String id)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Exception;</w:t>
            </w:r>
          </w:p>
          <w:p w:rsidR="00EC5311" w:rsidRDefault="00EC5311" w:rsidP="00EC531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getPush(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number)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Exception;</w:t>
            </w:r>
          </w:p>
          <w:p w:rsidR="00A41AC9" w:rsidRDefault="00EC5311" w:rsidP="00EC5311">
            <w:pPr>
              <w:rPr>
                <w:b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A41AC9" w:rsidRDefault="00A41AC9" w:rsidP="00F327E6">
      <w:pPr>
        <w:rPr>
          <w:b/>
        </w:rPr>
      </w:pPr>
    </w:p>
    <w:tbl>
      <w:tblPr>
        <w:tblStyle w:val="a9"/>
        <w:tblW w:w="0" w:type="auto"/>
        <w:tblLook w:val="04A0"/>
      </w:tblPr>
      <w:tblGrid>
        <w:gridCol w:w="10682"/>
      </w:tblGrid>
      <w:tr w:rsidR="00A41AC9" w:rsidTr="00A41AC9">
        <w:tc>
          <w:tcPr>
            <w:tcW w:w="10682" w:type="dxa"/>
          </w:tcPr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</w:t>
            </w:r>
            <w:r w:rsidR="001B67F3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xxx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UserBean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Serializable{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long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serialVersionUID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1L;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Object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obj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toString(){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"[name:"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",age:"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"]"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getName() {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setName(String name) {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name;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getAge() {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setAge(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age) {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age;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Object getObj() {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obj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setObj(Object obj) {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obj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obj;</w:t>
            </w:r>
          </w:p>
          <w:p w:rsidR="00A41AC9" w:rsidRDefault="00A41AC9" w:rsidP="00A41AC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41AC9" w:rsidRDefault="00A41AC9" w:rsidP="00A41AC9">
            <w:pPr>
              <w:rPr>
                <w:b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A41AC9" w:rsidRPr="00F541F1" w:rsidRDefault="00A41AC9" w:rsidP="00F327E6">
      <w:pPr>
        <w:rPr>
          <w:b/>
        </w:rPr>
      </w:pPr>
    </w:p>
    <w:p w:rsidR="00F011F0" w:rsidRPr="00F541F1" w:rsidRDefault="00A768A8" w:rsidP="00A768A8">
      <w:pPr>
        <w:pStyle w:val="2"/>
        <w:numPr>
          <w:ilvl w:val="2"/>
          <w:numId w:val="1"/>
        </w:numPr>
        <w:spacing w:line="240" w:lineRule="auto"/>
        <w:rPr>
          <w:rFonts w:ascii="微软雅黑" w:hAnsi="微软雅黑"/>
        </w:rPr>
      </w:pPr>
      <w:bookmarkStart w:id="54" w:name="_Toc394324990"/>
      <w:r>
        <w:rPr>
          <w:rFonts w:ascii="微软雅黑" w:hAnsi="微软雅黑" w:hint="eastAsia"/>
        </w:rPr>
        <w:t>实现</w:t>
      </w:r>
      <w:r w:rsidR="00F011F0" w:rsidRPr="00F541F1">
        <w:rPr>
          <w:rFonts w:ascii="微软雅黑" w:hAnsi="微软雅黑" w:hint="eastAsia"/>
        </w:rPr>
        <w:t>接口</w:t>
      </w:r>
      <w:bookmarkEnd w:id="54"/>
    </w:p>
    <w:p w:rsidR="00F011F0" w:rsidRPr="00F541F1" w:rsidRDefault="00F011F0" w:rsidP="00F327E6">
      <w:pPr>
        <w:rPr>
          <w:b/>
        </w:rPr>
      </w:pPr>
      <w:r w:rsidRPr="00F541F1">
        <w:rPr>
          <w:rFonts w:hint="eastAsia"/>
          <w:b/>
        </w:rPr>
        <w:t>动作执行者：服务提供方（服务端）。</w:t>
      </w:r>
    </w:p>
    <w:p w:rsidR="00F011F0" w:rsidRPr="00F541F1" w:rsidRDefault="00F011F0" w:rsidP="00F327E6">
      <w:r w:rsidRPr="00F541F1">
        <w:rPr>
          <w:rFonts w:hint="eastAsia"/>
        </w:rPr>
        <w:t>服务提供者根据业务要求实现服务接口。</w:t>
      </w:r>
    </w:p>
    <w:p w:rsidR="00F011F0" w:rsidRDefault="00F011F0" w:rsidP="00F327E6">
      <w:r w:rsidRPr="00F541F1">
        <w:rPr>
          <w:rFonts w:hint="eastAsia"/>
        </w:rPr>
        <w:t>注意：</w:t>
      </w:r>
      <w:r w:rsidRPr="00F541F1">
        <w:rPr>
          <w:rFonts w:cs="Courier New"/>
          <w:color w:val="000000"/>
          <w:kern w:val="0"/>
          <w:sz w:val="20"/>
          <w:szCs w:val="20"/>
        </w:rPr>
        <w:t>UserServiceImpl</w:t>
      </w:r>
      <w:r w:rsidRPr="00F541F1">
        <w:rPr>
          <w:rFonts w:hint="eastAsia"/>
        </w:rPr>
        <w:t>必须有默认的构造方法。POJO对象必须有默认的构造方法。用于通过反射创建实例。</w:t>
      </w:r>
    </w:p>
    <w:tbl>
      <w:tblPr>
        <w:tblStyle w:val="a9"/>
        <w:tblW w:w="0" w:type="auto"/>
        <w:tblLook w:val="04A0"/>
      </w:tblPr>
      <w:tblGrid>
        <w:gridCol w:w="10682"/>
      </w:tblGrid>
      <w:tr w:rsidR="003E2BD6" w:rsidTr="003E2BD6">
        <w:tc>
          <w:tcPr>
            <w:tcW w:w="10682" w:type="dxa"/>
          </w:tcPr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com.hc360.xxx;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com.hc360.rsf.config.callback.AddressTool;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UserServiceImpl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UserService {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UserBean getUserInfo(String userName)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UserBean user=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UserBean();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user.setAge(5);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user.setName(userName);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我是服务端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,"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+AddressTool.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toStringInfo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user;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addUser(UserBean user)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"success"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getData(String id)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id;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getPush(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number)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服务端收到调用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,number="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+number);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3E2BD6" w:rsidRDefault="00F012A1" w:rsidP="00F012A1"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F011F0" w:rsidRPr="00F541F1" w:rsidRDefault="00F011F0" w:rsidP="00A768A8">
      <w:pPr>
        <w:pStyle w:val="2"/>
        <w:numPr>
          <w:ilvl w:val="2"/>
          <w:numId w:val="1"/>
        </w:numPr>
        <w:spacing w:line="240" w:lineRule="auto"/>
        <w:rPr>
          <w:rFonts w:ascii="微软雅黑" w:hAnsi="微软雅黑"/>
        </w:rPr>
      </w:pPr>
      <w:bookmarkStart w:id="55" w:name="_Toc394324991"/>
      <w:r w:rsidRPr="00F541F1">
        <w:rPr>
          <w:rFonts w:ascii="微软雅黑" w:hAnsi="微软雅黑" w:hint="eastAsia"/>
        </w:rPr>
        <w:lastRenderedPageBreak/>
        <w:t>编写服务端的配置文件</w:t>
      </w:r>
      <w:bookmarkEnd w:id="55"/>
    </w:p>
    <w:p w:rsidR="00F011F0" w:rsidRPr="00F541F1" w:rsidRDefault="00F011F0" w:rsidP="00F327E6">
      <w:pPr>
        <w:rPr>
          <w:b/>
        </w:rPr>
      </w:pPr>
      <w:r w:rsidRPr="00F541F1">
        <w:rPr>
          <w:rFonts w:hint="eastAsia"/>
          <w:b/>
        </w:rPr>
        <w:t>动作执行者：服务提供方（服务端）。</w:t>
      </w:r>
    </w:p>
    <w:p w:rsidR="00F011F0" w:rsidRPr="00F541F1" w:rsidRDefault="00F011F0" w:rsidP="00F327E6">
      <w:r w:rsidRPr="00F541F1">
        <w:rPr>
          <w:rFonts w:hint="eastAsia"/>
        </w:rPr>
        <w:t>编写服务端配置文件</w:t>
      </w:r>
      <w:r w:rsidR="00F012A1" w:rsidRPr="00F012A1">
        <w:rPr>
          <w:color w:val="FF0000"/>
        </w:rPr>
        <w:t>rsf_server.xml</w:t>
      </w:r>
    </w:p>
    <w:p w:rsidR="00F011F0" w:rsidRPr="00F541F1" w:rsidRDefault="00F011F0" w:rsidP="00F327E6">
      <w:r w:rsidRPr="00F541F1">
        <w:t>R</w:t>
      </w:r>
      <w:r w:rsidRPr="00F541F1">
        <w:rPr>
          <w:rFonts w:hint="eastAsia"/>
        </w:rPr>
        <w:t>egistry标签：配置服务注册中心的地址，用于找到服务注册中心。</w:t>
      </w:r>
    </w:p>
    <w:p w:rsidR="00F011F0" w:rsidRPr="00F541F1" w:rsidRDefault="00F011F0" w:rsidP="00F327E6">
      <w:r w:rsidRPr="00F541F1">
        <w:t>S</w:t>
      </w:r>
      <w:r w:rsidRPr="00F541F1">
        <w:rPr>
          <w:rFonts w:hint="eastAsia"/>
        </w:rPr>
        <w:t>ervice标签：配置一个服务接口，在本地暴露服务，并发布服务到服务注册中心。</w:t>
      </w:r>
    </w:p>
    <w:p w:rsidR="00F011F0" w:rsidRDefault="00F011F0" w:rsidP="00F327E6">
      <w:r w:rsidRPr="00F541F1">
        <w:t>D</w:t>
      </w:r>
      <w:r w:rsidRPr="00F541F1">
        <w:rPr>
          <w:rFonts w:hint="eastAsia"/>
        </w:rPr>
        <w:t>ocument标签:请把接口的原代码粘贴在这里，并附上丰富的说明，用于在注册中心查看。</w:t>
      </w:r>
    </w:p>
    <w:p w:rsidR="00F012A1" w:rsidRPr="00F541F1" w:rsidRDefault="00F012A1" w:rsidP="00F327E6">
      <w:r w:rsidRPr="00F012A1">
        <w:t>rsf_server.xml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B103BE" w:rsidTr="00B103BE">
        <w:tc>
          <w:tcPr>
            <w:tcW w:w="10682" w:type="dxa"/>
          </w:tcPr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&lt;?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xml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version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encoding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xmlns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xmlns:xsi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xmlns:rsf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rsf:registry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host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F541F1">
              <w:rPr>
                <w:rFonts w:hint="eastAsia"/>
              </w:rPr>
              <w:t>register.org.hc360.com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rsf:registry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rsf:service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displayName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"用户</w:t>
            </w:r>
            <w:r w:rsidRPr="00F541F1">
              <w:rPr>
                <w:rFonts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信息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服务"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owner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"赵磊"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department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"MMT开发部"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interfaceClass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"com.hc360.</w:t>
            </w:r>
            <w:r w:rsidRPr="00F541F1">
              <w:rPr>
                <w:rFonts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xxx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.UserService"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class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"com.hc360.</w:t>
            </w:r>
            <w:r w:rsidRPr="00F541F1">
              <w:rPr>
                <w:rFonts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xxx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.UserServiceImpl"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portalId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F541F1">
              <w:rPr>
                <w:rFonts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系统英文名称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A5250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rsf:document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&gt;&lt;![CDATA[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B103BE" w:rsidRPr="00F541F1" w:rsidRDefault="00BA5250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="00B103BE"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//以下信息是对服务接口的说明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//把接口的原代码粘贴到这里，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记得带着包名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]]&gt;&lt;/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rsf:document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rsf:service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103BE" w:rsidRPr="00B103BE" w:rsidRDefault="00B103BE" w:rsidP="00F327E6">
            <w:pPr>
              <w:rPr>
                <w:rFonts w:cs="Courier New"/>
                <w:color w:val="00808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A768A8">
      <w:pPr>
        <w:pStyle w:val="2"/>
        <w:numPr>
          <w:ilvl w:val="2"/>
          <w:numId w:val="1"/>
        </w:numPr>
        <w:spacing w:line="240" w:lineRule="auto"/>
        <w:rPr>
          <w:rFonts w:ascii="微软雅黑" w:hAnsi="微软雅黑"/>
        </w:rPr>
      </w:pPr>
      <w:bookmarkStart w:id="56" w:name="_Toc394324992"/>
      <w:r w:rsidRPr="00F541F1">
        <w:rPr>
          <w:rFonts w:ascii="微软雅黑" w:hAnsi="微软雅黑" w:hint="eastAsia"/>
        </w:rPr>
        <w:t>启动服务端</w:t>
      </w:r>
      <w:bookmarkEnd w:id="56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加载以上配置文件，实现在服务端本地63634端口暴露服务，并把服务发布到注册中心。</w:t>
      </w:r>
    </w:p>
    <w:p w:rsidR="00F011F0" w:rsidRDefault="00F011F0" w:rsidP="00F327E6">
      <w:pPr>
        <w:ind w:firstLine="420"/>
        <w:rPr>
          <w:kern w:val="0"/>
        </w:rPr>
      </w:pPr>
      <w:r w:rsidRPr="00F541F1">
        <w:rPr>
          <w:rFonts w:hint="eastAsia"/>
        </w:rPr>
        <w:t>通过mian()方法调用</w:t>
      </w:r>
      <w:r w:rsidRPr="00F541F1">
        <w:rPr>
          <w:kern w:val="0"/>
        </w:rPr>
        <w:t>ConfigLoader</w:t>
      </w:r>
      <w:r w:rsidRPr="00F541F1">
        <w:rPr>
          <w:rFonts w:hint="eastAsia"/>
          <w:kern w:val="0"/>
        </w:rPr>
        <w:t>工具类启动。</w:t>
      </w:r>
    </w:p>
    <w:tbl>
      <w:tblPr>
        <w:tblStyle w:val="a9"/>
        <w:tblW w:w="0" w:type="auto"/>
        <w:tblLook w:val="04A0"/>
      </w:tblPr>
      <w:tblGrid>
        <w:gridCol w:w="10682"/>
      </w:tblGrid>
      <w:tr w:rsidR="00B103BE" w:rsidTr="00B103BE">
        <w:tc>
          <w:tcPr>
            <w:tcW w:w="10682" w:type="dxa"/>
          </w:tcPr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com.hc360.xxx;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com.hc360.rsf.config.ConfigLoader;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Server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xmlPath =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"classpath:com/hc360/xxx/rsf_server.xml"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ConfigLoader configLoader =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ConfigLoader(xmlPath);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configLoader.start();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以上代码在客户端或服务端系统启动时执行一次就够了。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103BE" w:rsidRPr="00B103BE" w:rsidRDefault="00F012A1" w:rsidP="00F012A1"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</w:tbl>
    <w:p w:rsidR="00A768A8" w:rsidRPr="00A768A8" w:rsidRDefault="00A768A8" w:rsidP="00A768A8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57" w:name="_Toc394324993"/>
      <w:r>
        <w:rPr>
          <w:rFonts w:ascii="微软雅黑" w:hAnsi="微软雅黑" w:hint="eastAsia"/>
        </w:rPr>
        <w:lastRenderedPageBreak/>
        <w:t>客户端</w:t>
      </w:r>
      <w:bookmarkEnd w:id="57"/>
    </w:p>
    <w:p w:rsidR="00F011F0" w:rsidRPr="00F541F1" w:rsidRDefault="00F011F0" w:rsidP="00A768A8">
      <w:pPr>
        <w:pStyle w:val="2"/>
        <w:numPr>
          <w:ilvl w:val="2"/>
          <w:numId w:val="1"/>
        </w:numPr>
        <w:spacing w:line="240" w:lineRule="auto"/>
        <w:rPr>
          <w:rFonts w:ascii="微软雅黑" w:hAnsi="微软雅黑"/>
        </w:rPr>
      </w:pPr>
      <w:bookmarkStart w:id="58" w:name="_Toc394324994"/>
      <w:r w:rsidRPr="00F541F1">
        <w:rPr>
          <w:rFonts w:ascii="微软雅黑" w:hAnsi="微软雅黑" w:hint="eastAsia"/>
        </w:rPr>
        <w:t>编写客户端的配置文件</w:t>
      </w:r>
      <w:bookmarkEnd w:id="58"/>
    </w:p>
    <w:p w:rsidR="00F011F0" w:rsidRPr="00F541F1" w:rsidRDefault="00F011F0" w:rsidP="00F327E6">
      <w:pPr>
        <w:rPr>
          <w:b/>
        </w:rPr>
      </w:pPr>
      <w:r w:rsidRPr="00F541F1">
        <w:rPr>
          <w:rFonts w:hint="eastAsia"/>
          <w:b/>
        </w:rPr>
        <w:t>动作执行者：服务调用方（客户端）。</w:t>
      </w:r>
    </w:p>
    <w:p w:rsidR="00F011F0" w:rsidRPr="00F541F1" w:rsidRDefault="00F011F0" w:rsidP="00F327E6">
      <w:r w:rsidRPr="00F541F1">
        <w:rPr>
          <w:rFonts w:hint="eastAsia"/>
        </w:rPr>
        <w:t>编写客户端配置文件rsf</w:t>
      </w:r>
      <w:r w:rsidR="00F012A1">
        <w:rPr>
          <w:rFonts w:hint="eastAsia"/>
        </w:rPr>
        <w:t>_client</w:t>
      </w:r>
      <w:r w:rsidRPr="00F541F1">
        <w:rPr>
          <w:rFonts w:hint="eastAsia"/>
        </w:rPr>
        <w:t>.xml</w:t>
      </w:r>
    </w:p>
    <w:p w:rsidR="00F011F0" w:rsidRPr="00F541F1" w:rsidRDefault="00F011F0" w:rsidP="00F327E6">
      <w:r w:rsidRPr="00F541F1">
        <w:t>R</w:t>
      </w:r>
      <w:r w:rsidRPr="00F541F1">
        <w:rPr>
          <w:rFonts w:hint="eastAsia"/>
        </w:rPr>
        <w:t>efistry标签：配置服务注册中心地址，用于找到服务注册中心。</w:t>
      </w:r>
    </w:p>
    <w:p w:rsidR="00F011F0" w:rsidRDefault="00F011F0" w:rsidP="00F327E6">
      <w:r w:rsidRPr="00F541F1">
        <w:t>C</w:t>
      </w:r>
      <w:r w:rsidRPr="00F541F1">
        <w:rPr>
          <w:rFonts w:hint="eastAsia"/>
        </w:rPr>
        <w:t>lient标签：配置服务接口。通过注册中心可以获得服务接口的源代码，复制下来</w:t>
      </w:r>
      <w:r w:rsidRPr="00F541F1">
        <w:rPr>
          <w:rFonts w:hint="eastAsia"/>
          <w:color w:val="FF0000"/>
        </w:rPr>
        <w:t>放在本地项目中参与编译</w:t>
      </w:r>
      <w:r w:rsidRPr="00F541F1">
        <w:rPr>
          <w:rFonts w:hint="eastAsia"/>
        </w:rPr>
        <w:t>。客户端与服务端依赖同一个Java接口。</w:t>
      </w:r>
    </w:p>
    <w:p w:rsidR="00F012A1" w:rsidRDefault="00F012A1" w:rsidP="00F327E6">
      <w:r w:rsidRPr="00F541F1">
        <w:rPr>
          <w:rFonts w:hint="eastAsia"/>
        </w:rPr>
        <w:t>rsf</w:t>
      </w:r>
      <w:r>
        <w:rPr>
          <w:rFonts w:hint="eastAsia"/>
        </w:rPr>
        <w:t>_client</w:t>
      </w:r>
      <w:r w:rsidRPr="00F541F1">
        <w:rPr>
          <w:rFonts w:hint="eastAsia"/>
        </w:rPr>
        <w:t>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B103BE" w:rsidTr="00B103BE">
        <w:tc>
          <w:tcPr>
            <w:tcW w:w="10682" w:type="dxa"/>
          </w:tcPr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&lt;?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xml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version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encoding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xmlns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xmlns:xsi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xmlns:rsf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rsf:registry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host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F541F1">
              <w:rPr>
                <w:rFonts w:hint="eastAsia"/>
              </w:rPr>
              <w:t>register.org.hc360.com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rsf:registry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rsf:client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id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"clientUserServiceImpl"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displayName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"调用用户</w:t>
            </w:r>
            <w:r w:rsidRPr="00F541F1">
              <w:rPr>
                <w:rFonts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信息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服务"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owner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"张三"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department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"MMT开发部"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interfaceClass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"com.hc360.</w:t>
            </w:r>
            <w:r w:rsidRPr="00F541F1">
              <w:rPr>
                <w:rFonts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xxx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.UserService"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url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portalId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F541F1">
              <w:rPr>
                <w:rFonts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系统英文名称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103BE" w:rsidRPr="00F541F1" w:rsidRDefault="00B103BE" w:rsidP="00B103B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rsf:client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103BE" w:rsidRPr="00B103BE" w:rsidRDefault="00B103BE" w:rsidP="00F327E6">
            <w:pPr>
              <w:rPr>
                <w:rFonts w:cs="Courier New"/>
                <w:color w:val="00808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rsf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A768A8">
      <w:pPr>
        <w:pStyle w:val="2"/>
        <w:numPr>
          <w:ilvl w:val="2"/>
          <w:numId w:val="1"/>
        </w:numPr>
        <w:spacing w:line="240" w:lineRule="auto"/>
        <w:rPr>
          <w:rFonts w:ascii="微软雅黑" w:hAnsi="微软雅黑"/>
        </w:rPr>
      </w:pPr>
      <w:bookmarkStart w:id="59" w:name="_Toc394324995"/>
      <w:r w:rsidRPr="00F541F1">
        <w:rPr>
          <w:rFonts w:ascii="微软雅黑" w:hAnsi="微软雅黑" w:hint="eastAsia"/>
        </w:rPr>
        <w:t>启动客户端</w:t>
      </w:r>
      <w:bookmarkEnd w:id="59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加载以上配置文件，实现在客户端向注册中心下载服务提供者列表，并生成一个远程服务接口的本地代理，通过这个代理调用远程服务接口。</w:t>
      </w:r>
    </w:p>
    <w:p w:rsidR="00F011F0" w:rsidRPr="00F541F1" w:rsidRDefault="00F011F0" w:rsidP="00F327E6">
      <w:pPr>
        <w:ind w:firstLine="420"/>
        <w:rPr>
          <w:kern w:val="0"/>
        </w:rPr>
      </w:pPr>
      <w:r w:rsidRPr="00F541F1">
        <w:rPr>
          <w:rFonts w:hint="eastAsia"/>
        </w:rPr>
        <w:t>通过mian()方法调用</w:t>
      </w:r>
      <w:r w:rsidRPr="00F541F1">
        <w:rPr>
          <w:kern w:val="0"/>
        </w:rPr>
        <w:t>ConfigLoader</w:t>
      </w:r>
      <w:r w:rsidRPr="00F541F1">
        <w:rPr>
          <w:rFonts w:hint="eastAsia"/>
          <w:kern w:val="0"/>
        </w:rPr>
        <w:t>工具类启动。</w:t>
      </w:r>
    </w:p>
    <w:tbl>
      <w:tblPr>
        <w:tblStyle w:val="a9"/>
        <w:tblW w:w="0" w:type="auto"/>
        <w:tblLook w:val="04A0"/>
      </w:tblPr>
      <w:tblGrid>
        <w:gridCol w:w="10682"/>
      </w:tblGrid>
      <w:tr w:rsidR="00B103BE" w:rsidTr="00B103BE">
        <w:tc>
          <w:tcPr>
            <w:tcW w:w="10682" w:type="dxa"/>
          </w:tcPr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com.hc360.xxx;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com.hc360.rsf.config.ConfigLoader;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Clent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main(String[] args)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xmlPath =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"classpath:com/hc360/xxx/rsf_client.xml"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ConfigLoader configLoader =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ConfigLoader(xmlPath);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configLoader.start();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以上代码在客户端或服务端系统启动时执行一次就够了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以下代码只有客户端需要执行，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getServiceProxyBean()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返回的远程服务接口的本地代理对象已缓存，多次执行返回的都是同一个对象。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UserService userService= (UserService) configLoader.getServiceProxyBean(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"clientUserServiceImpl"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配置文件中的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id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像调用本地方法一样调用远程方法。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UserBean user=userService.getUserInfo(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"zhangShan"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.println(user);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destroy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F012A1" w:rsidRDefault="00F012A1" w:rsidP="00F012A1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103BE" w:rsidRPr="00B103BE" w:rsidRDefault="00F012A1" w:rsidP="00F012A1">
            <w:pPr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DF7AE2" w:rsidRDefault="00DF7AE2" w:rsidP="00DF7AE2"/>
    <w:p w:rsidR="00DF7AE2" w:rsidRDefault="00DF7AE2" w:rsidP="00DF7AE2">
      <w:r>
        <w:rPr>
          <w:rFonts w:hint="eastAsia"/>
        </w:rPr>
        <w:t>运行服务端的main方法。</w:t>
      </w:r>
    </w:p>
    <w:p w:rsidR="00DF7AE2" w:rsidRDefault="00DF7AE2" w:rsidP="00DF7AE2">
      <w:r>
        <w:rPr>
          <w:rFonts w:hint="eastAsia"/>
        </w:rPr>
        <w:t>运行客户端的main方法。</w:t>
      </w:r>
    </w:p>
    <w:p w:rsidR="00DF7AE2" w:rsidRDefault="00DF7AE2" w:rsidP="00DF7AE2">
      <w:r>
        <w:rPr>
          <w:rFonts w:hint="eastAsia"/>
        </w:rPr>
        <w:t>一切都顺利的话，你应该看到调用成功了。</w:t>
      </w:r>
    </w:p>
    <w:p w:rsidR="00DC3B98" w:rsidRDefault="00DC3B98">
      <w:pPr>
        <w:widowControl/>
        <w:jc w:val="left"/>
      </w:pPr>
      <w:r>
        <w:br w:type="page"/>
      </w:r>
    </w:p>
    <w:p w:rsidR="00F011F0" w:rsidRPr="00F541F1" w:rsidRDefault="00F011F0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60" w:name="_Toc394324996"/>
      <w:r w:rsidRPr="00F541F1">
        <w:rPr>
          <w:rFonts w:ascii="微软雅黑" w:hAnsi="微软雅黑" w:hint="eastAsia"/>
        </w:rPr>
        <w:lastRenderedPageBreak/>
        <w:t>如何启动与停止RSF</w:t>
      </w:r>
      <w:bookmarkEnd w:id="60"/>
    </w:p>
    <w:p w:rsidR="00172EE3" w:rsidRDefault="00172EE3" w:rsidP="00195E0B">
      <w:pPr>
        <w:ind w:firstLine="420"/>
      </w:pPr>
      <w:r>
        <w:rPr>
          <w:rFonts w:hint="eastAsia"/>
        </w:rPr>
        <w:t>启动与停止RSF的方法，请见下表。</w:t>
      </w:r>
    </w:p>
    <w:p w:rsidR="00F011F0" w:rsidRDefault="00F011F0" w:rsidP="00195E0B">
      <w:pPr>
        <w:ind w:firstLine="420"/>
      </w:pPr>
      <w:r w:rsidRPr="00F541F1">
        <w:rPr>
          <w:rFonts w:hint="eastAsia"/>
        </w:rPr>
        <w:t>请根据项目类型，选择</w:t>
      </w:r>
      <w:r w:rsidR="00195E0B">
        <w:rPr>
          <w:rFonts w:hint="eastAsia"/>
        </w:rPr>
        <w:t>适合的</w:t>
      </w:r>
      <w:r w:rsidRPr="00F541F1">
        <w:rPr>
          <w:rFonts w:hint="eastAsia"/>
        </w:rPr>
        <w:t>方式启动RSF。</w:t>
      </w:r>
    </w:p>
    <w:p w:rsidR="00172EE3" w:rsidRDefault="00172EE3" w:rsidP="00172EE3">
      <w:pPr>
        <w:ind w:firstLine="420"/>
      </w:pPr>
      <w:r w:rsidRPr="00F541F1">
        <w:rPr>
          <w:rFonts w:hint="eastAsia"/>
        </w:rPr>
        <w:t>因为RSF打开了很多系统</w:t>
      </w:r>
      <w:r>
        <w:rPr>
          <w:rFonts w:hint="eastAsia"/>
        </w:rPr>
        <w:t>资源（</w:t>
      </w:r>
      <w:r w:rsidRPr="00F541F1">
        <w:rPr>
          <w:rFonts w:hint="eastAsia"/>
        </w:rPr>
        <w:t>端口</w:t>
      </w:r>
      <w:r>
        <w:rPr>
          <w:rFonts w:hint="eastAsia"/>
        </w:rPr>
        <w:t>、线程）</w:t>
      </w:r>
      <w:r w:rsidRPr="00F541F1">
        <w:rPr>
          <w:rFonts w:hint="eastAsia"/>
        </w:rPr>
        <w:t>，请尽量正确</w:t>
      </w:r>
      <w:r>
        <w:rPr>
          <w:rFonts w:hint="eastAsia"/>
        </w:rPr>
        <w:t>关闭</w:t>
      </w:r>
      <w:r w:rsidRPr="00F541F1">
        <w:rPr>
          <w:rFonts w:hint="eastAsia"/>
        </w:rPr>
        <w:t>RSF</w:t>
      </w:r>
      <w:r>
        <w:rPr>
          <w:rFonts w:hint="eastAsia"/>
        </w:rPr>
        <w:t>，可执行关闭流程，释放资源。</w:t>
      </w:r>
    </w:p>
    <w:p w:rsidR="00172EE3" w:rsidRPr="00172EE3" w:rsidRDefault="00172EE3" w:rsidP="00195E0B">
      <w:pPr>
        <w:ind w:firstLine="420"/>
      </w:pPr>
      <w:r w:rsidRPr="00F541F1">
        <w:rPr>
          <w:rFonts w:hint="eastAsia"/>
        </w:rPr>
        <w:t>kill进程被认为是不正确的停止方法</w:t>
      </w:r>
      <w:r>
        <w:rPr>
          <w:rFonts w:hint="eastAsia"/>
        </w:rPr>
        <w:t>。</w:t>
      </w:r>
    </w:p>
    <w:tbl>
      <w:tblPr>
        <w:tblStyle w:val="a9"/>
        <w:tblW w:w="10740" w:type="dxa"/>
        <w:tblLook w:val="04A0"/>
      </w:tblPr>
      <w:tblGrid>
        <w:gridCol w:w="1580"/>
        <w:gridCol w:w="3206"/>
        <w:gridCol w:w="3402"/>
        <w:gridCol w:w="2552"/>
      </w:tblGrid>
      <w:tr w:rsidR="00673A77" w:rsidTr="00AC46CD">
        <w:tc>
          <w:tcPr>
            <w:tcW w:w="1580" w:type="dxa"/>
            <w:shd w:val="clear" w:color="auto" w:fill="C2D69B" w:themeFill="accent3" w:themeFillTint="99"/>
          </w:tcPr>
          <w:p w:rsidR="00673A77" w:rsidRPr="00195E0B" w:rsidRDefault="00673A77" w:rsidP="00195E0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应用</w:t>
            </w:r>
            <w:r w:rsidRPr="00195E0B">
              <w:rPr>
                <w:rFonts w:hint="eastAsia"/>
                <w:b/>
              </w:rPr>
              <w:t>类型</w:t>
            </w:r>
          </w:p>
        </w:tc>
        <w:tc>
          <w:tcPr>
            <w:tcW w:w="3206" w:type="dxa"/>
            <w:shd w:val="clear" w:color="auto" w:fill="C2D69B" w:themeFill="accent3" w:themeFillTint="99"/>
          </w:tcPr>
          <w:p w:rsidR="00673A77" w:rsidRPr="00195E0B" w:rsidRDefault="00673A77" w:rsidP="00195E0B">
            <w:pPr>
              <w:jc w:val="center"/>
              <w:rPr>
                <w:b/>
              </w:rPr>
            </w:pPr>
            <w:r w:rsidRPr="00195E0B">
              <w:rPr>
                <w:rFonts w:hint="eastAsia"/>
                <w:b/>
              </w:rPr>
              <w:t>启动</w:t>
            </w:r>
            <w:r>
              <w:rPr>
                <w:rFonts w:hint="eastAsia"/>
                <w:b/>
              </w:rPr>
              <w:t>RSF</w:t>
            </w:r>
          </w:p>
        </w:tc>
        <w:tc>
          <w:tcPr>
            <w:tcW w:w="3402" w:type="dxa"/>
            <w:shd w:val="clear" w:color="auto" w:fill="C2D69B" w:themeFill="accent3" w:themeFillTint="99"/>
          </w:tcPr>
          <w:p w:rsidR="00673A77" w:rsidRDefault="00673A77" w:rsidP="008A0ED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关闭RSF</w:t>
            </w:r>
          </w:p>
        </w:tc>
        <w:tc>
          <w:tcPr>
            <w:tcW w:w="2552" w:type="dxa"/>
            <w:shd w:val="clear" w:color="auto" w:fill="C2D69B" w:themeFill="accent3" w:themeFillTint="99"/>
          </w:tcPr>
          <w:p w:rsidR="00673A77" w:rsidRPr="00195E0B" w:rsidRDefault="00673A77" w:rsidP="00195E0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特点</w:t>
            </w:r>
          </w:p>
        </w:tc>
      </w:tr>
      <w:tr w:rsidR="00673A77" w:rsidTr="00AC46CD">
        <w:tc>
          <w:tcPr>
            <w:tcW w:w="1580" w:type="dxa"/>
            <w:shd w:val="clear" w:color="auto" w:fill="548DD4" w:themeFill="text2" w:themeFillTint="99"/>
          </w:tcPr>
          <w:p w:rsidR="00673A77" w:rsidRDefault="00673A77" w:rsidP="00673A77">
            <w:r>
              <w:rPr>
                <w:rFonts w:hint="eastAsia"/>
              </w:rPr>
              <w:t>非Web项目</w:t>
            </w:r>
          </w:p>
        </w:tc>
        <w:tc>
          <w:tcPr>
            <w:tcW w:w="3206" w:type="dxa"/>
          </w:tcPr>
          <w:p w:rsidR="00673A77" w:rsidRPr="00172EE3" w:rsidRDefault="00673A77" w:rsidP="00195E0B">
            <w:pPr>
              <w:rPr>
                <w:b/>
              </w:rPr>
            </w:pPr>
            <w:r w:rsidRPr="00172EE3">
              <w:rPr>
                <w:b/>
              </w:rPr>
              <w:t>ConfigLoader</w:t>
            </w:r>
          </w:p>
          <w:p w:rsidR="00673A77" w:rsidRPr="00673A77" w:rsidRDefault="00673A77" w:rsidP="00195E0B">
            <w:pPr>
              <w:rPr>
                <w:i/>
              </w:rPr>
            </w:pPr>
            <w:r w:rsidRPr="00673A77">
              <w:rPr>
                <w:rFonts w:hint="eastAsia"/>
                <w:i/>
              </w:rPr>
              <w:t xml:space="preserve">new </w:t>
            </w:r>
            <w:r w:rsidRPr="00673A77">
              <w:rPr>
                <w:i/>
              </w:rPr>
              <w:t>ConfigLoader</w:t>
            </w:r>
            <w:r w:rsidRPr="00673A77">
              <w:rPr>
                <w:rFonts w:hint="eastAsia"/>
                <w:i/>
              </w:rPr>
              <w:t>(</w:t>
            </w:r>
            <w:r w:rsidRPr="00673A77">
              <w:rPr>
                <w:i/>
              </w:rPr>
              <w:t>“</w:t>
            </w:r>
            <w:r w:rsidRPr="00673A77">
              <w:rPr>
                <w:rFonts w:hint="eastAsia"/>
                <w:i/>
              </w:rPr>
              <w:t>path</w:t>
            </w:r>
            <w:r w:rsidRPr="00673A77">
              <w:rPr>
                <w:i/>
              </w:rPr>
              <w:t>”</w:t>
            </w:r>
            <w:r w:rsidRPr="00673A77">
              <w:rPr>
                <w:rFonts w:hint="eastAsia"/>
                <w:i/>
              </w:rPr>
              <w:t>)</w:t>
            </w:r>
          </w:p>
        </w:tc>
        <w:tc>
          <w:tcPr>
            <w:tcW w:w="3402" w:type="dxa"/>
          </w:tcPr>
          <w:p w:rsidR="00673A77" w:rsidRDefault="00673A77" w:rsidP="008A0EDE">
            <w:pPr>
              <w:jc w:val="left"/>
            </w:pPr>
            <w:r>
              <w:rPr>
                <w:rFonts w:hint="eastAsia"/>
              </w:rPr>
              <w:t>明确调用</w:t>
            </w:r>
            <w:r w:rsidRPr="00F541F1">
              <w:t>ConfigLoader.destroy()</w:t>
            </w:r>
            <w:r>
              <w:rPr>
                <w:rFonts w:hint="eastAsia"/>
              </w:rPr>
              <w:t>方法</w:t>
            </w:r>
          </w:p>
        </w:tc>
        <w:tc>
          <w:tcPr>
            <w:tcW w:w="2552" w:type="dxa"/>
          </w:tcPr>
          <w:p w:rsidR="00673A77" w:rsidRPr="00F541F1" w:rsidRDefault="00673A77" w:rsidP="00195E0B">
            <w:r>
              <w:rPr>
                <w:rFonts w:hint="eastAsia"/>
              </w:rPr>
              <w:t>基本启动器，可适用于任意扩展</w:t>
            </w:r>
          </w:p>
        </w:tc>
      </w:tr>
      <w:tr w:rsidR="00673A77" w:rsidTr="00AC46CD">
        <w:tc>
          <w:tcPr>
            <w:tcW w:w="1580" w:type="dxa"/>
            <w:shd w:val="clear" w:color="auto" w:fill="548DD4" w:themeFill="text2" w:themeFillTint="99"/>
          </w:tcPr>
          <w:p w:rsidR="00673A77" w:rsidRDefault="00673A77" w:rsidP="00F44BB6">
            <w:r>
              <w:rPr>
                <w:rFonts w:hint="eastAsia"/>
              </w:rPr>
              <w:t>Web项目</w:t>
            </w:r>
          </w:p>
        </w:tc>
        <w:tc>
          <w:tcPr>
            <w:tcW w:w="3206" w:type="dxa"/>
          </w:tcPr>
          <w:p w:rsidR="00673A77" w:rsidRPr="00172EE3" w:rsidRDefault="00673A77" w:rsidP="00F44BB6">
            <w:pPr>
              <w:rPr>
                <w:b/>
              </w:rPr>
            </w:pPr>
            <w:r w:rsidRPr="00172EE3">
              <w:rPr>
                <w:b/>
              </w:rPr>
              <w:t>RsfListener</w:t>
            </w:r>
          </w:p>
          <w:p w:rsidR="00673A77" w:rsidRPr="00673A77" w:rsidRDefault="00673A77" w:rsidP="00673A77">
            <w:pPr>
              <w:jc w:val="left"/>
              <w:rPr>
                <w:i/>
              </w:rPr>
            </w:pPr>
            <w:r w:rsidRPr="00673A77">
              <w:rPr>
                <w:rFonts w:hint="eastAsia"/>
                <w:i/>
              </w:rPr>
              <w:t>容器启动时Listener被执行</w:t>
            </w:r>
          </w:p>
        </w:tc>
        <w:tc>
          <w:tcPr>
            <w:tcW w:w="3402" w:type="dxa"/>
          </w:tcPr>
          <w:p w:rsidR="00673A77" w:rsidRDefault="00673A77" w:rsidP="008A0EDE">
            <w:r>
              <w:rPr>
                <w:rFonts w:hint="eastAsia"/>
              </w:rPr>
              <w:t>容器关闭时，Listener被执行</w:t>
            </w:r>
          </w:p>
        </w:tc>
        <w:tc>
          <w:tcPr>
            <w:tcW w:w="2552" w:type="dxa"/>
          </w:tcPr>
          <w:p w:rsidR="00673A77" w:rsidRPr="00F541F1" w:rsidRDefault="00673A77" w:rsidP="00F44BB6">
            <w:r>
              <w:rPr>
                <w:rFonts w:hint="eastAsia"/>
              </w:rPr>
              <w:t>在web.xml中配置一个Listener</w:t>
            </w:r>
          </w:p>
        </w:tc>
      </w:tr>
      <w:tr w:rsidR="00673A77" w:rsidTr="00AC46CD">
        <w:tc>
          <w:tcPr>
            <w:tcW w:w="1580" w:type="dxa"/>
            <w:shd w:val="clear" w:color="auto" w:fill="548DD4" w:themeFill="text2" w:themeFillTint="99"/>
          </w:tcPr>
          <w:p w:rsidR="00673A77" w:rsidRDefault="00673A77" w:rsidP="00F44BB6">
            <w:r>
              <w:rPr>
                <w:rFonts w:hint="eastAsia"/>
              </w:rPr>
              <w:t>Spring项目</w:t>
            </w:r>
          </w:p>
        </w:tc>
        <w:tc>
          <w:tcPr>
            <w:tcW w:w="3206" w:type="dxa"/>
          </w:tcPr>
          <w:p w:rsidR="00673A77" w:rsidRPr="00172EE3" w:rsidRDefault="00673A77" w:rsidP="00F44BB6">
            <w:pPr>
              <w:rPr>
                <w:b/>
              </w:rPr>
            </w:pPr>
            <w:r w:rsidRPr="00172EE3">
              <w:rPr>
                <w:b/>
              </w:rPr>
              <w:t>RsfSpringLoader</w:t>
            </w:r>
          </w:p>
          <w:p w:rsidR="00673A77" w:rsidRPr="00673A77" w:rsidRDefault="00673A77" w:rsidP="00F44BB6">
            <w:pPr>
              <w:rPr>
                <w:i/>
              </w:rPr>
            </w:pPr>
            <w:r w:rsidRPr="00673A77">
              <w:rPr>
                <w:rFonts w:hint="eastAsia"/>
                <w:i/>
              </w:rPr>
              <w:t>spring启动时执行</w:t>
            </w:r>
          </w:p>
        </w:tc>
        <w:tc>
          <w:tcPr>
            <w:tcW w:w="3402" w:type="dxa"/>
          </w:tcPr>
          <w:p w:rsidR="00673A77" w:rsidRDefault="00673A77" w:rsidP="008A0EDE">
            <w:r>
              <w:rPr>
                <w:rFonts w:hint="eastAsia"/>
              </w:rPr>
              <w:t>spring关闭时，执行</w:t>
            </w:r>
            <w:r w:rsidRPr="00673A77">
              <w:t>destroy</w:t>
            </w:r>
            <w:r w:rsidRPr="00673A77">
              <w:rPr>
                <w:rFonts w:hint="eastAsia"/>
              </w:rPr>
              <w:t>方法</w:t>
            </w:r>
          </w:p>
        </w:tc>
        <w:tc>
          <w:tcPr>
            <w:tcW w:w="2552" w:type="dxa"/>
          </w:tcPr>
          <w:p w:rsidR="00673A77" w:rsidRPr="00F541F1" w:rsidRDefault="00673A77" w:rsidP="00F44BB6">
            <w:r>
              <w:rPr>
                <w:rFonts w:hint="eastAsia"/>
              </w:rPr>
              <w:t>在Spring配置文件中配置一个启动器，RSF可以使用</w:t>
            </w:r>
            <w:r w:rsidR="00172EE3">
              <w:rPr>
                <w:rFonts w:hint="eastAsia"/>
              </w:rPr>
              <w:t>Spr</w:t>
            </w:r>
            <w:r>
              <w:rPr>
                <w:rFonts w:hint="eastAsia"/>
              </w:rPr>
              <w:t>ing容器中的bean</w:t>
            </w:r>
            <w:r w:rsidR="00172EE3">
              <w:rPr>
                <w:rFonts w:hint="eastAsia"/>
              </w:rPr>
              <w:t>做为服务接口的实现类。</w:t>
            </w:r>
          </w:p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61" w:name="_Toc394324997"/>
      <w:r w:rsidRPr="00F541F1">
        <w:rPr>
          <w:rFonts w:ascii="微软雅黑" w:hAnsi="微软雅黑" w:hint="eastAsia"/>
        </w:rPr>
        <w:t>Spring项目使用</w:t>
      </w:r>
      <w:r w:rsidRPr="00F541F1">
        <w:rPr>
          <w:rFonts w:ascii="微软雅黑" w:hAnsi="微软雅黑"/>
        </w:rPr>
        <w:t>RsfSpringLoader</w:t>
      </w:r>
      <w:r w:rsidRPr="00F541F1">
        <w:rPr>
          <w:rFonts w:ascii="微软雅黑" w:hAnsi="微软雅黑" w:hint="eastAsia"/>
        </w:rPr>
        <w:t>启动RSF</w:t>
      </w:r>
      <w:bookmarkEnd w:id="61"/>
    </w:p>
    <w:p w:rsidR="00F011F0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62" w:name="_Toc394324998"/>
      <w:r w:rsidRPr="00F541F1">
        <w:t>RsfSpringLoader</w:t>
      </w:r>
      <w:r w:rsidRPr="00F541F1">
        <w:rPr>
          <w:rFonts w:hint="eastAsia"/>
        </w:rPr>
        <w:t>支持的配置文件路径</w:t>
      </w:r>
      <w:bookmarkEnd w:id="62"/>
    </w:p>
    <w:tbl>
      <w:tblPr>
        <w:tblStyle w:val="a9"/>
        <w:tblW w:w="0" w:type="auto"/>
        <w:tblLook w:val="04A0"/>
      </w:tblPr>
      <w:tblGrid>
        <w:gridCol w:w="10682"/>
      </w:tblGrid>
      <w:tr w:rsidR="0074112D" w:rsidTr="0074112D">
        <w:tc>
          <w:tcPr>
            <w:tcW w:w="10682" w:type="dxa"/>
          </w:tcPr>
          <w:p w:rsidR="0074112D" w:rsidRPr="00F541F1" w:rsidRDefault="0074112D" w:rsidP="0074112D">
            <w:pPr>
              <w:ind w:leftChars="200" w:left="420"/>
            </w:pPr>
            <w:r w:rsidRPr="00F541F1">
              <w:rPr>
                <w:rFonts w:hint="eastAsia"/>
              </w:rPr>
              <w:t>一、绝对路径：</w:t>
            </w:r>
            <w:r w:rsidRPr="00F541F1">
              <w:t>file:D:\\config\\rsf.xml</w:t>
            </w:r>
            <w:r w:rsidRPr="00F541F1">
              <w:rPr>
                <w:rFonts w:hint="eastAsia"/>
              </w:rPr>
              <w:t xml:space="preserve"> </w:t>
            </w:r>
          </w:p>
          <w:p w:rsidR="0074112D" w:rsidRPr="00F541F1" w:rsidRDefault="0074112D" w:rsidP="0074112D">
            <w:pPr>
              <w:ind w:leftChars="200" w:left="420"/>
            </w:pPr>
            <w:r w:rsidRPr="00F541F1">
              <w:rPr>
                <w:rFonts w:hint="eastAsia"/>
              </w:rPr>
              <w:t>二、类路径：</w:t>
            </w:r>
            <w:r w:rsidRPr="00F541F1">
              <w:t>classpath:com/hc360/rsf/config/xml/rsf.xml</w:t>
            </w:r>
            <w:r w:rsidRPr="00F541F1">
              <w:rPr>
                <w:rFonts w:hint="eastAsia"/>
              </w:rPr>
              <w:t>或</w:t>
            </w:r>
            <w:r w:rsidRPr="00F541F1">
              <w:t>com/hc360/rsf/config/xml/rsf.xml</w:t>
            </w:r>
          </w:p>
          <w:p w:rsidR="0074112D" w:rsidRDefault="0074112D" w:rsidP="0074112D">
            <w:pPr>
              <w:ind w:leftChars="200" w:left="420"/>
            </w:pPr>
            <w:r w:rsidRPr="00F541F1">
              <w:rPr>
                <w:rFonts w:hint="eastAsia"/>
              </w:rPr>
              <w:t>三、Web应用根路径：</w:t>
            </w:r>
            <w:r w:rsidRPr="00F541F1">
              <w:t>/WEB-INF/rsf.xml</w:t>
            </w:r>
          </w:p>
        </w:tc>
      </w:tr>
    </w:tbl>
    <w:p w:rsidR="00F011F0" w:rsidRPr="00F541F1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63" w:name="_Toc394324999"/>
      <w:r w:rsidRPr="00F541F1">
        <w:rPr>
          <w:rFonts w:hint="eastAsia"/>
        </w:rPr>
        <w:t>使用</w:t>
      </w:r>
      <w:r w:rsidRPr="00F541F1">
        <w:t>RsfSpringLoader</w:t>
      </w:r>
      <w:r w:rsidRPr="00F541F1">
        <w:rPr>
          <w:rFonts w:hint="eastAsia"/>
        </w:rPr>
        <w:t>启动RSF</w:t>
      </w:r>
      <w:bookmarkEnd w:id="63"/>
    </w:p>
    <w:p w:rsidR="00F011F0" w:rsidRPr="00F541F1" w:rsidRDefault="00F011F0" w:rsidP="00F327E6">
      <w:pPr>
        <w:ind w:left="420"/>
      </w:pPr>
      <w:r w:rsidRPr="00F541F1">
        <w:rPr>
          <w:rFonts w:hint="eastAsia"/>
        </w:rPr>
        <w:t>如果你的项目使用了Spring构架，并由Spring容器管理bean,这些bean已注入必要的依赖或带有事务。同时RSF服务接口的实现类，就是Spring容器中的bean，RSF需要使用这些bean，可以做如下配置。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本工具</w:t>
      </w:r>
      <w:r w:rsidRPr="00F541F1">
        <w:t>用于持有</w:t>
      </w:r>
      <w:r w:rsidRPr="00F541F1">
        <w:rPr>
          <w:rFonts w:hint="eastAsia"/>
        </w:rPr>
        <w:t>Spring的</w:t>
      </w:r>
      <w:r w:rsidRPr="00F541F1">
        <w:t>ApplicationContext</w:t>
      </w:r>
      <w:r w:rsidRPr="00F541F1">
        <w:rPr>
          <w:rFonts w:hint="eastAsia"/>
        </w:rPr>
        <w:t>容器</w:t>
      </w:r>
      <w:r w:rsidRPr="00F541F1">
        <w:t>,可以使用</w:t>
      </w:r>
      <w:r w:rsidRPr="00F066A1">
        <w:rPr>
          <w:color w:val="FF0000"/>
        </w:rPr>
        <w:t>RsfSpringLoader.getBean('xxxx')</w:t>
      </w:r>
      <w:r w:rsidRPr="00F541F1">
        <w:t>的静态方法得到spring</w:t>
      </w:r>
      <w:r w:rsidRPr="00F541F1">
        <w:rPr>
          <w:rFonts w:hint="eastAsia"/>
        </w:rPr>
        <w:t>容器中的</w:t>
      </w:r>
      <w:r w:rsidRPr="00F541F1">
        <w:t>bean对象</w:t>
      </w:r>
      <w:r w:rsidRPr="00F541F1">
        <w:rPr>
          <w:rFonts w:hint="eastAsia"/>
        </w:rPr>
        <w:t>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在Spring的配置文件中加入以下内容。</w:t>
      </w:r>
    </w:p>
    <w:tbl>
      <w:tblPr>
        <w:tblStyle w:val="a9"/>
        <w:tblW w:w="0" w:type="auto"/>
        <w:tblLook w:val="04A0"/>
      </w:tblPr>
      <w:tblGrid>
        <w:gridCol w:w="10682"/>
      </w:tblGrid>
      <w:tr w:rsidR="0074112D" w:rsidTr="0074112D">
        <w:tc>
          <w:tcPr>
            <w:tcW w:w="10682" w:type="dxa"/>
          </w:tcPr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bean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class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"com.hc360.rsf.config.RsfSpringLoader"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lazy-init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"false"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destroy-method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"destroy"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property</w:t>
            </w:r>
            <w:r w:rsidRPr="00F541F1">
              <w:rPr>
                <w:rFonts w:cs="Courier New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7F007F"/>
                <w:kern w:val="0"/>
                <w:sz w:val="20"/>
                <w:szCs w:val="20"/>
              </w:rPr>
              <w:t>name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=</w:t>
            </w:r>
            <w:r w:rsidRPr="00F541F1">
              <w:rPr>
                <w:rFonts w:cs="Courier New"/>
                <w:i/>
                <w:iCs/>
                <w:color w:val="2A00FF"/>
                <w:kern w:val="0"/>
                <w:sz w:val="20"/>
                <w:szCs w:val="20"/>
              </w:rPr>
              <w:t>"rsfConfigLocations"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list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value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classpath:com/hc360/rsf/config/spring_loader/rsf_*.xml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value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value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com/hc360/rsf/config/spring_loader/rsf_server.xml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value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list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property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74112D" w:rsidRPr="0074112D" w:rsidRDefault="0074112D" w:rsidP="0074112D">
            <w:pPr>
              <w:ind w:firstLine="420"/>
              <w:rPr>
                <w:rFonts w:cs="Courier New"/>
                <w:color w:val="00808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bean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F327E6">
      <w:pPr>
        <w:ind w:firstLine="420"/>
        <w:rPr>
          <w:rFonts w:cs="Courier New"/>
          <w:color w:val="008080"/>
          <w:kern w:val="0"/>
          <w:sz w:val="20"/>
          <w:szCs w:val="20"/>
        </w:rPr>
      </w:pPr>
      <w:r w:rsidRPr="00F541F1">
        <w:lastRenderedPageBreak/>
        <w:t>RsfSpringLoader</w:t>
      </w:r>
      <w:r w:rsidRPr="00F541F1">
        <w:rPr>
          <w:rFonts w:hint="eastAsia"/>
        </w:rPr>
        <w:t>内部也是使用</w:t>
      </w:r>
      <w:r w:rsidRPr="00F541F1">
        <w:rPr>
          <w:kern w:val="0"/>
        </w:rPr>
        <w:t>ConfigLoader</w:t>
      </w:r>
      <w:r w:rsidRPr="00F541F1">
        <w:rPr>
          <w:rFonts w:hint="eastAsia"/>
        </w:rPr>
        <w:t>完成的启动。</w:t>
      </w:r>
      <w:r w:rsidRPr="00F541F1">
        <w:rPr>
          <w:rFonts w:cs="Courier New"/>
          <w:color w:val="000000"/>
          <w:kern w:val="0"/>
          <w:sz w:val="20"/>
          <w:szCs w:val="20"/>
        </w:rPr>
        <w:t>ConfigLoader</w:t>
      </w:r>
      <w:r w:rsidRPr="00F541F1">
        <w:rPr>
          <w:rFonts w:cs="Courier New" w:hint="eastAsia"/>
          <w:color w:val="000000"/>
          <w:kern w:val="0"/>
          <w:sz w:val="20"/>
          <w:szCs w:val="20"/>
        </w:rPr>
        <w:t>类是在</w:t>
      </w:r>
      <w:r w:rsidRPr="00F541F1">
        <w:t>com.hc360.rsf.config. RsfSpringLoader</w:t>
      </w:r>
      <w:r w:rsidRPr="00F541F1">
        <w:rPr>
          <w:rFonts w:hint="eastAsia"/>
        </w:rPr>
        <w:t>完成实例化的，全局只有一个实例。可以通过</w:t>
      </w:r>
      <w:r w:rsidRPr="00F541F1">
        <w:t>RsfSpringLoader</w:t>
      </w:r>
      <w:r w:rsidRPr="00F541F1">
        <w:rPr>
          <w:rFonts w:hint="eastAsia"/>
        </w:rPr>
        <w:t>.</w:t>
      </w:r>
      <w:r w:rsidRPr="00F541F1">
        <w:t xml:space="preserve"> getConfigLoader()</w:t>
      </w:r>
      <w:r w:rsidRPr="00F541F1">
        <w:rPr>
          <w:rFonts w:hint="eastAsia"/>
        </w:rPr>
        <w:t>静态方法取得，一般客户端需要取得。</w:t>
      </w:r>
    </w:p>
    <w:tbl>
      <w:tblPr>
        <w:tblStyle w:val="a9"/>
        <w:tblW w:w="0" w:type="auto"/>
        <w:tblLook w:val="04A0"/>
      </w:tblPr>
      <w:tblGrid>
        <w:gridCol w:w="10682"/>
      </w:tblGrid>
      <w:tr w:rsidR="0074112D" w:rsidTr="0074112D">
        <w:tc>
          <w:tcPr>
            <w:tcW w:w="10682" w:type="dxa"/>
          </w:tcPr>
          <w:p w:rsidR="0074112D" w:rsidRDefault="0074112D" w:rsidP="00F327E6">
            <w:r w:rsidRPr="00F541F1">
              <w:t>ConfigLoader</w:t>
            </w:r>
            <w:r w:rsidRPr="00F541F1">
              <w:rPr>
                <w:rFonts w:hint="eastAsia"/>
              </w:rPr>
              <w:t xml:space="preserve"> c</w:t>
            </w:r>
            <w:r w:rsidRPr="00F541F1">
              <w:t>onfigLoader</w:t>
            </w:r>
            <w:r w:rsidRPr="00F541F1">
              <w:rPr>
                <w:rFonts w:hint="eastAsia"/>
              </w:rPr>
              <w:t xml:space="preserve"> = </w:t>
            </w:r>
            <w:r w:rsidRPr="00F541F1">
              <w:t>RsfSpringLoader</w:t>
            </w:r>
            <w:r w:rsidRPr="00F541F1">
              <w:rPr>
                <w:rFonts w:hint="eastAsia"/>
              </w:rPr>
              <w:t>.</w:t>
            </w:r>
            <w:r w:rsidRPr="00F541F1">
              <w:t xml:space="preserve"> getConfigLoader()</w:t>
            </w:r>
            <w:r w:rsidRPr="00F541F1">
              <w:rPr>
                <w:rFonts w:hint="eastAsia"/>
              </w:rPr>
              <w:t>;</w:t>
            </w:r>
          </w:p>
        </w:tc>
      </w:tr>
    </w:tbl>
    <w:p w:rsidR="00F011F0" w:rsidRPr="00F541F1" w:rsidRDefault="00F011F0" w:rsidP="0074112D"/>
    <w:p w:rsidR="00F066A1" w:rsidRDefault="00F011F0" w:rsidP="00F327E6">
      <w:pPr>
        <w:ind w:firstLine="420"/>
        <w:rPr>
          <w:rFonts w:cs="Courier New"/>
          <w:kern w:val="0"/>
          <w:sz w:val="20"/>
          <w:szCs w:val="20"/>
        </w:rPr>
      </w:pPr>
      <w:r w:rsidRPr="00F541F1">
        <w:rPr>
          <w:rFonts w:cs="Courier New"/>
          <w:color w:val="008080"/>
          <w:kern w:val="0"/>
          <w:sz w:val="20"/>
          <w:szCs w:val="20"/>
        </w:rPr>
        <w:t>&lt;</w:t>
      </w:r>
      <w:r w:rsidRPr="00F541F1">
        <w:rPr>
          <w:rFonts w:cs="Courier New"/>
          <w:color w:val="3F7F7F"/>
          <w:kern w:val="0"/>
          <w:sz w:val="20"/>
          <w:szCs w:val="20"/>
        </w:rPr>
        <w:t>property</w:t>
      </w:r>
      <w:r w:rsidRPr="00F541F1">
        <w:rPr>
          <w:rFonts w:cs="Courier New"/>
          <w:kern w:val="0"/>
          <w:sz w:val="20"/>
          <w:szCs w:val="20"/>
        </w:rPr>
        <w:t xml:space="preserve"> </w:t>
      </w:r>
      <w:r w:rsidRPr="00F541F1">
        <w:rPr>
          <w:rFonts w:cs="Courier New"/>
          <w:color w:val="7F007F"/>
          <w:kern w:val="0"/>
          <w:sz w:val="20"/>
          <w:szCs w:val="20"/>
        </w:rPr>
        <w:t>name</w:t>
      </w:r>
      <w:r w:rsidRPr="00F541F1">
        <w:rPr>
          <w:rFonts w:cs="Courier New"/>
          <w:color w:val="000000"/>
          <w:kern w:val="0"/>
          <w:sz w:val="20"/>
          <w:szCs w:val="20"/>
        </w:rPr>
        <w:t>=</w:t>
      </w:r>
      <w:r w:rsidRPr="00F541F1">
        <w:rPr>
          <w:rFonts w:cs="Courier New"/>
          <w:i/>
          <w:iCs/>
          <w:color w:val="2A00FF"/>
          <w:kern w:val="0"/>
          <w:sz w:val="20"/>
          <w:szCs w:val="20"/>
        </w:rPr>
        <w:t>"rsfConfigLocations"</w:t>
      </w:r>
      <w:r w:rsidRPr="00F541F1">
        <w:rPr>
          <w:rFonts w:cs="Courier New"/>
          <w:color w:val="008080"/>
          <w:kern w:val="0"/>
          <w:sz w:val="20"/>
          <w:szCs w:val="20"/>
        </w:rPr>
        <w:t>&gt;</w:t>
      </w:r>
      <w:r w:rsidRPr="00F541F1">
        <w:rPr>
          <w:rFonts w:cs="Courier New" w:hint="eastAsia"/>
          <w:kern w:val="0"/>
          <w:sz w:val="20"/>
          <w:szCs w:val="20"/>
        </w:rPr>
        <w:t>标签和子标签</w:t>
      </w:r>
      <w:r w:rsidR="00F066A1">
        <w:rPr>
          <w:rFonts w:cs="Courier New" w:hint="eastAsia"/>
          <w:kern w:val="0"/>
          <w:sz w:val="20"/>
          <w:szCs w:val="20"/>
        </w:rPr>
        <w:t>用于配置RSF配置文件的路径，支持*号。</w:t>
      </w:r>
    </w:p>
    <w:p w:rsidR="00F011F0" w:rsidRPr="00F541F1" w:rsidRDefault="00F011F0" w:rsidP="00F327E6">
      <w:pPr>
        <w:ind w:firstLine="420"/>
      </w:pPr>
      <w:r w:rsidRPr="00F541F1">
        <w:rPr>
          <w:rFonts w:cs="Courier New" w:hint="eastAsia"/>
          <w:kern w:val="0"/>
          <w:sz w:val="20"/>
          <w:szCs w:val="20"/>
        </w:rPr>
        <w:t>是可选项，如果未配置，将不加载rsf的配置文件，不执行启动动作。</w:t>
      </w:r>
    </w:p>
    <w:p w:rsidR="00F011F0" w:rsidRPr="00F541F1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64" w:name="_Toc394325000"/>
      <w:r w:rsidRPr="00F541F1">
        <w:rPr>
          <w:rFonts w:hint="eastAsia"/>
        </w:rPr>
        <w:t>使用</w:t>
      </w:r>
      <w:r w:rsidRPr="00F541F1">
        <w:t>RsfSpringLoader</w:t>
      </w:r>
      <w:r w:rsidRPr="00F541F1">
        <w:rPr>
          <w:rFonts w:hint="eastAsia"/>
        </w:rPr>
        <w:t>停止RSF</w:t>
      </w:r>
      <w:bookmarkEnd w:id="64"/>
    </w:p>
    <w:p w:rsidR="00F011F0" w:rsidRPr="00F541F1" w:rsidRDefault="00F011F0" w:rsidP="00F327E6">
      <w:r w:rsidRPr="00F541F1">
        <w:rPr>
          <w:rFonts w:hint="eastAsia"/>
        </w:rPr>
        <w:t>上面配置了</w:t>
      </w:r>
      <w:r w:rsidRPr="00F541F1">
        <w:t>destroy-method="destroy"</w:t>
      </w:r>
      <w:r w:rsidRPr="00F541F1">
        <w:rPr>
          <w:rFonts w:hint="eastAsia"/>
        </w:rPr>
        <w:t>，当spring容器退出时，执行</w:t>
      </w:r>
      <w:r w:rsidRPr="00F541F1">
        <w:t>destroy</w:t>
      </w:r>
      <w:r w:rsidRPr="00F541F1">
        <w:rPr>
          <w:rFonts w:hint="eastAsia"/>
        </w:rPr>
        <w:t>方法。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65" w:name="_Toc394325001"/>
      <w:r w:rsidRPr="00F541F1">
        <w:rPr>
          <w:rFonts w:ascii="微软雅黑" w:hAnsi="微软雅黑" w:hint="eastAsia"/>
        </w:rPr>
        <w:t>非Web项目使用</w:t>
      </w:r>
      <w:r w:rsidRPr="00F541F1">
        <w:rPr>
          <w:rFonts w:ascii="微软雅黑" w:hAnsi="微软雅黑"/>
        </w:rPr>
        <w:t>ConfigLoader</w:t>
      </w:r>
      <w:r w:rsidRPr="00F541F1">
        <w:rPr>
          <w:rFonts w:ascii="微软雅黑" w:hAnsi="微软雅黑" w:hint="eastAsia"/>
        </w:rPr>
        <w:t>启动RSF</w:t>
      </w:r>
      <w:bookmarkEnd w:id="65"/>
    </w:p>
    <w:p w:rsidR="00F011F0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66" w:name="_Toc394325002"/>
      <w:r w:rsidRPr="00F541F1">
        <w:t>ConfigLoader</w:t>
      </w:r>
      <w:r w:rsidRPr="00F541F1">
        <w:rPr>
          <w:rFonts w:hint="eastAsia"/>
        </w:rPr>
        <w:t>支持的配置文件路径</w:t>
      </w:r>
      <w:bookmarkEnd w:id="66"/>
    </w:p>
    <w:tbl>
      <w:tblPr>
        <w:tblStyle w:val="a9"/>
        <w:tblW w:w="0" w:type="auto"/>
        <w:tblLook w:val="04A0"/>
      </w:tblPr>
      <w:tblGrid>
        <w:gridCol w:w="10682"/>
      </w:tblGrid>
      <w:tr w:rsidR="0074112D" w:rsidTr="0074112D">
        <w:tc>
          <w:tcPr>
            <w:tcW w:w="10682" w:type="dxa"/>
          </w:tcPr>
          <w:p w:rsidR="0074112D" w:rsidRPr="00F541F1" w:rsidRDefault="0074112D" w:rsidP="0074112D">
            <w:pPr>
              <w:ind w:leftChars="200" w:left="420"/>
            </w:pPr>
            <w:r w:rsidRPr="00F541F1">
              <w:rPr>
                <w:rFonts w:hint="eastAsia"/>
              </w:rPr>
              <w:t>一、绝对路径：</w:t>
            </w:r>
            <w:r w:rsidRPr="00F541F1">
              <w:t>file:D:\\config\\rsf.xml</w:t>
            </w:r>
          </w:p>
          <w:p w:rsidR="0074112D" w:rsidRPr="0074112D" w:rsidRDefault="0074112D" w:rsidP="0074112D">
            <w:pPr>
              <w:ind w:leftChars="200" w:left="420"/>
            </w:pPr>
            <w:r w:rsidRPr="00F541F1">
              <w:rPr>
                <w:rFonts w:hint="eastAsia"/>
              </w:rPr>
              <w:t>二、类路径：</w:t>
            </w:r>
            <w:r w:rsidRPr="00F541F1">
              <w:t>classpath:com/hc360/rsf/config/xml/rsf.xml</w:t>
            </w:r>
          </w:p>
        </w:tc>
      </w:tr>
    </w:tbl>
    <w:p w:rsidR="00F011F0" w:rsidRPr="00F541F1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67" w:name="_Toc394325003"/>
      <w:r w:rsidRPr="00F541F1">
        <w:t>ConfigLoader</w:t>
      </w:r>
      <w:r w:rsidRPr="00F541F1">
        <w:rPr>
          <w:rFonts w:hint="eastAsia"/>
        </w:rPr>
        <w:t>加载多个配置文件</w:t>
      </w:r>
      <w:bookmarkEnd w:id="67"/>
    </w:p>
    <w:tbl>
      <w:tblPr>
        <w:tblStyle w:val="a9"/>
        <w:tblW w:w="0" w:type="auto"/>
        <w:tblLook w:val="04A0"/>
      </w:tblPr>
      <w:tblGrid>
        <w:gridCol w:w="10682"/>
      </w:tblGrid>
      <w:tr w:rsidR="0074112D" w:rsidTr="0074112D">
        <w:tc>
          <w:tcPr>
            <w:tcW w:w="10682" w:type="dxa"/>
          </w:tcPr>
          <w:p w:rsidR="0074112D" w:rsidRPr="0074112D" w:rsidRDefault="0074112D" w:rsidP="00F327E6">
            <w:r w:rsidRPr="00F541F1">
              <w:t>ConfigLoader configLoader = new ConfigLoader(new String[]{xmlPath</w:t>
            </w:r>
            <w:r w:rsidRPr="00F541F1">
              <w:rPr>
                <w:rFonts w:hint="eastAsia"/>
              </w:rPr>
              <w:t>1</w:t>
            </w:r>
            <w:r w:rsidRPr="00F541F1">
              <w:t>,xmlPath</w:t>
            </w:r>
            <w:r w:rsidRPr="00F541F1">
              <w:rPr>
                <w:rFonts w:hint="eastAsia"/>
              </w:rPr>
              <w:t>2</w:t>
            </w:r>
            <w:r w:rsidRPr="00F541F1">
              <w:t>});</w:t>
            </w:r>
          </w:p>
        </w:tc>
      </w:tr>
    </w:tbl>
    <w:p w:rsidR="00F011F0" w:rsidRPr="00F541F1" w:rsidRDefault="00F011F0" w:rsidP="00F327E6">
      <w:r w:rsidRPr="00F541F1">
        <w:rPr>
          <w:rFonts w:hint="eastAsia"/>
        </w:rPr>
        <w:t>加载的配置文件的内容是</w:t>
      </w:r>
      <w:r w:rsidRPr="00F541F1">
        <w:t>xmlPath</w:t>
      </w:r>
      <w:r w:rsidRPr="00F541F1">
        <w:rPr>
          <w:rFonts w:hint="eastAsia"/>
        </w:rPr>
        <w:t>1</w:t>
      </w:r>
      <w:r w:rsidRPr="00F541F1">
        <w:t>,xmlPath</w:t>
      </w:r>
      <w:r w:rsidRPr="00F541F1">
        <w:rPr>
          <w:rFonts w:hint="eastAsia"/>
        </w:rPr>
        <w:t>2两个路径表示配置文件内容的总和。无作用域概念，例如只想配置一个注册中心，只在一个配置文件中配置就可以。</w:t>
      </w:r>
    </w:p>
    <w:p w:rsidR="00F011F0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68" w:name="_Toc394325004"/>
      <w:r w:rsidRPr="00F541F1">
        <w:rPr>
          <w:rFonts w:hint="eastAsia"/>
        </w:rPr>
        <w:t>使用</w:t>
      </w:r>
      <w:r w:rsidRPr="00F541F1">
        <w:t>ConfigLoader</w:t>
      </w:r>
      <w:r w:rsidRPr="00F541F1">
        <w:rPr>
          <w:rFonts w:hint="eastAsia"/>
        </w:rPr>
        <w:t>启动RSF</w:t>
      </w:r>
      <w:bookmarkEnd w:id="68"/>
    </w:p>
    <w:tbl>
      <w:tblPr>
        <w:tblStyle w:val="a9"/>
        <w:tblW w:w="0" w:type="auto"/>
        <w:tblLook w:val="04A0"/>
      </w:tblPr>
      <w:tblGrid>
        <w:gridCol w:w="10682"/>
      </w:tblGrid>
      <w:tr w:rsidR="0074112D" w:rsidTr="0074112D">
        <w:tc>
          <w:tcPr>
            <w:tcW w:w="10682" w:type="dxa"/>
          </w:tcPr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 xml:space="preserve">String xmlPath = 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"classpath:com/hc360/</w:t>
            </w:r>
            <w:r w:rsidRPr="00F541F1">
              <w:rPr>
                <w:rFonts w:cs="Courier New" w:hint="eastAsia"/>
                <w:color w:val="2A00FF"/>
                <w:kern w:val="0"/>
                <w:sz w:val="20"/>
                <w:szCs w:val="20"/>
              </w:rPr>
              <w:t>配置文件路径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/</w:t>
            </w:r>
            <w:r w:rsidRPr="00F541F1">
              <w:rPr>
                <w:rFonts w:cs="Courier New" w:hint="eastAsia"/>
                <w:color w:val="2A00FF"/>
                <w:kern w:val="0"/>
                <w:sz w:val="20"/>
                <w:szCs w:val="20"/>
              </w:rPr>
              <w:t>rsf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.xml"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 xml:space="preserve">ConfigLoader configLoader = 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ConfigLoader(xmlPath);</w:t>
            </w:r>
          </w:p>
          <w:p w:rsidR="0074112D" w:rsidRPr="00F541F1" w:rsidRDefault="0074112D" w:rsidP="0074112D">
            <w:pPr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configLoader.start();</w:t>
            </w:r>
          </w:p>
          <w:p w:rsidR="0074112D" w:rsidRPr="00F541F1" w:rsidRDefault="0074112D" w:rsidP="0074112D"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ab/>
              <w:t>//以上代码在</w:t>
            </w:r>
            <w:r w:rsidRPr="00F541F1">
              <w:rPr>
                <w:rFonts w:hint="eastAsia"/>
              </w:rPr>
              <w:t>客户端或服务端系统启动时执行一次就够了</w:t>
            </w:r>
          </w:p>
          <w:p w:rsidR="0074112D" w:rsidRPr="00F541F1" w:rsidRDefault="0074112D" w:rsidP="0074112D"/>
          <w:p w:rsidR="0074112D" w:rsidRPr="00F541F1" w:rsidRDefault="0074112D" w:rsidP="0074112D">
            <w:pPr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F541F1">
              <w:rPr>
                <w:rFonts w:hint="eastAsia"/>
              </w:rPr>
              <w:tab/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//以</w:t>
            </w:r>
            <w:r w:rsidRPr="00F541F1">
              <w:rPr>
                <w:rFonts w:hint="eastAsia"/>
              </w:rPr>
              <w:t>下代码只有客户端需要执行，可执行多次，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getServiceProxyBean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()</w:t>
            </w:r>
            <w:r w:rsidRPr="00F541F1">
              <w:rPr>
                <w:rFonts w:cs="Courier New" w:hint="eastAsia"/>
                <w:color w:val="000000"/>
                <w:kern w:val="0"/>
                <w:szCs w:val="21"/>
              </w:rPr>
              <w:t>返回的</w:t>
            </w:r>
            <w:r w:rsidRPr="00F541F1">
              <w:rPr>
                <w:rFonts w:hint="eastAsia"/>
              </w:rPr>
              <w:t>远程服务接口的本地代理对象已缓存，多次执行返回的都是同一个对象。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ind w:left="42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UserService userService=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(UserService)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configLoader.getServiceProxyBean("clientUserServiceImpl");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//配置文件中的id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ind w:left="420"/>
              <w:jc w:val="left"/>
              <w:rPr>
                <w:rFonts w:cs="Courier New"/>
                <w:color w:val="000000"/>
                <w:kern w:val="0"/>
                <w:szCs w:val="21"/>
              </w:rPr>
            </w:pPr>
            <w:r w:rsidRPr="00F541F1">
              <w:rPr>
                <w:rFonts w:cs="Courier New" w:hint="eastAsia"/>
                <w:color w:val="000000"/>
                <w:kern w:val="0"/>
                <w:szCs w:val="21"/>
              </w:rPr>
              <w:t>// 像调用本地方法一样调用远程方法。</w:t>
            </w:r>
          </w:p>
          <w:p w:rsidR="0074112D" w:rsidRPr="00F541F1" w:rsidRDefault="0074112D" w:rsidP="0074112D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UserBean user=userService.getUserInfo(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4112D" w:rsidRPr="0074112D" w:rsidRDefault="0074112D" w:rsidP="0074112D">
            <w:pPr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lastRenderedPageBreak/>
              <w:tab/>
              <w:t>System.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.println(user);</w:t>
            </w:r>
          </w:p>
        </w:tc>
      </w:tr>
    </w:tbl>
    <w:p w:rsidR="00F011F0" w:rsidRPr="00F541F1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69" w:name="_Toc394325005"/>
      <w:r w:rsidRPr="00F541F1">
        <w:rPr>
          <w:rFonts w:hint="eastAsia"/>
        </w:rPr>
        <w:lastRenderedPageBreak/>
        <w:t>使用</w:t>
      </w:r>
      <w:r w:rsidRPr="00F541F1">
        <w:t>ConfigLoader</w:t>
      </w:r>
      <w:r w:rsidRPr="00F541F1">
        <w:rPr>
          <w:rFonts w:hint="eastAsia"/>
        </w:rPr>
        <w:t>停止RSF</w:t>
      </w:r>
      <w:bookmarkEnd w:id="69"/>
    </w:p>
    <w:p w:rsidR="00ED39AB" w:rsidRPr="00F541F1" w:rsidRDefault="00F011F0" w:rsidP="00F327E6">
      <w:pPr>
        <w:ind w:firstLine="420"/>
      </w:pPr>
      <w:r w:rsidRPr="00F541F1">
        <w:rPr>
          <w:rFonts w:hint="eastAsia"/>
        </w:rPr>
        <w:t>可以调用静态方法</w:t>
      </w:r>
    </w:p>
    <w:tbl>
      <w:tblPr>
        <w:tblStyle w:val="a9"/>
        <w:tblW w:w="0" w:type="auto"/>
        <w:tblLook w:val="04A0"/>
      </w:tblPr>
      <w:tblGrid>
        <w:gridCol w:w="10682"/>
      </w:tblGrid>
      <w:tr w:rsidR="00ED39AB" w:rsidTr="00ED39AB">
        <w:tc>
          <w:tcPr>
            <w:tcW w:w="10682" w:type="dxa"/>
          </w:tcPr>
          <w:p w:rsidR="00ED39AB" w:rsidRDefault="00ED39AB" w:rsidP="00F327E6">
            <w:r w:rsidRPr="00F541F1">
              <w:t>ConfigLoader.destroy()</w:t>
            </w:r>
          </w:p>
        </w:tc>
      </w:tr>
    </w:tbl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完成停止工作，本方法是RSF 1.3.0版本新添加的。</w:t>
      </w:r>
    </w:p>
    <w:p w:rsidR="00F011F0" w:rsidRPr="00F541F1" w:rsidRDefault="00F011F0" w:rsidP="00F327E6">
      <w:pPr>
        <w:ind w:firstLine="420"/>
        <w:jc w:val="left"/>
      </w:pPr>
      <w:r w:rsidRPr="00F541F1">
        <w:rPr>
          <w:rFonts w:hint="eastAsia"/>
        </w:rPr>
        <w:t>RSF 1.2.1(含)以前的版本，一直使用</w:t>
      </w:r>
      <w:r w:rsidRPr="00F541F1">
        <w:t>AbstractConfig.destroy()</w:t>
      </w:r>
      <w:r w:rsidRPr="00F541F1">
        <w:rPr>
          <w:rFonts w:hint="eastAsia"/>
        </w:rPr>
        <w:t>方法停RSF，在RSF 1.3.0版本为了保持兼容性依然保留这个方法。建议大家使用</w:t>
      </w:r>
      <w:r w:rsidRPr="00F541F1">
        <w:t>ConfigLoader.destroy()</w:t>
      </w:r>
      <w:r w:rsidRPr="00F541F1">
        <w:rPr>
          <w:rFonts w:hint="eastAsia"/>
        </w:rPr>
        <w:t>方法.使用</w:t>
      </w:r>
      <w:r w:rsidRPr="00F541F1">
        <w:t>ConfigLoader</w:t>
      </w:r>
      <w:r w:rsidRPr="00F541F1">
        <w:rPr>
          <w:rFonts w:hint="eastAsia"/>
        </w:rPr>
        <w:t>启动，使用</w:t>
      </w:r>
      <w:r w:rsidRPr="00F541F1">
        <w:t>ConfigLoader</w:t>
      </w:r>
      <w:r w:rsidRPr="00F541F1">
        <w:rPr>
          <w:rFonts w:hint="eastAsia"/>
        </w:rPr>
        <w:t>停止，API更友好一些。其实</w:t>
      </w:r>
      <w:r w:rsidRPr="00F541F1">
        <w:t>ConfigLoader.destroy(</w:t>
      </w:r>
      <w:r w:rsidRPr="00F541F1">
        <w:rPr>
          <w:rFonts w:hint="eastAsia"/>
        </w:rPr>
        <w:t>)方法也是调用了</w:t>
      </w:r>
      <w:r w:rsidRPr="00F541F1">
        <w:t>AbstractConfig.destroy()</w:t>
      </w:r>
      <w:r w:rsidRPr="00F541F1">
        <w:rPr>
          <w:rFonts w:hint="eastAsia"/>
        </w:rPr>
        <w:t>方法，它们执行效果相同。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70" w:name="_Toc394325006"/>
      <w:r w:rsidRPr="00F541F1">
        <w:rPr>
          <w:rFonts w:ascii="微软雅黑" w:hAnsi="微软雅黑" w:hint="eastAsia"/>
        </w:rPr>
        <w:t>Web项目使用</w:t>
      </w:r>
      <w:r w:rsidRPr="00F541F1">
        <w:rPr>
          <w:rFonts w:ascii="微软雅黑" w:hAnsi="微软雅黑"/>
        </w:rPr>
        <w:t>RsfListener</w:t>
      </w:r>
      <w:r w:rsidRPr="00F541F1">
        <w:rPr>
          <w:rFonts w:ascii="微软雅黑" w:hAnsi="微软雅黑" w:hint="eastAsia"/>
        </w:rPr>
        <w:t>启动RSF</w:t>
      </w:r>
      <w:bookmarkEnd w:id="70"/>
    </w:p>
    <w:p w:rsidR="00F011F0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71" w:name="_Toc394325007"/>
      <w:r w:rsidRPr="00F541F1">
        <w:t>RsfListener</w:t>
      </w:r>
      <w:r w:rsidRPr="00F541F1">
        <w:rPr>
          <w:rFonts w:hint="eastAsia"/>
        </w:rPr>
        <w:t>支持的配置文件路径</w:t>
      </w:r>
      <w:bookmarkEnd w:id="71"/>
    </w:p>
    <w:tbl>
      <w:tblPr>
        <w:tblStyle w:val="a9"/>
        <w:tblW w:w="0" w:type="auto"/>
        <w:tblLook w:val="04A0"/>
      </w:tblPr>
      <w:tblGrid>
        <w:gridCol w:w="10598"/>
      </w:tblGrid>
      <w:tr w:rsidR="00ED39AB" w:rsidTr="008A0EDE">
        <w:tc>
          <w:tcPr>
            <w:tcW w:w="10598" w:type="dxa"/>
          </w:tcPr>
          <w:p w:rsidR="00ED39AB" w:rsidRPr="00F541F1" w:rsidRDefault="00ED39AB" w:rsidP="00ED39AB">
            <w:pPr>
              <w:ind w:leftChars="200" w:left="420"/>
            </w:pPr>
            <w:r w:rsidRPr="00F541F1">
              <w:rPr>
                <w:rFonts w:hint="eastAsia"/>
              </w:rPr>
              <w:t>一、绝对路径：</w:t>
            </w:r>
            <w:r w:rsidRPr="00F541F1">
              <w:t>file:D:\\config\\rsf.xml</w:t>
            </w:r>
          </w:p>
          <w:p w:rsidR="00ED39AB" w:rsidRPr="00F541F1" w:rsidRDefault="00ED39AB" w:rsidP="00ED39AB">
            <w:pPr>
              <w:ind w:leftChars="200" w:left="420"/>
            </w:pPr>
            <w:r w:rsidRPr="00F541F1">
              <w:rPr>
                <w:rFonts w:hint="eastAsia"/>
              </w:rPr>
              <w:t>二、类路径：</w:t>
            </w:r>
            <w:r w:rsidRPr="00F541F1">
              <w:t>classpath:com/hc360/rsf/config/xml/rsf.xml</w:t>
            </w:r>
          </w:p>
          <w:p w:rsidR="00ED39AB" w:rsidRDefault="00ED39AB" w:rsidP="00ED39AB">
            <w:pPr>
              <w:ind w:leftChars="200" w:left="420"/>
            </w:pPr>
            <w:r w:rsidRPr="00F541F1">
              <w:rPr>
                <w:rFonts w:hint="eastAsia"/>
              </w:rPr>
              <w:t>三、Web应用根路径：</w:t>
            </w:r>
            <w:r w:rsidRPr="00F541F1">
              <w:t>/WEB-INF/rsf.xml</w:t>
            </w:r>
          </w:p>
        </w:tc>
      </w:tr>
    </w:tbl>
    <w:p w:rsidR="00F011F0" w:rsidRPr="00F541F1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72" w:name="_Toc394325008"/>
      <w:r w:rsidRPr="00F541F1">
        <w:rPr>
          <w:rFonts w:hint="eastAsia"/>
        </w:rPr>
        <w:t>使用</w:t>
      </w:r>
      <w:r w:rsidRPr="00F541F1">
        <w:t>RsfListener</w:t>
      </w:r>
      <w:r w:rsidRPr="00F541F1">
        <w:rPr>
          <w:rFonts w:hint="eastAsia"/>
        </w:rPr>
        <w:t>启动RSF</w:t>
      </w:r>
      <w:bookmarkEnd w:id="72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如果是在WEB应用中使用RSF，想要在容器启动时加载RSF的配置文件，可以通过</w:t>
      </w:r>
      <w:r w:rsidRPr="00F541F1">
        <w:t>ServletContextListener</w:t>
      </w:r>
      <w:r w:rsidRPr="00F541F1">
        <w:rPr>
          <w:rFonts w:hint="eastAsia"/>
        </w:rPr>
        <w:t>来完成。RSF提供了</w:t>
      </w:r>
      <w:r w:rsidRPr="00F541F1">
        <w:t>ServletContextListener</w:t>
      </w:r>
      <w:r w:rsidRPr="00F541F1">
        <w:rPr>
          <w:rFonts w:hint="eastAsia"/>
        </w:rPr>
        <w:t>的实现类</w:t>
      </w:r>
      <w:r w:rsidRPr="00F541F1">
        <w:t>com.hc360.rsf.config.</w:t>
      </w:r>
      <w:r w:rsidRPr="00F541F1">
        <w:rPr>
          <w:color w:val="FF0000"/>
        </w:rPr>
        <w:t>RsfListener</w:t>
      </w:r>
      <w:r w:rsidRPr="00F541F1">
        <w:rPr>
          <w:rFonts w:hint="eastAsia"/>
        </w:rPr>
        <w:t>。可以通过在web.xml中配置一个</w:t>
      </w:r>
      <w:r w:rsidRPr="00F541F1">
        <w:t>listener</w:t>
      </w:r>
      <w:r w:rsidRPr="00F541F1">
        <w:rPr>
          <w:rFonts w:hint="eastAsia"/>
        </w:rPr>
        <w:t>来实现启动工作。</w:t>
      </w:r>
    </w:p>
    <w:p w:rsidR="00F011F0" w:rsidRPr="00F541F1" w:rsidRDefault="00F011F0" w:rsidP="00F327E6">
      <w:r w:rsidRPr="00F541F1">
        <w:rPr>
          <w:rFonts w:hint="eastAsia"/>
        </w:rPr>
        <w:t>例如：</w:t>
      </w:r>
    </w:p>
    <w:tbl>
      <w:tblPr>
        <w:tblStyle w:val="a9"/>
        <w:tblW w:w="0" w:type="auto"/>
        <w:tblLook w:val="04A0"/>
      </w:tblPr>
      <w:tblGrid>
        <w:gridCol w:w="10598"/>
      </w:tblGrid>
      <w:tr w:rsidR="00ED39AB" w:rsidTr="008A0EDE">
        <w:tc>
          <w:tcPr>
            <w:tcW w:w="10598" w:type="dxa"/>
          </w:tcPr>
          <w:p w:rsidR="00ED39AB" w:rsidRPr="00F541F1" w:rsidRDefault="00ED39AB" w:rsidP="00ED39AB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context-param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D39AB" w:rsidRPr="00F541F1" w:rsidRDefault="00ED39AB" w:rsidP="00ED39AB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param-name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rsfConfigFilePaths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param-name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D39AB" w:rsidRPr="00F541F1" w:rsidRDefault="00ED39AB" w:rsidP="00ED39AB">
            <w:pPr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param-value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classpath:com/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xxx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/rsf.xml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,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file:D:\\rsf.xml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,</w:t>
            </w:r>
            <w:r w:rsidRPr="00F541F1">
              <w:t>/WEB-INF/rsf.xml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param-value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D39AB" w:rsidRPr="00F541F1" w:rsidRDefault="00ED39AB" w:rsidP="00ED39AB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context-param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D39AB" w:rsidRPr="00F541F1" w:rsidRDefault="00ED39AB" w:rsidP="00ED39AB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listener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D39AB" w:rsidRPr="00F541F1" w:rsidRDefault="00ED39AB" w:rsidP="00ED39AB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listener-class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com.hc360.rsf.config.RsfListener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listener-class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D39AB" w:rsidRDefault="00ED39AB" w:rsidP="00ED39AB">
            <w:pPr>
              <w:rPr>
                <w:rFonts w:cs="Courier New"/>
                <w:color w:val="00808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&lt;/</w:t>
            </w:r>
            <w:r w:rsidRPr="00F541F1">
              <w:rPr>
                <w:rFonts w:cs="Courier New"/>
                <w:color w:val="3F7F7F"/>
                <w:kern w:val="0"/>
                <w:sz w:val="20"/>
                <w:szCs w:val="20"/>
              </w:rPr>
              <w:t>listener</w:t>
            </w:r>
            <w:r w:rsidRPr="00F541F1">
              <w:rPr>
                <w:rFonts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F327E6">
      <w:pPr>
        <w:rPr>
          <w:rFonts w:cs="Courier New"/>
          <w:kern w:val="0"/>
          <w:szCs w:val="21"/>
        </w:rPr>
      </w:pPr>
      <w:r w:rsidRPr="00F541F1">
        <w:rPr>
          <w:rFonts w:cs="Courier New" w:hint="eastAsia"/>
          <w:kern w:val="0"/>
          <w:szCs w:val="21"/>
        </w:rPr>
        <w:t>说明：通过</w:t>
      </w:r>
      <w:r w:rsidRPr="00F541F1">
        <w:rPr>
          <w:rFonts w:cs="Courier New"/>
          <w:kern w:val="0"/>
          <w:szCs w:val="21"/>
        </w:rPr>
        <w:t>context-param</w:t>
      </w:r>
      <w:r w:rsidRPr="00F541F1">
        <w:rPr>
          <w:rFonts w:cs="Courier New" w:hint="eastAsia"/>
          <w:kern w:val="0"/>
          <w:szCs w:val="21"/>
        </w:rPr>
        <w:t>参数指明rsf.xml文件的位置,如果未指定默认值是：</w:t>
      </w:r>
      <w:r w:rsidRPr="00F541F1">
        <w:rPr>
          <w:rFonts w:cs="Courier New"/>
          <w:kern w:val="0"/>
          <w:szCs w:val="21"/>
        </w:rPr>
        <w:t>classpath:rsf.xml</w:t>
      </w:r>
      <w:r w:rsidRPr="00F541F1">
        <w:rPr>
          <w:rFonts w:cs="Courier New" w:hint="eastAsia"/>
          <w:kern w:val="0"/>
          <w:szCs w:val="21"/>
        </w:rPr>
        <w:t>。其中param-name的值是</w:t>
      </w:r>
      <w:r w:rsidRPr="00F541F1">
        <w:rPr>
          <w:rFonts w:cs="Courier New"/>
          <w:color w:val="000000"/>
          <w:kern w:val="0"/>
          <w:sz w:val="20"/>
          <w:szCs w:val="20"/>
        </w:rPr>
        <w:t>rsfConfigFilePaths</w:t>
      </w:r>
      <w:r w:rsidRPr="00F541F1">
        <w:rPr>
          <w:rFonts w:cs="Courier New" w:hint="eastAsia"/>
          <w:color w:val="000000"/>
          <w:kern w:val="0"/>
          <w:sz w:val="20"/>
          <w:szCs w:val="20"/>
        </w:rPr>
        <w:t>，不可以修改。</w:t>
      </w:r>
    </w:p>
    <w:p w:rsidR="00F011F0" w:rsidRPr="00F541F1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73" w:name="_Toc394325009"/>
      <w:r w:rsidRPr="00F541F1">
        <w:rPr>
          <w:rFonts w:hint="eastAsia"/>
        </w:rPr>
        <w:t>如何通过</w:t>
      </w:r>
      <w:r w:rsidRPr="00F541F1">
        <w:t>RsfListener</w:t>
      </w:r>
      <w:r w:rsidRPr="00F541F1">
        <w:rPr>
          <w:rFonts w:hint="eastAsia"/>
        </w:rPr>
        <w:t>拿到</w:t>
      </w:r>
      <w:r w:rsidRPr="00F541F1">
        <w:t>ConfigLoader</w:t>
      </w:r>
      <w:r w:rsidRPr="00F541F1">
        <w:rPr>
          <w:rFonts w:hint="eastAsia"/>
        </w:rPr>
        <w:t>类的实例</w:t>
      </w:r>
      <w:bookmarkEnd w:id="73"/>
    </w:p>
    <w:p w:rsidR="00F011F0" w:rsidRDefault="00F011F0" w:rsidP="00F327E6">
      <w:pPr>
        <w:ind w:firstLine="420"/>
        <w:jc w:val="left"/>
      </w:pPr>
      <w:r w:rsidRPr="00F541F1">
        <w:t>RsfListener</w:t>
      </w:r>
      <w:r w:rsidRPr="00F541F1">
        <w:rPr>
          <w:rFonts w:hint="eastAsia"/>
        </w:rPr>
        <w:t>监听器内部也是使用</w:t>
      </w:r>
      <w:r w:rsidRPr="00F541F1">
        <w:rPr>
          <w:kern w:val="0"/>
        </w:rPr>
        <w:t>ConfigLoader</w:t>
      </w:r>
      <w:r w:rsidRPr="00F541F1">
        <w:rPr>
          <w:rFonts w:hint="eastAsia"/>
        </w:rPr>
        <w:t>完成的启动。</w:t>
      </w:r>
      <w:r w:rsidRPr="00F541F1">
        <w:rPr>
          <w:rFonts w:cs="Courier New"/>
          <w:color w:val="000000"/>
          <w:kern w:val="0"/>
          <w:sz w:val="20"/>
          <w:szCs w:val="20"/>
        </w:rPr>
        <w:t>ConfigLoader</w:t>
      </w:r>
      <w:r w:rsidRPr="00F541F1">
        <w:rPr>
          <w:rFonts w:cs="Courier New" w:hint="eastAsia"/>
          <w:color w:val="000000"/>
          <w:kern w:val="0"/>
          <w:sz w:val="20"/>
          <w:szCs w:val="20"/>
        </w:rPr>
        <w:t>类是在</w:t>
      </w:r>
      <w:r w:rsidRPr="00F541F1">
        <w:t>com.hc360.rsf.config.RsfListener</w:t>
      </w:r>
      <w:r w:rsidRPr="00F541F1">
        <w:rPr>
          <w:rFonts w:hint="eastAsia"/>
        </w:rPr>
        <w:t>完成实例化的，全局只有一个实例。可以通过</w:t>
      </w:r>
      <w:r w:rsidRPr="00F541F1">
        <w:t>RsfListener</w:t>
      </w:r>
      <w:r w:rsidRPr="00F541F1">
        <w:rPr>
          <w:rFonts w:hint="eastAsia"/>
        </w:rPr>
        <w:t>.</w:t>
      </w:r>
      <w:r w:rsidRPr="00F541F1">
        <w:t xml:space="preserve"> getConfigLoader()</w:t>
      </w:r>
      <w:r w:rsidRPr="00F541F1">
        <w:rPr>
          <w:rFonts w:hint="eastAsia"/>
        </w:rPr>
        <w:lastRenderedPageBreak/>
        <w:t>静态方法取得，一般客户端需要取得。</w:t>
      </w:r>
    </w:p>
    <w:tbl>
      <w:tblPr>
        <w:tblStyle w:val="a9"/>
        <w:tblW w:w="0" w:type="auto"/>
        <w:tblLook w:val="04A0"/>
      </w:tblPr>
      <w:tblGrid>
        <w:gridCol w:w="10598"/>
      </w:tblGrid>
      <w:tr w:rsidR="00ED39AB" w:rsidTr="008A0EDE">
        <w:tc>
          <w:tcPr>
            <w:tcW w:w="10598" w:type="dxa"/>
          </w:tcPr>
          <w:p w:rsidR="00ED39AB" w:rsidRPr="00F541F1" w:rsidRDefault="00ED39AB" w:rsidP="00ED39AB">
            <w:pPr>
              <w:ind w:firstLine="420"/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ConfigLoader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configLoader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=</w:t>
            </w:r>
            <w:r w:rsidRPr="00F541F1">
              <w:t>RsfListener</w:t>
            </w:r>
            <w:r w:rsidRPr="00F541F1">
              <w:rPr>
                <w:rFonts w:hint="eastAsia"/>
              </w:rPr>
              <w:t>.</w:t>
            </w:r>
            <w:r w:rsidRPr="00F541F1">
              <w:t xml:space="preserve"> getConfigLoader()</w:t>
            </w:r>
            <w:r w:rsidRPr="00F541F1">
              <w:rPr>
                <w:rFonts w:hint="eastAsia"/>
              </w:rPr>
              <w:t>;</w:t>
            </w:r>
          </w:p>
          <w:p w:rsidR="00ED39AB" w:rsidRPr="00F541F1" w:rsidRDefault="00ED39AB" w:rsidP="00ED39AB">
            <w:pPr>
              <w:autoSpaceDE w:val="0"/>
              <w:autoSpaceDN w:val="0"/>
              <w:adjustRightInd w:val="0"/>
              <w:ind w:left="42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UserService userService=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(UserService)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configLoader.getServiceProxyBean("clientUserServiceImpl");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//配置文件中的id</w:t>
            </w:r>
          </w:p>
          <w:p w:rsidR="00ED39AB" w:rsidRPr="00ED39AB" w:rsidRDefault="00ED39AB" w:rsidP="00ED39AB">
            <w:pPr>
              <w:autoSpaceDE w:val="0"/>
              <w:autoSpaceDN w:val="0"/>
              <w:adjustRightInd w:val="0"/>
              <w:ind w:left="42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userService</w:t>
            </w:r>
            <w:r w:rsidRPr="00F541F1">
              <w:rPr>
                <w:rFonts w:cs="Courier New" w:hint="eastAsia"/>
                <w:color w:val="000000"/>
                <w:kern w:val="0"/>
                <w:sz w:val="20"/>
                <w:szCs w:val="20"/>
              </w:rPr>
              <w:t>.xxx();//发起业务调用</w:t>
            </w:r>
          </w:p>
        </w:tc>
      </w:tr>
    </w:tbl>
    <w:p w:rsidR="00F011F0" w:rsidRPr="00F541F1" w:rsidRDefault="00F011F0" w:rsidP="00F327E6">
      <w:pPr>
        <w:pStyle w:val="3"/>
        <w:numPr>
          <w:ilvl w:val="2"/>
          <w:numId w:val="1"/>
        </w:numPr>
        <w:spacing w:line="240" w:lineRule="auto"/>
      </w:pPr>
      <w:bookmarkStart w:id="74" w:name="_Toc394325010"/>
      <w:r w:rsidRPr="00F541F1">
        <w:rPr>
          <w:rFonts w:hint="eastAsia"/>
        </w:rPr>
        <w:t>使用</w:t>
      </w:r>
      <w:r w:rsidRPr="00F541F1">
        <w:t>RsfListener</w:t>
      </w:r>
      <w:r w:rsidRPr="00F541F1">
        <w:rPr>
          <w:rFonts w:hint="eastAsia"/>
        </w:rPr>
        <w:t>停止RSF</w:t>
      </w:r>
      <w:bookmarkEnd w:id="74"/>
    </w:p>
    <w:p w:rsidR="00F011F0" w:rsidRDefault="00F011F0" w:rsidP="00F327E6">
      <w:pPr>
        <w:ind w:firstLine="420"/>
      </w:pPr>
      <w:r w:rsidRPr="00F541F1">
        <w:rPr>
          <w:rFonts w:hint="eastAsia"/>
        </w:rPr>
        <w:t>如果你配置了</w:t>
      </w:r>
      <w:r w:rsidRPr="00F541F1">
        <w:t>com.hc360.rsf.config.RsfListener</w:t>
      </w:r>
      <w:r w:rsidRPr="00F541F1">
        <w:rPr>
          <w:rFonts w:hint="eastAsia"/>
        </w:rPr>
        <w:t>监听器，在容器关闭时会自己执行监听器中的退出方法，释放资源。Kill进程除外。其实</w:t>
      </w:r>
      <w:r w:rsidRPr="00F541F1">
        <w:t>RsfListener</w:t>
      </w:r>
      <w:r w:rsidRPr="00F541F1">
        <w:rPr>
          <w:rFonts w:hint="eastAsia"/>
        </w:rPr>
        <w:t>类就是调用</w:t>
      </w:r>
      <w:r w:rsidRPr="00F541F1">
        <w:rPr>
          <w:kern w:val="0"/>
        </w:rPr>
        <w:t>ConfigLoader</w:t>
      </w:r>
      <w:r w:rsidRPr="00F541F1">
        <w:t>.destroy()</w:t>
      </w:r>
      <w:r w:rsidRPr="00F541F1">
        <w:rPr>
          <w:rFonts w:hint="eastAsia"/>
        </w:rPr>
        <w:t>方法完成的停止工作。</w:t>
      </w:r>
    </w:p>
    <w:p w:rsidR="00C54310" w:rsidRDefault="00C54310" w:rsidP="00C54310">
      <w:pPr>
        <w:pStyle w:val="3"/>
        <w:numPr>
          <w:ilvl w:val="2"/>
          <w:numId w:val="1"/>
        </w:numPr>
        <w:spacing w:line="240" w:lineRule="auto"/>
      </w:pPr>
      <w:bookmarkStart w:id="75" w:name="_Toc394325011"/>
      <w:r>
        <w:rPr>
          <w:rFonts w:hint="eastAsia"/>
        </w:rPr>
        <w:t>使用</w:t>
      </w:r>
      <w:r w:rsidRPr="00C54310">
        <w:t>RsfServlet</w:t>
      </w:r>
      <w:r>
        <w:rPr>
          <w:rFonts w:hint="eastAsia"/>
        </w:rPr>
        <w:t>启动与停止RSF</w:t>
      </w:r>
      <w:bookmarkEnd w:id="75"/>
    </w:p>
    <w:p w:rsidR="00C54310" w:rsidRDefault="00C54310" w:rsidP="00F327E6">
      <w:pPr>
        <w:ind w:firstLine="420"/>
      </w:pPr>
      <w:r>
        <w:rPr>
          <w:rFonts w:hint="eastAsia"/>
        </w:rPr>
        <w:t>如果你不喜欢使用</w:t>
      </w:r>
      <w:r w:rsidRPr="00F541F1">
        <w:t>Listener</w:t>
      </w:r>
      <w:r w:rsidRPr="00F541F1">
        <w:rPr>
          <w:rFonts w:hint="eastAsia"/>
        </w:rPr>
        <w:t>监听器</w:t>
      </w:r>
      <w:r>
        <w:rPr>
          <w:rFonts w:hint="eastAsia"/>
        </w:rPr>
        <w:t>，RSF还提示了Servlet来完成启动与停止的工作，</w:t>
      </w:r>
      <w:r w:rsidRPr="00C54310">
        <w:t>RsfServlet</w:t>
      </w:r>
      <w:r>
        <w:rPr>
          <w:rFonts w:hint="eastAsia"/>
        </w:rPr>
        <w:t>的特性与</w:t>
      </w:r>
      <w:r w:rsidRPr="00F541F1">
        <w:t>RsfListener</w:t>
      </w:r>
      <w:r>
        <w:rPr>
          <w:rFonts w:hint="eastAsia"/>
        </w:rPr>
        <w:t>一样，接收的参数一样，提供的方法一样，可以互相替换。</w:t>
      </w:r>
    </w:p>
    <w:tbl>
      <w:tblPr>
        <w:tblStyle w:val="a9"/>
        <w:tblW w:w="0" w:type="auto"/>
        <w:tblLook w:val="04A0"/>
      </w:tblPr>
      <w:tblGrid>
        <w:gridCol w:w="10682"/>
      </w:tblGrid>
      <w:tr w:rsidR="00C54310" w:rsidTr="00C54310">
        <w:tc>
          <w:tcPr>
            <w:tcW w:w="10682" w:type="dxa"/>
          </w:tcPr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servlet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启动器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rsfConfigFilePaths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/WEB-INF/conf/rsf_server.xml, 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classpath:com/hc360/rsf/config/spring/rsf_server.xml,  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servlet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rsfStart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servlet-class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com.hc360.rsf.config.RsfServlet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servlet-class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54310" w:rsidRDefault="00C54310" w:rsidP="00C5431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load-on-startup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load-on-startup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54310" w:rsidRDefault="00C54310" w:rsidP="00C54310"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servlet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54310" w:rsidRPr="00F541F1" w:rsidRDefault="00C54310" w:rsidP="00F327E6">
      <w:pPr>
        <w:ind w:firstLine="420"/>
      </w:pPr>
    </w:p>
    <w:p w:rsidR="007E6661" w:rsidRPr="00F541F1" w:rsidRDefault="007E6661" w:rsidP="00F327E6">
      <w:r w:rsidRPr="00F541F1">
        <w:br w:type="page"/>
      </w:r>
    </w:p>
    <w:p w:rsidR="00F011F0" w:rsidRDefault="00054BE0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76" w:name="_使用XML配置RSF"/>
      <w:bookmarkStart w:id="77" w:name="_Toc394325012"/>
      <w:bookmarkEnd w:id="76"/>
      <w:r>
        <w:rPr>
          <w:rFonts w:ascii="微软雅黑" w:hAnsi="微软雅黑" w:hint="eastAsia"/>
        </w:rPr>
        <w:lastRenderedPageBreak/>
        <w:t>使用</w:t>
      </w:r>
      <w:r w:rsidR="00F011F0" w:rsidRPr="00F541F1">
        <w:rPr>
          <w:rFonts w:ascii="微软雅黑" w:hAnsi="微软雅黑" w:hint="eastAsia"/>
        </w:rPr>
        <w:t>XML配置</w:t>
      </w:r>
      <w:r>
        <w:rPr>
          <w:rFonts w:ascii="微软雅黑" w:hAnsi="微软雅黑" w:hint="eastAsia"/>
        </w:rPr>
        <w:t>RSF</w:t>
      </w:r>
      <w:bookmarkEnd w:id="77"/>
    </w:p>
    <w:p w:rsidR="00D653D5" w:rsidRDefault="00D653D5" w:rsidP="00D653D5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78" w:name="_Toc394325013"/>
      <w:r w:rsidRPr="00F541F1">
        <w:rPr>
          <w:rFonts w:ascii="微软雅黑" w:hAnsi="微软雅黑" w:hint="eastAsia"/>
        </w:rPr>
        <w:t>完整配置文件示例</w:t>
      </w:r>
      <w:bookmarkEnd w:id="78"/>
    </w:p>
    <w:p w:rsidR="00D653D5" w:rsidRPr="00B769EF" w:rsidRDefault="00D653D5" w:rsidP="00D653D5">
      <w:r>
        <w:rPr>
          <w:rFonts w:hint="eastAsia"/>
        </w:rPr>
        <w:t>父配置文件示例</w:t>
      </w:r>
    </w:p>
    <w:tbl>
      <w:tblPr>
        <w:tblStyle w:val="a9"/>
        <w:tblW w:w="0" w:type="auto"/>
        <w:tblLook w:val="04A0"/>
      </w:tblPr>
      <w:tblGrid>
        <w:gridCol w:w="10682"/>
      </w:tblGrid>
      <w:tr w:rsidR="00D653D5" w:rsidTr="002F58AC">
        <w:tc>
          <w:tcPr>
            <w:tcW w:w="10682" w:type="dxa"/>
          </w:tcPr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xmlns:rsf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db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注册中心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"reg1"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"db"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host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"register.org.hc360.com"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zookeeper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注册中心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"reg2"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"zookeeper"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address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"192.168.44.112:2181,192.168.44.113:2181,192.168.44.114:2181"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rsf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协议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--&gt;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"protocol_rsf"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"rsf"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"63634"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thrift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协议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--&gt;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"protocol_thrift"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"thrift"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目录扫描，引入多个子配置文件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--&gt;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rsf:include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path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"/WEB-INF/conf/rsf_client_*.xml"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D653D5" w:rsidRDefault="00D653D5" w:rsidP="002F58AC">
            <w:pPr>
              <w:jc w:val="left"/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rsf:include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path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"/WEB-INF/conf/rsf_server_*.xml"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D653D5" w:rsidRDefault="00D653D5" w:rsidP="002F58AC">
            <w:pPr>
              <w:jc w:val="left"/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D653D5" w:rsidRDefault="00D653D5" w:rsidP="00D653D5"/>
    <w:p w:rsidR="00D653D5" w:rsidRDefault="00D653D5" w:rsidP="00D653D5">
      <w:r>
        <w:rPr>
          <w:rFonts w:hint="eastAsia"/>
        </w:rPr>
        <w:t xml:space="preserve">子配置文件示例  </w:t>
      </w:r>
      <w:r w:rsidRPr="00E72D4C">
        <w:t>rsf_client_*.xml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D653D5" w:rsidTr="002F58AC">
        <w:tc>
          <w:tcPr>
            <w:tcW w:w="10682" w:type="dxa"/>
          </w:tcPr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xmlns:rsf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"detail"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服务的中文名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服务端开发人员姓名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服务端开发人员部门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"com.hc360.rsf.api.bean.data1.UserServiceImpl"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&gt;&lt;![CDATA[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//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接口的源代码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copy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到这里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]]&gt;&lt;/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D653D5" w:rsidRDefault="00D653D5" w:rsidP="00D653D5"/>
    <w:p w:rsidR="00D653D5" w:rsidRDefault="00D653D5" w:rsidP="00D653D5">
      <w:r>
        <w:rPr>
          <w:rFonts w:hint="eastAsia"/>
        </w:rPr>
        <w:t xml:space="preserve">子配置文件示例  </w:t>
      </w:r>
      <w:r w:rsidRPr="00E72D4C">
        <w:t>rsf_server_*.xml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D653D5" w:rsidTr="002F58AC">
        <w:tc>
          <w:tcPr>
            <w:tcW w:w="10682" w:type="dxa"/>
          </w:tcPr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xmlns:rsf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"order"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"clientUserServiceImpl"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客户端业务描述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客户端开发人员姓名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客户端开发人员部门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pPr>
              <w:autoSpaceDE w:val="0"/>
              <w:autoSpaceDN w:val="0"/>
              <w:adjustRightInd w:val="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D653D5" w:rsidRDefault="00D653D5" w:rsidP="002F58AC"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79" w:name="_Toc394325014"/>
      <w:r w:rsidRPr="00F541F1">
        <w:rPr>
          <w:rFonts w:ascii="微软雅黑" w:hAnsi="微软雅黑" w:hint="eastAsia"/>
        </w:rPr>
        <w:lastRenderedPageBreak/>
        <w:t>命名空间</w:t>
      </w:r>
      <w:bookmarkEnd w:id="79"/>
    </w:p>
    <w:p w:rsidR="00F011F0" w:rsidRPr="00F541F1" w:rsidRDefault="00F011F0" w:rsidP="00F327E6">
      <w:pPr>
        <w:ind w:firstLine="425"/>
      </w:pPr>
      <w:r w:rsidRPr="00F541F1">
        <w:t>xmlns:rsf=http://code.hc360.com/schema/rsf</w:t>
      </w:r>
      <w:r w:rsidRPr="00F541F1">
        <w:rPr>
          <w:rFonts w:hint="eastAsia"/>
        </w:rPr>
        <w:t>，当把</w:t>
      </w:r>
      <w:r w:rsidRPr="00F541F1">
        <w:t>rsf</w:t>
      </w:r>
      <w:r w:rsidRPr="00F541F1">
        <w:rPr>
          <w:rFonts w:hint="eastAsia"/>
        </w:rPr>
        <w:t>命名空间做为默认命名空间时，标签的前缀可以不写，例如 &lt;rsf:registry&gt;写成&lt;registry&gt;。如果RSF框架的配置文件写在Spring配置文件中，默认命名空间就是spring的默认命名空间，RSF框架的配置标签一定要带前缀写成&lt;rsf:registry&gt;。</w:t>
      </w:r>
    </w:p>
    <w:p w:rsidR="00D20807" w:rsidRDefault="00D20807" w:rsidP="00F327E6"/>
    <w:p w:rsidR="00F011F0" w:rsidRDefault="00F011F0" w:rsidP="00F327E6">
      <w:r w:rsidRPr="00F541F1">
        <w:rPr>
          <w:rFonts w:hint="eastAsia"/>
        </w:rPr>
        <w:t>示例：</w:t>
      </w:r>
    </w:p>
    <w:tbl>
      <w:tblPr>
        <w:tblStyle w:val="a9"/>
        <w:tblW w:w="0" w:type="auto"/>
        <w:tblLook w:val="04A0"/>
      </w:tblPr>
      <w:tblGrid>
        <w:gridCol w:w="10598"/>
      </w:tblGrid>
      <w:tr w:rsidR="00ED39AB" w:rsidTr="008A0EDE">
        <w:tc>
          <w:tcPr>
            <w:tcW w:w="10598" w:type="dxa"/>
          </w:tcPr>
          <w:p w:rsidR="00ED39AB" w:rsidRPr="00F541F1" w:rsidRDefault="00ED39AB" w:rsidP="00ED39AB">
            <w:r w:rsidRPr="00F541F1">
              <w:t>&lt;rsf xmlns="http://code.hc360.com/schema/rsf"</w:t>
            </w:r>
          </w:p>
          <w:p w:rsidR="00ED39AB" w:rsidRPr="00F541F1" w:rsidRDefault="00ED39AB" w:rsidP="00ED39AB">
            <w:r w:rsidRPr="00F541F1">
              <w:tab/>
              <w:t>xmlns:xsi="http://www.w3.org/2001/XMLSchema-instance"</w:t>
            </w:r>
          </w:p>
          <w:p w:rsidR="00ED39AB" w:rsidRPr="00F541F1" w:rsidRDefault="00ED39AB" w:rsidP="00ED39AB">
            <w:r w:rsidRPr="00F541F1">
              <w:tab/>
              <w:t>xmlns:rsf="http://code.hc360.com/schema/rsf"&gt;</w:t>
            </w:r>
          </w:p>
          <w:p w:rsidR="00ED39AB" w:rsidRDefault="00ED39AB" w:rsidP="00F327E6">
            <w:r w:rsidRPr="00F541F1">
              <w:t>&lt;/rsf&gt;</w:t>
            </w:r>
          </w:p>
        </w:tc>
      </w:tr>
    </w:tbl>
    <w:p w:rsidR="008A0EDE" w:rsidRDefault="008A0EDE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80" w:name="_Toc394325015"/>
      <w:r w:rsidRPr="008A0EDE">
        <w:rPr>
          <w:rFonts w:ascii="微软雅黑" w:hAnsi="微软雅黑"/>
        </w:rPr>
        <w:t>&lt;rsf:include</w:t>
      </w:r>
      <w:r w:rsidRPr="00F541F1">
        <w:rPr>
          <w:rFonts w:ascii="微软雅黑" w:hAnsi="微软雅黑" w:hint="eastAsia"/>
        </w:rPr>
        <w:t>&gt;标签</w:t>
      </w:r>
      <w:bookmarkEnd w:id="80"/>
    </w:p>
    <w:p w:rsidR="008A0EDE" w:rsidRDefault="008A0EDE" w:rsidP="008A0EDE">
      <w:pPr>
        <w:spacing w:line="0" w:lineRule="atLeast"/>
      </w:pPr>
      <w:r>
        <w:rPr>
          <w:rFonts w:hint="eastAsia"/>
        </w:rPr>
        <w:t>用于在RSF配置文件中引入子配置文件。</w:t>
      </w:r>
      <w:r w:rsidR="0006675F">
        <w:rPr>
          <w:rFonts w:hint="eastAsia"/>
        </w:rPr>
        <w:t>实现对配置文件的分层管理</w:t>
      </w:r>
      <w:r w:rsidR="00886E61">
        <w:rPr>
          <w:rFonts w:hint="eastAsia"/>
        </w:rPr>
        <w:t>，全局配置放在父文件中</w:t>
      </w:r>
      <w:r w:rsidR="0006675F">
        <w:rPr>
          <w:rFonts w:hint="eastAsia"/>
        </w:rPr>
        <w:t>，让配置文件</w:t>
      </w:r>
      <w:r w:rsidR="00886E61">
        <w:rPr>
          <w:rFonts w:hint="eastAsia"/>
        </w:rPr>
        <w:t>层次</w:t>
      </w:r>
      <w:r w:rsidR="0006675F">
        <w:rPr>
          <w:rFonts w:hint="eastAsia"/>
        </w:rPr>
        <w:t>更清晰。</w:t>
      </w:r>
      <w:r w:rsidR="00886E61">
        <w:rPr>
          <w:rFonts w:hint="eastAsia"/>
        </w:rPr>
        <w:t>这是RSF2.0新加入的功能，</w:t>
      </w:r>
      <w:r w:rsidR="00011AC1">
        <w:rPr>
          <w:rFonts w:hint="eastAsia"/>
        </w:rPr>
        <w:t>虽然姗姗来迟</w:t>
      </w:r>
      <w:r w:rsidR="00886E61">
        <w:rPr>
          <w:rFonts w:hint="eastAsia"/>
        </w:rPr>
        <w:t>，</w:t>
      </w:r>
      <w:r w:rsidR="00011AC1">
        <w:rPr>
          <w:rFonts w:hint="eastAsia"/>
        </w:rPr>
        <w:t>但</w:t>
      </w:r>
      <w:r w:rsidR="00886E61">
        <w:rPr>
          <w:rFonts w:hint="eastAsia"/>
        </w:rPr>
        <w:t>为了支持扫描</w:t>
      </w:r>
      <w:r w:rsidR="00886E61" w:rsidRPr="00886E61">
        <w:t>/xml/**/rsf_*.xml</w:t>
      </w:r>
      <w:r w:rsidR="00886E61">
        <w:rPr>
          <w:rFonts w:hint="eastAsia"/>
        </w:rPr>
        <w:t>这种路径，做了大量工作。</w:t>
      </w:r>
      <w:r w:rsidR="00011AC1">
        <w:rPr>
          <w:rFonts w:hint="eastAsia"/>
        </w:rPr>
        <w:t>不管怎样我来了。</w:t>
      </w:r>
    </w:p>
    <w:p w:rsidR="008A0EDE" w:rsidRPr="008A0EDE" w:rsidRDefault="008A0EDE" w:rsidP="008A0EDE">
      <w:pPr>
        <w:spacing w:line="0" w:lineRule="atLeast"/>
      </w:pPr>
      <w:r w:rsidRPr="008A0EDE">
        <w:rPr>
          <w:rFonts w:hint="eastAsia"/>
        </w:rPr>
        <w:t>示例：</w:t>
      </w:r>
    </w:p>
    <w:tbl>
      <w:tblPr>
        <w:tblStyle w:val="a9"/>
        <w:tblW w:w="0" w:type="auto"/>
        <w:tblLook w:val="04A0"/>
      </w:tblPr>
      <w:tblGrid>
        <w:gridCol w:w="10598"/>
      </w:tblGrid>
      <w:tr w:rsidR="008A0EDE" w:rsidTr="00150AD7">
        <w:tc>
          <w:tcPr>
            <w:tcW w:w="10598" w:type="dxa"/>
            <w:vAlign w:val="center"/>
          </w:tcPr>
          <w:p w:rsidR="008A0EDE" w:rsidRDefault="008A0EDE" w:rsidP="00B94895">
            <w:pPr>
              <w:spacing w:before="240"/>
              <w:jc w:val="left"/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</w:pPr>
            <w:r w:rsidRPr="008A0EDE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8A0EDE"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rsf:include</w:t>
            </w:r>
            <w:r w:rsidRPr="008A0ED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8A0EDE"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path</w:t>
            </w:r>
            <w:r w:rsidRPr="008A0ED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8A0EDE"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"classpath:com/hc360/rsf/api/xml/include/rsf_*.xml"</w:t>
            </w:r>
            <w:r w:rsidRPr="008A0EDE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8A0EDE" w:rsidRDefault="008A0EDE" w:rsidP="00B94895">
            <w:pPr>
              <w:autoSpaceDE w:val="0"/>
              <w:autoSpaceDN w:val="0"/>
              <w:adjustRightInd w:val="0"/>
              <w:spacing w:before="24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rsf:include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path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"com/hc360/rsf/api/xml/**/rsf_*.xml"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8A0EDE" w:rsidRPr="00B942D0" w:rsidRDefault="008A0EDE" w:rsidP="00B94895">
            <w:pPr>
              <w:spacing w:before="240"/>
              <w:jc w:val="left"/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</w:pPr>
            <w:r w:rsidRPr="00B942D0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B942D0"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rsf:include</w:t>
            </w:r>
            <w:r w:rsidRPr="00B942D0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B942D0"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path</w:t>
            </w:r>
            <w:r w:rsidRPr="00B942D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B942D0"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"file:E:/workspace3.6/rsf</w:t>
            </w:r>
            <w:r w:rsidRPr="00B942D0">
              <w:rPr>
                <w:rFonts w:ascii="Courier New" w:eastAsia="宋体" w:hAnsi="Courier New"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/</w:t>
            </w:r>
            <w:r w:rsidRPr="00B942D0"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api/xml/**/rsf_*.xml"</w:t>
            </w:r>
            <w:r w:rsidRPr="00B942D0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942D0" w:rsidRPr="00150AD7" w:rsidRDefault="00B942D0" w:rsidP="00B94895">
            <w:pPr>
              <w:spacing w:before="240"/>
              <w:jc w:val="left"/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</w:pPr>
            <w:r w:rsidRPr="00B942D0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B942D0"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rsf:include</w:t>
            </w:r>
            <w:r w:rsidRPr="00B942D0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B942D0"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path</w:t>
            </w:r>
            <w:r w:rsidRPr="00B942D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B942D0"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"/WEB-INF/conf/rsf_*.xml"</w:t>
            </w:r>
            <w:r w:rsidRPr="00B942D0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</w:tc>
      </w:tr>
    </w:tbl>
    <w:p w:rsidR="008A0EDE" w:rsidRDefault="0012498A" w:rsidP="008A0EDE">
      <w:pPr>
        <w:spacing w:line="0" w:lineRule="atLeast"/>
      </w:pPr>
      <w:r>
        <w:rPr>
          <w:rFonts w:hint="eastAsia"/>
        </w:rPr>
        <w:t>标签属性列表：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93"/>
        <w:gridCol w:w="850"/>
        <w:gridCol w:w="851"/>
        <w:gridCol w:w="1134"/>
        <w:gridCol w:w="992"/>
        <w:gridCol w:w="3969"/>
        <w:gridCol w:w="709"/>
      </w:tblGrid>
      <w:tr w:rsidR="008A0EDE" w:rsidTr="00776523">
        <w:tc>
          <w:tcPr>
            <w:tcW w:w="2093" w:type="dxa"/>
            <w:shd w:val="clear" w:color="auto" w:fill="548DD4" w:themeFill="text2" w:themeFillTint="99"/>
          </w:tcPr>
          <w:p w:rsidR="008A0EDE" w:rsidRDefault="008A0EDE" w:rsidP="008A0EDE">
            <w:pPr>
              <w:spacing w:line="0" w:lineRule="atLeast"/>
              <w:jc w:val="center"/>
            </w:pPr>
            <w:r>
              <w:rPr>
                <w:rFonts w:hint="eastAsia"/>
              </w:rPr>
              <w:t>标签</w:t>
            </w:r>
          </w:p>
        </w:tc>
        <w:tc>
          <w:tcPr>
            <w:tcW w:w="850" w:type="dxa"/>
            <w:shd w:val="clear" w:color="auto" w:fill="548DD4" w:themeFill="text2" w:themeFillTint="99"/>
          </w:tcPr>
          <w:p w:rsidR="008A0EDE" w:rsidRDefault="008A0EDE" w:rsidP="008A0EDE">
            <w:pPr>
              <w:spacing w:line="0" w:lineRule="atLeast"/>
              <w:jc w:val="center"/>
            </w:pPr>
            <w:r>
              <w:rPr>
                <w:rFonts w:hint="eastAsia"/>
              </w:rPr>
              <w:t>属性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8A0EDE" w:rsidRDefault="008A0EDE" w:rsidP="008A0EDE">
            <w:pPr>
              <w:spacing w:line="0" w:lineRule="atLeast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548DD4" w:themeFill="text2" w:themeFillTint="99"/>
          </w:tcPr>
          <w:p w:rsidR="008A0EDE" w:rsidRDefault="008A0EDE" w:rsidP="008A0EDE">
            <w:pPr>
              <w:spacing w:line="0" w:lineRule="atLeast"/>
              <w:jc w:val="center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8A0EDE" w:rsidRDefault="008A0EDE" w:rsidP="008A0EDE">
            <w:pPr>
              <w:spacing w:line="0" w:lineRule="atLeast"/>
              <w:jc w:val="center"/>
            </w:pPr>
            <w:r>
              <w:rPr>
                <w:rFonts w:hint="eastAsia"/>
              </w:rPr>
              <w:t>缺省值</w:t>
            </w:r>
          </w:p>
        </w:tc>
        <w:tc>
          <w:tcPr>
            <w:tcW w:w="3969" w:type="dxa"/>
            <w:shd w:val="clear" w:color="auto" w:fill="548DD4" w:themeFill="text2" w:themeFillTint="99"/>
          </w:tcPr>
          <w:p w:rsidR="008A0EDE" w:rsidRDefault="008A0EDE" w:rsidP="008A0EDE">
            <w:pPr>
              <w:spacing w:line="0" w:lineRule="atLeast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709" w:type="dxa"/>
            <w:shd w:val="clear" w:color="auto" w:fill="548DD4" w:themeFill="text2" w:themeFillTint="99"/>
          </w:tcPr>
          <w:p w:rsidR="008A0EDE" w:rsidRDefault="008A0EDE" w:rsidP="008A0EDE">
            <w:pPr>
              <w:spacing w:line="0" w:lineRule="atLeast"/>
              <w:jc w:val="center"/>
            </w:pPr>
            <w:r>
              <w:rPr>
                <w:rFonts w:hint="eastAsia"/>
              </w:rPr>
              <w:t>版本</w:t>
            </w:r>
          </w:p>
        </w:tc>
      </w:tr>
      <w:tr w:rsidR="008A0EDE" w:rsidTr="00142444">
        <w:tc>
          <w:tcPr>
            <w:tcW w:w="2093" w:type="dxa"/>
            <w:shd w:val="clear" w:color="auto" w:fill="FABF8F" w:themeFill="accent6" w:themeFillTint="99"/>
          </w:tcPr>
          <w:p w:rsidR="008A0EDE" w:rsidRDefault="008A0EDE" w:rsidP="008A0EDE">
            <w:pPr>
              <w:spacing w:line="0" w:lineRule="atLeast"/>
            </w:pPr>
            <w:r>
              <w:rPr>
                <w:rFonts w:hint="eastAsia"/>
              </w:rPr>
              <w:t>&lt;rsf: include&gt;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:rsidR="008A0EDE" w:rsidRDefault="008A0EDE" w:rsidP="008A0EDE">
            <w:pPr>
              <w:spacing w:line="0" w:lineRule="atLeast"/>
            </w:pPr>
            <w:r>
              <w:rPr>
                <w:rFonts w:hint="eastAsia"/>
              </w:rPr>
              <w:t>path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:rsidR="008A0EDE" w:rsidRDefault="008A0EDE" w:rsidP="008A0EDE">
            <w:pPr>
              <w:spacing w:line="0" w:lineRule="atLeast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8A0EDE" w:rsidRDefault="008A0EDE" w:rsidP="008A0EDE">
            <w:pPr>
              <w:spacing w:line="0" w:lineRule="atLeast"/>
            </w:pPr>
            <w:r>
              <w:rPr>
                <w:rFonts w:hint="eastAsia"/>
              </w:rPr>
              <w:t>必选</w:t>
            </w:r>
          </w:p>
        </w:tc>
        <w:tc>
          <w:tcPr>
            <w:tcW w:w="992" w:type="dxa"/>
            <w:shd w:val="clear" w:color="auto" w:fill="FABF8F" w:themeFill="accent6" w:themeFillTint="99"/>
          </w:tcPr>
          <w:p w:rsidR="008A0EDE" w:rsidRDefault="008A0EDE" w:rsidP="008A0EDE">
            <w:pPr>
              <w:spacing w:line="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3969" w:type="dxa"/>
            <w:shd w:val="clear" w:color="auto" w:fill="FABF8F" w:themeFill="accent6" w:themeFillTint="99"/>
          </w:tcPr>
          <w:p w:rsidR="00454EC1" w:rsidRDefault="008A0EDE" w:rsidP="008A0EDE">
            <w:pPr>
              <w:spacing w:line="0" w:lineRule="atLeast"/>
            </w:pPr>
            <w:r>
              <w:rPr>
                <w:rFonts w:hint="eastAsia"/>
              </w:rPr>
              <w:t>被包含配置文件的路径。</w:t>
            </w:r>
          </w:p>
          <w:p w:rsidR="00454EC1" w:rsidRDefault="00454EC1" w:rsidP="008A0EDE">
            <w:pPr>
              <w:spacing w:line="0" w:lineRule="atLeast"/>
            </w:pPr>
            <w:r>
              <w:rPr>
                <w:rFonts w:hint="eastAsia"/>
              </w:rPr>
              <w:t xml:space="preserve">不支持 ./ ../ </w:t>
            </w:r>
            <w:r w:rsidR="006507DE">
              <w:rPr>
                <w:rFonts w:hint="eastAsia"/>
              </w:rPr>
              <w:t>这种形式的</w:t>
            </w:r>
            <w:r w:rsidRPr="008A0EDE">
              <w:rPr>
                <w:rFonts w:hint="eastAsia"/>
              </w:rPr>
              <w:t>相对路径</w:t>
            </w:r>
          </w:p>
          <w:p w:rsidR="008A0EDE" w:rsidRDefault="008A0EDE" w:rsidP="008A0EDE">
            <w:pPr>
              <w:spacing w:line="0" w:lineRule="atLeast"/>
            </w:pPr>
            <w:r w:rsidRPr="008A0EDE">
              <w:rPr>
                <w:rFonts w:hint="eastAsia"/>
              </w:rPr>
              <w:t>支持</w:t>
            </w:r>
            <w:r w:rsidRPr="00F322F7">
              <w:t>file:</w:t>
            </w:r>
            <w:r w:rsidRPr="00F322F7">
              <w:rPr>
                <w:rFonts w:hint="eastAsia"/>
              </w:rPr>
              <w:t xml:space="preserve"> </w:t>
            </w:r>
            <w:r w:rsidRPr="008A0EDE">
              <w:rPr>
                <w:rFonts w:hint="eastAsia"/>
              </w:rPr>
              <w:t>前缀</w:t>
            </w:r>
          </w:p>
          <w:p w:rsidR="006507DE" w:rsidRDefault="006507DE" w:rsidP="008A0EDE">
            <w:pPr>
              <w:spacing w:line="0" w:lineRule="atLeast"/>
            </w:pPr>
            <w:r w:rsidRPr="008A0EDE">
              <w:rPr>
                <w:rFonts w:hint="eastAsia"/>
              </w:rPr>
              <w:t>支持</w:t>
            </w:r>
            <w:r w:rsidRPr="00F322F7">
              <w:t>classpath:</w:t>
            </w:r>
            <w:r w:rsidRPr="00F322F7">
              <w:rPr>
                <w:rFonts w:hint="eastAsia"/>
              </w:rPr>
              <w:t xml:space="preserve"> </w:t>
            </w:r>
            <w:r w:rsidRPr="008A0EDE">
              <w:rPr>
                <w:rFonts w:hint="eastAsia"/>
              </w:rPr>
              <w:t>前缀</w:t>
            </w:r>
          </w:p>
          <w:p w:rsidR="00F322F7" w:rsidRDefault="00F322F7" w:rsidP="008A0EDE">
            <w:pPr>
              <w:spacing w:line="0" w:lineRule="atLeast"/>
            </w:pPr>
            <w:r>
              <w:rPr>
                <w:rFonts w:hint="eastAsia"/>
              </w:rPr>
              <w:t>支持无前缀，按</w:t>
            </w:r>
            <w:r w:rsidRPr="00F322F7">
              <w:t>classpath:</w:t>
            </w:r>
            <w:r>
              <w:rPr>
                <w:rFonts w:hint="eastAsia"/>
              </w:rPr>
              <w:t>处理</w:t>
            </w:r>
          </w:p>
          <w:p w:rsidR="00B942D0" w:rsidRDefault="00B942D0" w:rsidP="008A0EDE">
            <w:pPr>
              <w:spacing w:line="0" w:lineRule="atLeast"/>
            </w:pPr>
            <w:r w:rsidRPr="008A0EDE">
              <w:rPr>
                <w:rFonts w:hint="eastAsia"/>
              </w:rPr>
              <w:t>支持</w:t>
            </w:r>
            <w:r w:rsidRPr="00B942D0">
              <w:t>/WEB-INF/</w:t>
            </w:r>
            <w:r>
              <w:rPr>
                <w:rFonts w:ascii="Courier New" w:eastAsia="宋体" w:hAnsi="Courier New" w:cs="Courier New" w:hint="eastAsia"/>
                <w:color w:val="2A00FF"/>
                <w:kern w:val="0"/>
                <w:sz w:val="20"/>
                <w:szCs w:val="20"/>
              </w:rPr>
              <w:t xml:space="preserve"> </w:t>
            </w:r>
            <w:r w:rsidRPr="008A0EDE">
              <w:rPr>
                <w:rFonts w:hint="eastAsia"/>
              </w:rPr>
              <w:t>前缀</w:t>
            </w:r>
            <w:r>
              <w:rPr>
                <w:rFonts w:hint="eastAsia"/>
              </w:rPr>
              <w:t>（仅限web项目）</w:t>
            </w:r>
          </w:p>
          <w:p w:rsidR="008A0EDE" w:rsidRDefault="00454EC1" w:rsidP="008A0EDE">
            <w:pPr>
              <w:spacing w:line="0" w:lineRule="atLeast"/>
            </w:pPr>
            <w:r>
              <w:rPr>
                <w:rFonts w:hint="eastAsia"/>
              </w:rPr>
              <w:lastRenderedPageBreak/>
              <w:t>支持</w:t>
            </w:r>
            <w:r w:rsidR="006507DE">
              <w:rPr>
                <w:rFonts w:hint="eastAsia"/>
              </w:rPr>
              <w:t>路径中</w:t>
            </w:r>
            <w:r>
              <w:rPr>
                <w:rFonts w:hint="eastAsia"/>
              </w:rPr>
              <w:t xml:space="preserve">写 </w:t>
            </w:r>
            <w:r w:rsidR="00B942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*,</w:t>
            </w:r>
            <w:r w:rsidR="00B942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**</w:t>
            </w:r>
            <w:r w:rsidR="00B942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,</w:t>
            </w:r>
            <w:r w:rsidR="00B942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?</w:t>
            </w:r>
          </w:p>
          <w:p w:rsidR="008A0EDE" w:rsidRDefault="008A0EDE" w:rsidP="008A0EDE">
            <w:pPr>
              <w:spacing w:line="0" w:lineRule="atLeast"/>
            </w:pPr>
          </w:p>
        </w:tc>
        <w:tc>
          <w:tcPr>
            <w:tcW w:w="709" w:type="dxa"/>
            <w:shd w:val="clear" w:color="auto" w:fill="FABF8F" w:themeFill="accent6" w:themeFillTint="99"/>
          </w:tcPr>
          <w:p w:rsidR="008A0EDE" w:rsidRDefault="008A0EDE" w:rsidP="008A0EDE">
            <w:pPr>
              <w:spacing w:line="0" w:lineRule="atLeast"/>
            </w:pPr>
            <w:r>
              <w:rPr>
                <w:rFonts w:hint="eastAsia"/>
              </w:rPr>
              <w:lastRenderedPageBreak/>
              <w:t>2.0</w:t>
            </w:r>
          </w:p>
        </w:tc>
      </w:tr>
    </w:tbl>
    <w:p w:rsidR="00B942D0" w:rsidRDefault="00B942D0" w:rsidP="00B942D0">
      <w:r>
        <w:rPr>
          <w:rFonts w:hint="eastAsia"/>
        </w:rPr>
        <w:lastRenderedPageBreak/>
        <w:t>“</w:t>
      </w:r>
      <w:r>
        <w:t>?”：匹配一个字符，如“config?.xml”将匹配“config1.xml”；</w:t>
      </w:r>
    </w:p>
    <w:p w:rsidR="00B942D0" w:rsidRDefault="00B942D0" w:rsidP="00B942D0">
      <w:r>
        <w:rPr>
          <w:rFonts w:hint="eastAsia"/>
        </w:rPr>
        <w:t>“</w:t>
      </w:r>
      <w:r>
        <w:t>*”：匹配多个字符串，如“cn/*/config.xml”将匹配“com/hc360/config.xml”，但不匹配“cn/config.xml”；而“cn/config-*.xml”将匹配“cn/config-dao.xml”；</w:t>
      </w:r>
    </w:p>
    <w:p w:rsidR="00B942D0" w:rsidRDefault="00B942D0" w:rsidP="00B942D0">
      <w:r>
        <w:rPr>
          <w:rFonts w:hint="eastAsia"/>
        </w:rPr>
        <w:t>“</w:t>
      </w:r>
      <w:r>
        <w:t>**”：匹配路径中的零个或多个目录，如“cn/**/config.xml”将匹配“cn/config.xml”，也匹配“com/hc360/spring/config.xml”；而“com/hc360/config-**.xml”将匹配“com/hc360/config-dao.xml”，即把“**”当做两个“*”处理。</w:t>
      </w:r>
    </w:p>
    <w:p w:rsidR="00886E61" w:rsidRDefault="00886E61" w:rsidP="00B942D0"/>
    <w:p w:rsidR="00886E61" w:rsidRPr="00886E61" w:rsidRDefault="00886E61" w:rsidP="00B942D0">
      <w:pPr>
        <w:rPr>
          <w:b/>
        </w:rPr>
      </w:pPr>
      <w:r w:rsidRPr="00886E61">
        <w:rPr>
          <w:rFonts w:hint="eastAsia"/>
          <w:b/>
        </w:rPr>
        <w:t>建议：</w:t>
      </w:r>
    </w:p>
    <w:p w:rsidR="00886E61" w:rsidRPr="00886E61" w:rsidRDefault="00886E61" w:rsidP="00B942D0">
      <w:pPr>
        <w:rPr>
          <w:b/>
        </w:rPr>
      </w:pPr>
      <w:r w:rsidRPr="00886E61">
        <w:rPr>
          <w:rFonts w:hint="eastAsia"/>
          <w:b/>
        </w:rPr>
        <w:t>配置文件要分层管理，把全局配置如&lt;rsf:registry&gt;标签、&lt;rsf:</w:t>
      </w:r>
      <w:r w:rsidRPr="00886E61">
        <w:rPr>
          <w:b/>
        </w:rPr>
        <w:t xml:space="preserve"> </w:t>
      </w:r>
      <w:r w:rsidRPr="00886E61">
        <w:rPr>
          <w:rFonts w:hint="eastAsia"/>
          <w:b/>
        </w:rPr>
        <w:t>p</w:t>
      </w:r>
      <w:r w:rsidRPr="00886E61">
        <w:rPr>
          <w:b/>
        </w:rPr>
        <w:t>rotocol</w:t>
      </w:r>
      <w:r w:rsidRPr="00886E61">
        <w:rPr>
          <w:rFonts w:hint="eastAsia"/>
          <w:b/>
        </w:rPr>
        <w:t>&gt;标签放在父配置文件中，把众多的&lt;rsf:service&gt;标签、&lt;rsf:client&gt;标签放在子配置文件中。并且支持目录扫描，让配置文件层次更清晰。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81" w:name="_Toc394325016"/>
      <w:r w:rsidRPr="00F541F1">
        <w:rPr>
          <w:rFonts w:ascii="微软雅黑" w:hAnsi="微软雅黑" w:hint="eastAsia"/>
        </w:rPr>
        <w:t>&lt;rsf:registry&gt;标签</w:t>
      </w:r>
      <w:bookmarkEnd w:id="81"/>
    </w:p>
    <w:p w:rsidR="00F011F0" w:rsidRPr="00F541F1" w:rsidRDefault="00F011F0" w:rsidP="00F327E6">
      <w:r w:rsidRPr="00F541F1">
        <w:rPr>
          <w:rFonts w:hint="eastAsia"/>
        </w:rPr>
        <w:t>注册中心配置标签，用于服务端发布服务、客户端</w:t>
      </w:r>
      <w:r w:rsidR="009C029E">
        <w:rPr>
          <w:rFonts w:hint="eastAsia"/>
        </w:rPr>
        <w:t>下载</w:t>
      </w:r>
      <w:r w:rsidRPr="00F541F1">
        <w:rPr>
          <w:rFonts w:hint="eastAsia"/>
        </w:rPr>
        <w:t>服务时指明注册中心所在的位置。</w:t>
      </w:r>
    </w:p>
    <w:p w:rsidR="00F011F0" w:rsidRDefault="00F011F0" w:rsidP="00F327E6">
      <w:r w:rsidRPr="00F541F1">
        <w:rPr>
          <w:rFonts w:hint="eastAsia"/>
        </w:rPr>
        <w:t>一个注册中心对应一个&lt;rsf:registry&gt;标签。</w:t>
      </w:r>
      <w:r w:rsidR="00150AD7">
        <w:rPr>
          <w:rFonts w:hint="eastAsia"/>
        </w:rPr>
        <w:t>一般情况全局只需要一个</w:t>
      </w:r>
      <w:r w:rsidR="00150AD7" w:rsidRPr="00F541F1">
        <w:rPr>
          <w:rFonts w:hint="eastAsia"/>
        </w:rPr>
        <w:t>&lt;rsf:registry&gt;标签</w:t>
      </w:r>
      <w:r w:rsidR="00150AD7">
        <w:rPr>
          <w:rFonts w:hint="eastAsia"/>
        </w:rPr>
        <w:t>就够了。</w:t>
      </w:r>
    </w:p>
    <w:p w:rsidR="00757E49" w:rsidRPr="00F541F1" w:rsidRDefault="00757E49" w:rsidP="00F327E6">
      <w:r>
        <w:rPr>
          <w:rFonts w:hint="eastAsia"/>
        </w:rPr>
        <w:t>不配置本标签，就不会向注册中心注册服务。</w:t>
      </w:r>
    </w:p>
    <w:p w:rsidR="00F011F0" w:rsidRPr="00F541F1" w:rsidRDefault="00F011F0" w:rsidP="00F327E6"/>
    <w:p w:rsidR="00F011F0" w:rsidRPr="00F541F1" w:rsidRDefault="00F011F0" w:rsidP="00F327E6">
      <w:r w:rsidRPr="00F541F1">
        <w:rPr>
          <w:rFonts w:hint="eastAsia"/>
        </w:rPr>
        <w:t>示例：</w:t>
      </w:r>
    </w:p>
    <w:tbl>
      <w:tblPr>
        <w:tblStyle w:val="a9"/>
        <w:tblW w:w="0" w:type="auto"/>
        <w:tblLook w:val="04A0"/>
      </w:tblPr>
      <w:tblGrid>
        <w:gridCol w:w="10598"/>
      </w:tblGrid>
      <w:tr w:rsidR="00726522" w:rsidTr="008A0EDE">
        <w:tc>
          <w:tcPr>
            <w:tcW w:w="10598" w:type="dxa"/>
          </w:tcPr>
          <w:p w:rsidR="00726522" w:rsidRDefault="00B94895" w:rsidP="00B94895">
            <w:pPr>
              <w:spacing w:before="240"/>
            </w:pPr>
            <w:r w:rsidRPr="00B94895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B94895"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 w:rsidRPr="00B94895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B94895"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B948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B94895"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 w:rsidRPr="00B94895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B94895"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host</w:t>
            </w:r>
            <w:r w:rsidRPr="00B948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B94895"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"register.org.hc360.com"</w:t>
            </w:r>
            <w:r w:rsidRPr="00B94895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B94895"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 w:rsidRPr="00B94895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F327E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02"/>
        <w:gridCol w:w="1058"/>
        <w:gridCol w:w="850"/>
        <w:gridCol w:w="850"/>
        <w:gridCol w:w="1702"/>
        <w:gridCol w:w="850"/>
        <w:gridCol w:w="3037"/>
        <w:gridCol w:w="649"/>
      </w:tblGrid>
      <w:tr w:rsidR="00F011F0" w:rsidRPr="00F541F1" w:rsidTr="005B7477">
        <w:tc>
          <w:tcPr>
            <w:tcW w:w="1602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标签</w:t>
            </w:r>
          </w:p>
        </w:tc>
        <w:tc>
          <w:tcPr>
            <w:tcW w:w="1058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属性</w:t>
            </w:r>
          </w:p>
        </w:tc>
        <w:tc>
          <w:tcPr>
            <w:tcW w:w="850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类型</w:t>
            </w:r>
          </w:p>
        </w:tc>
        <w:tc>
          <w:tcPr>
            <w:tcW w:w="2552" w:type="dxa"/>
            <w:gridSpan w:val="2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是否必填</w:t>
            </w:r>
          </w:p>
        </w:tc>
        <w:tc>
          <w:tcPr>
            <w:tcW w:w="850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缺省值</w:t>
            </w:r>
          </w:p>
        </w:tc>
        <w:tc>
          <w:tcPr>
            <w:tcW w:w="3037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描述</w:t>
            </w:r>
          </w:p>
        </w:tc>
        <w:tc>
          <w:tcPr>
            <w:tcW w:w="649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版本</w:t>
            </w:r>
          </w:p>
        </w:tc>
      </w:tr>
      <w:tr w:rsidR="00F011F0" w:rsidRPr="00F541F1" w:rsidTr="005B7477">
        <w:tc>
          <w:tcPr>
            <w:tcW w:w="16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&lt;rsf:registry&gt;</w:t>
            </w:r>
          </w:p>
        </w:tc>
        <w:tc>
          <w:tcPr>
            <w:tcW w:w="105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id</w:t>
            </w:r>
          </w:p>
        </w:tc>
        <w:tc>
          <w:tcPr>
            <w:tcW w:w="85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2552" w:type="dxa"/>
            <w:gridSpan w:val="2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85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037" w:type="dxa"/>
          </w:tcPr>
          <w:p w:rsidR="00F011F0" w:rsidRPr="00F541F1" w:rsidRDefault="00F011F0" w:rsidP="00F327E6">
            <w:r w:rsidRPr="00F541F1">
              <w:t>B</w:t>
            </w:r>
            <w:r w:rsidRPr="00F541F1">
              <w:rPr>
                <w:rFonts w:hint="eastAsia"/>
              </w:rPr>
              <w:t>ean的id</w:t>
            </w:r>
            <w:r w:rsidR="00B94895">
              <w:rPr>
                <w:rFonts w:hint="eastAsia"/>
              </w:rPr>
              <w:t>，不可重复</w:t>
            </w:r>
          </w:p>
        </w:tc>
        <w:tc>
          <w:tcPr>
            <w:tcW w:w="64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5B7477" w:rsidRPr="00F541F1" w:rsidTr="005B7477">
        <w:tc>
          <w:tcPr>
            <w:tcW w:w="1602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&lt;rsf:registry&gt;</w:t>
            </w:r>
          </w:p>
        </w:tc>
        <w:tc>
          <w:tcPr>
            <w:tcW w:w="1058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host</w:t>
            </w:r>
          </w:p>
        </w:tc>
        <w:tc>
          <w:tcPr>
            <w:tcW w:w="850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850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1702" w:type="dxa"/>
            <w:vMerge w:val="restart"/>
          </w:tcPr>
          <w:p w:rsidR="005B7477" w:rsidRPr="00F541F1" w:rsidRDefault="005B7477" w:rsidP="005B7477">
            <w:r w:rsidRPr="005B7477">
              <w:rPr>
                <w:rFonts w:hint="eastAsia"/>
              </w:rPr>
              <w:t>type</w:t>
            </w:r>
            <w:r>
              <w:rPr>
                <w:rFonts w:hint="eastAsia"/>
              </w:rPr>
              <w:t>=</w:t>
            </w:r>
            <w:r>
              <w:t>”</w:t>
            </w:r>
            <w:r>
              <w:rPr>
                <w:rFonts w:hint="eastAsia"/>
              </w:rPr>
              <w:t>db</w:t>
            </w:r>
            <w:r>
              <w:t>”</w:t>
            </w:r>
            <w:r w:rsidRPr="005B7477">
              <w:rPr>
                <w:rFonts w:hint="eastAsia"/>
              </w:rPr>
              <w:t>时必填</w:t>
            </w:r>
          </w:p>
        </w:tc>
        <w:tc>
          <w:tcPr>
            <w:tcW w:w="850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037" w:type="dxa"/>
          </w:tcPr>
          <w:p w:rsidR="005B7477" w:rsidRPr="00F541F1" w:rsidRDefault="00FB389A" w:rsidP="00F327E6">
            <w:r>
              <w:rPr>
                <w:rFonts w:hint="eastAsia"/>
              </w:rPr>
              <w:t>db</w:t>
            </w:r>
            <w:r w:rsidR="005B7477" w:rsidRPr="00F541F1">
              <w:rPr>
                <w:rFonts w:hint="eastAsia"/>
              </w:rPr>
              <w:t>注册中心IP、域名</w:t>
            </w:r>
          </w:p>
        </w:tc>
        <w:tc>
          <w:tcPr>
            <w:tcW w:w="649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1.1</w:t>
            </w:r>
          </w:p>
        </w:tc>
      </w:tr>
      <w:tr w:rsidR="005B7477" w:rsidRPr="00F541F1" w:rsidTr="005B7477">
        <w:tc>
          <w:tcPr>
            <w:tcW w:w="1602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&lt;rsf:registry&gt;</w:t>
            </w:r>
          </w:p>
        </w:tc>
        <w:tc>
          <w:tcPr>
            <w:tcW w:w="1058" w:type="dxa"/>
          </w:tcPr>
          <w:p w:rsidR="005B7477" w:rsidRPr="00F541F1" w:rsidRDefault="005B7477" w:rsidP="00F327E6">
            <w:r w:rsidRPr="00F541F1">
              <w:t>port</w:t>
            </w:r>
          </w:p>
        </w:tc>
        <w:tc>
          <w:tcPr>
            <w:tcW w:w="850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850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702" w:type="dxa"/>
            <w:vMerge/>
          </w:tcPr>
          <w:p w:rsidR="005B7477" w:rsidRPr="00F541F1" w:rsidRDefault="005B7477" w:rsidP="00F327E6"/>
        </w:tc>
        <w:tc>
          <w:tcPr>
            <w:tcW w:w="850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63638</w:t>
            </w:r>
          </w:p>
        </w:tc>
        <w:tc>
          <w:tcPr>
            <w:tcW w:w="3037" w:type="dxa"/>
          </w:tcPr>
          <w:p w:rsidR="005B7477" w:rsidRPr="00F541F1" w:rsidRDefault="00FB389A" w:rsidP="00F327E6">
            <w:r>
              <w:rPr>
                <w:rFonts w:hint="eastAsia"/>
              </w:rPr>
              <w:t>db</w:t>
            </w:r>
            <w:r w:rsidR="005B7477" w:rsidRPr="00F541F1">
              <w:rPr>
                <w:rFonts w:hint="eastAsia"/>
              </w:rPr>
              <w:t>注册中心端口</w:t>
            </w:r>
          </w:p>
        </w:tc>
        <w:tc>
          <w:tcPr>
            <w:tcW w:w="649" w:type="dxa"/>
          </w:tcPr>
          <w:p w:rsidR="005B7477" w:rsidRPr="00F541F1" w:rsidRDefault="005B7477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5B7477">
        <w:tc>
          <w:tcPr>
            <w:tcW w:w="16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&lt;rsf:registry&gt;</w:t>
            </w:r>
          </w:p>
        </w:tc>
        <w:tc>
          <w:tcPr>
            <w:tcW w:w="105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timeout</w:t>
            </w:r>
          </w:p>
        </w:tc>
        <w:tc>
          <w:tcPr>
            <w:tcW w:w="85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2552" w:type="dxa"/>
            <w:gridSpan w:val="2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85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5000</w:t>
            </w:r>
          </w:p>
        </w:tc>
        <w:tc>
          <w:tcPr>
            <w:tcW w:w="3037" w:type="dxa"/>
          </w:tcPr>
          <w:p w:rsidR="00F011F0" w:rsidRPr="00F541F1" w:rsidRDefault="00142444" w:rsidP="00FB389A">
            <w:r>
              <w:rPr>
                <w:rFonts w:hint="eastAsia"/>
              </w:rPr>
              <w:t>与</w:t>
            </w:r>
            <w:r w:rsidR="00FB389A">
              <w:rPr>
                <w:rFonts w:hint="eastAsia"/>
              </w:rPr>
              <w:t>db</w:t>
            </w:r>
            <w:r>
              <w:rPr>
                <w:rFonts w:hint="eastAsia"/>
              </w:rPr>
              <w:t>注册中心通信</w:t>
            </w:r>
            <w:r w:rsidR="00F011F0" w:rsidRPr="00F541F1">
              <w:rPr>
                <w:rFonts w:hint="eastAsia"/>
              </w:rPr>
              <w:t>超时时间ms</w:t>
            </w:r>
            <w:r>
              <w:rPr>
                <w:rFonts w:hint="eastAsia"/>
              </w:rPr>
              <w:t>，对zookeeper注册中心无效</w:t>
            </w:r>
          </w:p>
        </w:tc>
        <w:tc>
          <w:tcPr>
            <w:tcW w:w="64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E46F8D" w:rsidRPr="00F541F1" w:rsidTr="005B7477">
        <w:tc>
          <w:tcPr>
            <w:tcW w:w="1602" w:type="dxa"/>
            <w:shd w:val="clear" w:color="auto" w:fill="FABF8F" w:themeFill="accent6" w:themeFillTint="99"/>
          </w:tcPr>
          <w:p w:rsidR="00E46F8D" w:rsidRPr="005B7477" w:rsidRDefault="00E46F8D" w:rsidP="005B7477">
            <w:pPr>
              <w:spacing w:line="0" w:lineRule="atLeast"/>
            </w:pPr>
            <w:r w:rsidRPr="005B7477">
              <w:rPr>
                <w:rFonts w:hint="eastAsia"/>
              </w:rPr>
              <w:t>&lt;rsf:registry&gt;</w:t>
            </w:r>
          </w:p>
        </w:tc>
        <w:tc>
          <w:tcPr>
            <w:tcW w:w="1058" w:type="dxa"/>
            <w:shd w:val="clear" w:color="auto" w:fill="FABF8F" w:themeFill="accent6" w:themeFillTint="99"/>
          </w:tcPr>
          <w:p w:rsidR="00E46F8D" w:rsidRPr="005B7477" w:rsidRDefault="00E46F8D" w:rsidP="005B7477">
            <w:pPr>
              <w:spacing w:line="0" w:lineRule="atLeast"/>
            </w:pPr>
            <w:r w:rsidRPr="005B7477">
              <w:rPr>
                <w:rFonts w:hint="eastAsia"/>
              </w:rPr>
              <w:t>type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:rsidR="00E46F8D" w:rsidRPr="005B7477" w:rsidRDefault="00E46F8D" w:rsidP="005B7477">
            <w:pPr>
              <w:spacing w:line="0" w:lineRule="atLeast"/>
            </w:pPr>
            <w:r w:rsidRPr="005B7477">
              <w:rPr>
                <w:rFonts w:hint="eastAsia"/>
              </w:rPr>
              <w:t>string</w:t>
            </w:r>
          </w:p>
        </w:tc>
        <w:tc>
          <w:tcPr>
            <w:tcW w:w="2552" w:type="dxa"/>
            <w:gridSpan w:val="2"/>
            <w:shd w:val="clear" w:color="auto" w:fill="FABF8F" w:themeFill="accent6" w:themeFillTint="99"/>
          </w:tcPr>
          <w:p w:rsidR="00E46F8D" w:rsidRDefault="005B7477" w:rsidP="005B7477">
            <w:pPr>
              <w:spacing w:line="0" w:lineRule="atLeast"/>
            </w:pPr>
            <w:r>
              <w:rPr>
                <w:rFonts w:hint="eastAsia"/>
              </w:rPr>
              <w:t>可选</w:t>
            </w:r>
          </w:p>
          <w:p w:rsidR="00150AD7" w:rsidRPr="005B7477" w:rsidRDefault="00150AD7" w:rsidP="005B7477">
            <w:pPr>
              <w:spacing w:line="0" w:lineRule="atLeast"/>
            </w:pPr>
            <w:r>
              <w:rPr>
                <w:rFonts w:hint="eastAsia"/>
              </w:rPr>
              <w:t>如果想使用zookeeper注册中心，就必填。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:rsidR="00E46F8D" w:rsidRPr="005B7477" w:rsidRDefault="00FB389A" w:rsidP="005B7477">
            <w:pPr>
              <w:spacing w:line="0" w:lineRule="atLeast"/>
            </w:pPr>
            <w:r>
              <w:rPr>
                <w:rFonts w:hint="eastAsia"/>
              </w:rPr>
              <w:t>db</w:t>
            </w:r>
          </w:p>
        </w:tc>
        <w:tc>
          <w:tcPr>
            <w:tcW w:w="3037" w:type="dxa"/>
            <w:shd w:val="clear" w:color="auto" w:fill="FABF8F" w:themeFill="accent6" w:themeFillTint="99"/>
          </w:tcPr>
          <w:p w:rsidR="00E46F8D" w:rsidRPr="005B7477" w:rsidRDefault="00E46F8D" w:rsidP="005B7477">
            <w:pPr>
              <w:spacing w:line="0" w:lineRule="atLeast"/>
            </w:pPr>
            <w:r w:rsidRPr="005B7477">
              <w:rPr>
                <w:rFonts w:hint="eastAsia"/>
              </w:rPr>
              <w:t>注册中心类型，</w:t>
            </w:r>
          </w:p>
          <w:p w:rsidR="00E46F8D" w:rsidRPr="005B7477" w:rsidRDefault="00E46F8D" w:rsidP="005B7477">
            <w:pPr>
              <w:spacing w:line="0" w:lineRule="atLeast"/>
              <w:rPr>
                <w:color w:val="FF0000"/>
              </w:rPr>
            </w:pPr>
            <w:r w:rsidRPr="005B7477">
              <w:rPr>
                <w:rFonts w:hint="eastAsia"/>
                <w:color w:val="FF0000"/>
              </w:rPr>
              <w:t>zookeeper：新注册中心</w:t>
            </w:r>
          </w:p>
          <w:p w:rsidR="00E46F8D" w:rsidRPr="005B7477" w:rsidRDefault="00E46F8D" w:rsidP="005B7477">
            <w:pPr>
              <w:spacing w:line="0" w:lineRule="atLeast"/>
            </w:pPr>
            <w:r w:rsidRPr="005B7477">
              <w:rPr>
                <w:rFonts w:hint="eastAsia"/>
                <w:color w:val="FF0000"/>
              </w:rPr>
              <w:t>db</w:t>
            </w:r>
            <w:r w:rsidR="009C029E">
              <w:rPr>
                <w:rFonts w:hint="eastAsia"/>
                <w:color w:val="FF0000"/>
              </w:rPr>
              <w:t>：</w:t>
            </w:r>
            <w:r w:rsidRPr="005B7477">
              <w:rPr>
                <w:rFonts w:hint="eastAsia"/>
                <w:color w:val="FF0000"/>
              </w:rPr>
              <w:t>数据库注册中心</w:t>
            </w:r>
            <w:r w:rsidR="009C029E">
              <w:rPr>
                <w:rFonts w:hint="eastAsia"/>
                <w:color w:val="FF0000"/>
              </w:rPr>
              <w:t>（老）</w:t>
            </w:r>
          </w:p>
        </w:tc>
        <w:tc>
          <w:tcPr>
            <w:tcW w:w="649" w:type="dxa"/>
            <w:shd w:val="clear" w:color="auto" w:fill="FABF8F" w:themeFill="accent6" w:themeFillTint="99"/>
          </w:tcPr>
          <w:p w:rsidR="00E46F8D" w:rsidRPr="005B7477" w:rsidRDefault="00E46F8D" w:rsidP="005B7477">
            <w:pPr>
              <w:spacing w:line="0" w:lineRule="atLeast"/>
            </w:pPr>
            <w:r w:rsidRPr="005B7477">
              <w:rPr>
                <w:rFonts w:hint="eastAsia"/>
              </w:rPr>
              <w:t>2.0</w:t>
            </w:r>
          </w:p>
        </w:tc>
      </w:tr>
      <w:tr w:rsidR="005B7477" w:rsidRPr="00F541F1" w:rsidTr="005B7477">
        <w:tc>
          <w:tcPr>
            <w:tcW w:w="1602" w:type="dxa"/>
            <w:shd w:val="clear" w:color="auto" w:fill="FABF8F" w:themeFill="accent6" w:themeFillTint="99"/>
          </w:tcPr>
          <w:p w:rsidR="005B7477" w:rsidRPr="005B7477" w:rsidRDefault="005B7477" w:rsidP="005B7477">
            <w:pPr>
              <w:spacing w:line="0" w:lineRule="atLeast"/>
            </w:pPr>
            <w:r w:rsidRPr="005B7477">
              <w:rPr>
                <w:rFonts w:hint="eastAsia"/>
              </w:rPr>
              <w:t>&lt;rsf:registry&gt;</w:t>
            </w:r>
          </w:p>
        </w:tc>
        <w:tc>
          <w:tcPr>
            <w:tcW w:w="1058" w:type="dxa"/>
            <w:shd w:val="clear" w:color="auto" w:fill="FABF8F" w:themeFill="accent6" w:themeFillTint="99"/>
          </w:tcPr>
          <w:p w:rsidR="005B7477" w:rsidRPr="005B7477" w:rsidRDefault="005B7477" w:rsidP="005B7477">
            <w:pPr>
              <w:spacing w:line="0" w:lineRule="atLeast"/>
            </w:pPr>
            <w:r w:rsidRPr="005B7477">
              <w:t>address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:rsidR="005B7477" w:rsidRPr="005B7477" w:rsidRDefault="005B7477" w:rsidP="005B7477">
            <w:pPr>
              <w:spacing w:line="0" w:lineRule="atLeast"/>
            </w:pPr>
            <w:r w:rsidRPr="005B7477">
              <w:rPr>
                <w:rFonts w:hint="eastAsia"/>
              </w:rPr>
              <w:t>string</w:t>
            </w:r>
          </w:p>
        </w:tc>
        <w:tc>
          <w:tcPr>
            <w:tcW w:w="2552" w:type="dxa"/>
            <w:gridSpan w:val="2"/>
            <w:shd w:val="clear" w:color="auto" w:fill="FABF8F" w:themeFill="accent6" w:themeFillTint="99"/>
          </w:tcPr>
          <w:p w:rsidR="005B7477" w:rsidRPr="005B7477" w:rsidRDefault="005B7477" w:rsidP="005B7477">
            <w:pPr>
              <w:spacing w:line="0" w:lineRule="atLeast"/>
            </w:pPr>
            <w:r w:rsidRPr="005B7477">
              <w:rPr>
                <w:rFonts w:hint="eastAsia"/>
              </w:rPr>
              <w:t>必填</w:t>
            </w:r>
          </w:p>
          <w:p w:rsidR="005B7477" w:rsidRPr="005B7477" w:rsidRDefault="005B7477" w:rsidP="005B7477">
            <w:pPr>
              <w:spacing w:line="0" w:lineRule="atLeast"/>
            </w:pPr>
            <w:r w:rsidRPr="005B7477">
              <w:rPr>
                <w:rFonts w:hint="eastAsia"/>
              </w:rPr>
              <w:t>type</w:t>
            </w:r>
            <w:r>
              <w:rPr>
                <w:rFonts w:hint="eastAsia"/>
              </w:rPr>
              <w:t>=</w:t>
            </w:r>
            <w:r>
              <w:t>”</w:t>
            </w:r>
            <w:r w:rsidRPr="005B7477">
              <w:rPr>
                <w:rFonts w:hint="eastAsia"/>
              </w:rPr>
              <w:t>zookeeper</w:t>
            </w:r>
            <w:r>
              <w:t>”</w:t>
            </w:r>
            <w:r w:rsidRPr="005B7477">
              <w:rPr>
                <w:rFonts w:hint="eastAsia"/>
              </w:rPr>
              <w:t>时必填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:rsidR="005B7477" w:rsidRPr="005B7477" w:rsidRDefault="005B7477" w:rsidP="005B7477">
            <w:pPr>
              <w:spacing w:line="0" w:lineRule="atLeast"/>
            </w:pPr>
            <w:r w:rsidRPr="005B7477">
              <w:rPr>
                <w:rFonts w:hint="eastAsia"/>
              </w:rPr>
              <w:t>无</w:t>
            </w:r>
          </w:p>
        </w:tc>
        <w:tc>
          <w:tcPr>
            <w:tcW w:w="3037" w:type="dxa"/>
            <w:shd w:val="clear" w:color="auto" w:fill="FABF8F" w:themeFill="accent6" w:themeFillTint="99"/>
          </w:tcPr>
          <w:p w:rsidR="005B7477" w:rsidRDefault="005B7477" w:rsidP="005B7477">
            <w:pPr>
              <w:spacing w:line="0" w:lineRule="atLeast"/>
            </w:pPr>
            <w:r w:rsidRPr="005B7477">
              <w:rPr>
                <w:rFonts w:hint="eastAsia"/>
              </w:rPr>
              <w:t>zookeeper注册中心</w:t>
            </w:r>
            <w:r>
              <w:rPr>
                <w:rFonts w:hint="eastAsia"/>
              </w:rPr>
              <w:t>地址，</w:t>
            </w:r>
          </w:p>
          <w:p w:rsidR="005B7477" w:rsidRPr="005B7477" w:rsidRDefault="005B7477" w:rsidP="005B7477">
            <w:pPr>
              <w:spacing w:line="0" w:lineRule="atLeast"/>
            </w:pPr>
            <w:r w:rsidRPr="005B7477">
              <w:rPr>
                <w:rFonts w:hint="eastAsia"/>
              </w:rPr>
              <w:t>支持填写多个地址，格式：ip:port, ip:port, ip:port</w:t>
            </w:r>
            <w:r w:rsidRPr="005B7477">
              <w:t xml:space="preserve"> </w:t>
            </w:r>
          </w:p>
        </w:tc>
        <w:tc>
          <w:tcPr>
            <w:tcW w:w="649" w:type="dxa"/>
            <w:shd w:val="clear" w:color="auto" w:fill="FABF8F" w:themeFill="accent6" w:themeFillTint="99"/>
          </w:tcPr>
          <w:p w:rsidR="005B7477" w:rsidRPr="005B7477" w:rsidRDefault="005B7477" w:rsidP="005B7477">
            <w:pPr>
              <w:spacing w:line="0" w:lineRule="atLeast"/>
            </w:pPr>
            <w:r w:rsidRPr="005B7477">
              <w:rPr>
                <w:rFonts w:hint="eastAsia"/>
              </w:rPr>
              <w:t>2.0</w:t>
            </w:r>
          </w:p>
        </w:tc>
      </w:tr>
    </w:tbl>
    <w:p w:rsidR="009C029E" w:rsidRDefault="009C029E" w:rsidP="009C029E">
      <w:r>
        <w:t>db注册中心（数据库）</w:t>
      </w:r>
      <w:r>
        <w:rPr>
          <w:rFonts w:hint="eastAsia"/>
        </w:rPr>
        <w:t>：Java语言默认使用</w:t>
      </w:r>
      <w:r>
        <w:t>db注册中心</w:t>
      </w:r>
      <w:r>
        <w:rPr>
          <w:rFonts w:hint="eastAsia"/>
        </w:rPr>
        <w:t>，一切没有变化，就当没有</w:t>
      </w:r>
      <w:r>
        <w:t>zookeeper注册中心</w:t>
      </w:r>
      <w:r>
        <w:rPr>
          <w:rFonts w:hint="eastAsia"/>
        </w:rPr>
        <w:t>。</w:t>
      </w:r>
    </w:p>
    <w:p w:rsidR="009C029E" w:rsidRDefault="009C029E" w:rsidP="009C029E">
      <w:r>
        <w:t>zookeeper注册中心</w:t>
      </w:r>
      <w:r>
        <w:rPr>
          <w:rFonts w:hint="eastAsia"/>
        </w:rPr>
        <w:t>：RSF2.0支持跨语言调用时，使用</w:t>
      </w:r>
      <w:r>
        <w:t>zookeeper</w:t>
      </w:r>
      <w:r>
        <w:rPr>
          <w:rFonts w:hint="eastAsia"/>
        </w:rPr>
        <w:t>作为注册中心，用于支持多语言。</w:t>
      </w:r>
    </w:p>
    <w:p w:rsidR="00150AD7" w:rsidRDefault="00150AD7" w:rsidP="009C029E"/>
    <w:p w:rsidR="00150AD7" w:rsidRPr="00B94895" w:rsidRDefault="00150AD7" w:rsidP="009C029E">
      <w:pPr>
        <w:rPr>
          <w:b/>
        </w:rPr>
      </w:pPr>
      <w:r w:rsidRPr="00B94895">
        <w:rPr>
          <w:rFonts w:hint="eastAsia"/>
          <w:b/>
        </w:rPr>
        <w:t>建议：</w:t>
      </w:r>
    </w:p>
    <w:tbl>
      <w:tblPr>
        <w:tblStyle w:val="a9"/>
        <w:tblW w:w="0" w:type="auto"/>
        <w:tblLook w:val="04A0"/>
      </w:tblPr>
      <w:tblGrid>
        <w:gridCol w:w="959"/>
        <w:gridCol w:w="9723"/>
      </w:tblGrid>
      <w:tr w:rsidR="00C5641F" w:rsidRPr="00B94895" w:rsidTr="00C5641F">
        <w:tc>
          <w:tcPr>
            <w:tcW w:w="959" w:type="dxa"/>
          </w:tcPr>
          <w:p w:rsidR="00C5641F" w:rsidRPr="00B94895" w:rsidRDefault="00C5641F" w:rsidP="009C029E">
            <w:pPr>
              <w:rPr>
                <w:b/>
              </w:rPr>
            </w:pPr>
            <w:r w:rsidRPr="00B94895">
              <w:rPr>
                <w:rFonts w:hint="eastAsia"/>
                <w:b/>
              </w:rPr>
              <w:t>2.0</w:t>
            </w:r>
          </w:p>
          <w:p w:rsidR="00C5641F" w:rsidRPr="00B94895" w:rsidRDefault="00C5641F" w:rsidP="009C029E">
            <w:pPr>
              <w:rPr>
                <w:b/>
              </w:rPr>
            </w:pPr>
            <w:r w:rsidRPr="00B94895">
              <w:rPr>
                <w:rFonts w:hint="eastAsia"/>
                <w:b/>
              </w:rPr>
              <w:t>版本</w:t>
            </w:r>
          </w:p>
        </w:tc>
        <w:tc>
          <w:tcPr>
            <w:tcW w:w="9723" w:type="dxa"/>
          </w:tcPr>
          <w:p w:rsidR="00C5641F" w:rsidRPr="00B94895" w:rsidRDefault="00C5641F" w:rsidP="00C5641F">
            <w:pPr>
              <w:rPr>
                <w:b/>
              </w:rPr>
            </w:pPr>
            <w:r w:rsidRPr="00B94895">
              <w:rPr>
                <w:b/>
              </w:rPr>
              <w:t>全局只能配置一个db注册中心</w:t>
            </w:r>
            <w:r w:rsidRPr="00B94895">
              <w:rPr>
                <w:rFonts w:hint="eastAsia"/>
                <w:b/>
              </w:rPr>
              <w:t>，配置多个</w:t>
            </w:r>
            <w:r w:rsidRPr="00B94895">
              <w:rPr>
                <w:b/>
              </w:rPr>
              <w:t>db注册中心</w:t>
            </w:r>
            <w:r w:rsidRPr="00B94895">
              <w:rPr>
                <w:rFonts w:hint="eastAsia"/>
                <w:b/>
              </w:rPr>
              <w:t>时将无情的抛出异常。</w:t>
            </w:r>
          </w:p>
          <w:p w:rsidR="00C5641F" w:rsidRPr="00B94895" w:rsidRDefault="00C5641F" w:rsidP="00C5641F">
            <w:pPr>
              <w:rPr>
                <w:b/>
              </w:rPr>
            </w:pPr>
            <w:r w:rsidRPr="00B94895">
              <w:rPr>
                <w:b/>
              </w:rPr>
              <w:t>全局只能配置一个zookeeper注册中心</w:t>
            </w:r>
            <w:r w:rsidRPr="00B94895">
              <w:rPr>
                <w:rFonts w:hint="eastAsia"/>
                <w:b/>
              </w:rPr>
              <w:t>，配置多个</w:t>
            </w:r>
            <w:r w:rsidRPr="00B94895">
              <w:rPr>
                <w:b/>
              </w:rPr>
              <w:t>zookeeper注册中心</w:t>
            </w:r>
            <w:r w:rsidRPr="00B94895">
              <w:rPr>
                <w:rFonts w:hint="eastAsia"/>
                <w:b/>
              </w:rPr>
              <w:t>时将无情的抛出异常。</w:t>
            </w:r>
          </w:p>
          <w:p w:rsidR="00C5641F" w:rsidRPr="00B94895" w:rsidRDefault="00C5641F" w:rsidP="00C5641F">
            <w:pPr>
              <w:rPr>
                <w:b/>
              </w:rPr>
            </w:pPr>
            <w:r w:rsidRPr="00B94895">
              <w:rPr>
                <w:b/>
              </w:rPr>
              <w:t>全局</w:t>
            </w:r>
            <w:r w:rsidRPr="00B94895">
              <w:rPr>
                <w:rFonts w:hint="eastAsia"/>
                <w:b/>
              </w:rPr>
              <w:t>最多只能配置1个</w:t>
            </w:r>
            <w:r w:rsidRPr="00B94895">
              <w:rPr>
                <w:b/>
              </w:rPr>
              <w:t>db注册中心</w:t>
            </w:r>
            <w:r w:rsidRPr="00B94895">
              <w:rPr>
                <w:rFonts w:hint="eastAsia"/>
                <w:b/>
              </w:rPr>
              <w:t>和1个</w:t>
            </w:r>
            <w:r w:rsidRPr="00B94895">
              <w:rPr>
                <w:b/>
              </w:rPr>
              <w:t>zookeeper注册中心</w:t>
            </w:r>
            <w:r w:rsidRPr="00B94895">
              <w:rPr>
                <w:rFonts w:hint="eastAsia"/>
                <w:b/>
              </w:rPr>
              <w:t>。</w:t>
            </w:r>
          </w:p>
        </w:tc>
      </w:tr>
      <w:tr w:rsidR="00C5641F" w:rsidTr="00C5641F">
        <w:tc>
          <w:tcPr>
            <w:tcW w:w="959" w:type="dxa"/>
          </w:tcPr>
          <w:p w:rsidR="00C5641F" w:rsidRDefault="00C5641F" w:rsidP="00C5641F">
            <w:r>
              <w:rPr>
                <w:rFonts w:hint="eastAsia"/>
              </w:rPr>
              <w:t>1.3.x</w:t>
            </w:r>
          </w:p>
          <w:p w:rsidR="00C5641F" w:rsidRDefault="00C5641F" w:rsidP="00C5641F">
            <w:r>
              <w:rPr>
                <w:rFonts w:hint="eastAsia"/>
              </w:rPr>
              <w:t>版本</w:t>
            </w:r>
          </w:p>
        </w:tc>
        <w:tc>
          <w:tcPr>
            <w:tcW w:w="9723" w:type="dxa"/>
          </w:tcPr>
          <w:p w:rsidR="00C5641F" w:rsidRDefault="00C5641F" w:rsidP="00C5641F">
            <w:r w:rsidRPr="00150AD7">
              <w:t>全局</w:t>
            </w:r>
            <w:r w:rsidRPr="00150AD7">
              <w:rPr>
                <w:rFonts w:hint="eastAsia"/>
              </w:rPr>
              <w:t>可</w:t>
            </w:r>
            <w:r w:rsidRPr="00150AD7">
              <w:t>配置</w:t>
            </w:r>
            <w:r w:rsidRPr="00150AD7">
              <w:rPr>
                <w:rFonts w:hint="eastAsia"/>
              </w:rPr>
              <w:t>多个</w:t>
            </w:r>
            <w:r>
              <w:t>db注册中心</w:t>
            </w:r>
            <w:r>
              <w:rPr>
                <w:rFonts w:hint="eastAsia"/>
              </w:rPr>
              <w:t>，但一般只需要一个</w:t>
            </w:r>
            <w:r>
              <w:t>db注册中心</w:t>
            </w:r>
            <w:r>
              <w:rPr>
                <w:rFonts w:hint="eastAsia"/>
              </w:rPr>
              <w:t>就够了。</w:t>
            </w:r>
          </w:p>
          <w:p w:rsidR="00C5641F" w:rsidRDefault="00C5641F" w:rsidP="00C5641F">
            <w:r w:rsidRPr="00150AD7">
              <w:t>全局</w:t>
            </w:r>
            <w:r w:rsidRPr="00150AD7">
              <w:rPr>
                <w:rFonts w:hint="eastAsia"/>
              </w:rPr>
              <w:t>可</w:t>
            </w:r>
            <w:r w:rsidRPr="00150AD7">
              <w:t>配置</w:t>
            </w:r>
            <w:r w:rsidRPr="00150AD7">
              <w:rPr>
                <w:rFonts w:hint="eastAsia"/>
              </w:rPr>
              <w:t>多个</w:t>
            </w:r>
            <w:r>
              <w:t>db注册中心</w:t>
            </w:r>
            <w:r>
              <w:rPr>
                <w:rFonts w:hint="eastAsia"/>
              </w:rPr>
              <w:t>，正常情况ip、port应不相同，你非耍无赖配置了多个一样的</w:t>
            </w:r>
            <w:r>
              <w:t>db注册中心</w:t>
            </w:r>
            <w:r>
              <w:rPr>
                <w:rFonts w:hint="eastAsia"/>
              </w:rPr>
              <w:t>（有人这么干了），将被温柔的过滤掉（为了照顾已上线的系统就没有抛出异常）。</w:t>
            </w:r>
          </w:p>
          <w:p w:rsidR="00C5641F" w:rsidRDefault="00C5641F" w:rsidP="00C5641F">
            <w:r w:rsidRPr="00150AD7">
              <w:t>全局只能配置一个zookeeper注册中心</w:t>
            </w:r>
            <w:r w:rsidRPr="00150AD7">
              <w:rPr>
                <w:rFonts w:hint="eastAsia"/>
              </w:rPr>
              <w:t>，配置多个</w:t>
            </w:r>
            <w:r w:rsidRPr="00150AD7">
              <w:t>zookeeper注册中心</w:t>
            </w:r>
            <w:r w:rsidRPr="00150AD7">
              <w:rPr>
                <w:rFonts w:hint="eastAsia"/>
              </w:rPr>
              <w:t>时将无情的</w:t>
            </w:r>
            <w:r>
              <w:rPr>
                <w:rFonts w:hint="eastAsia"/>
              </w:rPr>
              <w:t>抛出异常（没有历史包袱）。</w:t>
            </w:r>
          </w:p>
          <w:p w:rsidR="00C5641F" w:rsidRDefault="00C5641F" w:rsidP="007960E0">
            <w:r>
              <w:rPr>
                <w:rFonts w:hint="eastAsia"/>
              </w:rPr>
              <w:t>建议</w:t>
            </w:r>
            <w:r w:rsidRPr="00150AD7">
              <w:t>全局配置</w:t>
            </w:r>
            <w:r>
              <w:rPr>
                <w:rFonts w:hint="eastAsia"/>
              </w:rPr>
              <w:t>可配置1个</w:t>
            </w:r>
            <w:r>
              <w:t>db注册中心</w:t>
            </w:r>
            <w:r>
              <w:rPr>
                <w:rFonts w:hint="eastAsia"/>
              </w:rPr>
              <w:t>和1个</w:t>
            </w:r>
            <w:r w:rsidRPr="00150AD7">
              <w:t>zookeeper注册中心</w:t>
            </w:r>
            <w:r>
              <w:rPr>
                <w:rFonts w:hint="eastAsia"/>
              </w:rPr>
              <w:t>。</w:t>
            </w:r>
          </w:p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  <w:i/>
        </w:rPr>
      </w:pPr>
      <w:bookmarkStart w:id="82" w:name="_Toc394325017"/>
      <w:r w:rsidRPr="00F541F1">
        <w:rPr>
          <w:rFonts w:ascii="微软雅黑" w:hAnsi="微软雅黑" w:hint="eastAsia"/>
        </w:rPr>
        <w:t>&lt;r</w:t>
      </w:r>
      <w:r w:rsidRPr="00F541F1">
        <w:rPr>
          <w:rFonts w:ascii="微软雅黑" w:hAnsi="微软雅黑" w:hint="eastAsia"/>
          <w:i/>
        </w:rPr>
        <w:t>sf:p</w:t>
      </w:r>
      <w:r w:rsidRPr="00F541F1">
        <w:rPr>
          <w:rFonts w:ascii="微软雅黑" w:hAnsi="微软雅黑"/>
          <w:i/>
        </w:rPr>
        <w:t>rotocol</w:t>
      </w:r>
      <w:r w:rsidRPr="00F541F1">
        <w:rPr>
          <w:rFonts w:ascii="微软雅黑" w:hAnsi="微软雅黑" w:hint="eastAsia"/>
          <w:i/>
        </w:rPr>
        <w:t>&gt;标签</w:t>
      </w:r>
      <w:bookmarkEnd w:id="82"/>
    </w:p>
    <w:p w:rsidR="00F011F0" w:rsidRPr="00F541F1" w:rsidRDefault="00757E49" w:rsidP="00F327E6">
      <w:r>
        <w:rPr>
          <w:rFonts w:hint="eastAsia"/>
        </w:rPr>
        <w:t>协议配置标签</w:t>
      </w:r>
      <w:r w:rsidR="00F011F0" w:rsidRPr="00F541F1">
        <w:rPr>
          <w:rFonts w:hint="eastAsia"/>
        </w:rPr>
        <w:t>。</w:t>
      </w:r>
      <w:r>
        <w:rPr>
          <w:rFonts w:hint="eastAsia"/>
        </w:rPr>
        <w:t>用于配置使用的通信协、线程池。</w:t>
      </w:r>
      <w:r w:rsidR="00F011F0" w:rsidRPr="00F541F1">
        <w:rPr>
          <w:rFonts w:hint="eastAsia"/>
        </w:rPr>
        <w:t>只对服务端有效</w:t>
      </w:r>
      <w:r>
        <w:rPr>
          <w:rFonts w:hint="eastAsia"/>
        </w:rPr>
        <w:t>。</w:t>
      </w:r>
    </w:p>
    <w:p w:rsidR="00F011F0" w:rsidRPr="00F541F1" w:rsidRDefault="00757E49" w:rsidP="00F327E6">
      <w:r>
        <w:rPr>
          <w:rFonts w:hint="eastAsia"/>
        </w:rPr>
        <w:t>可以不配置本标签，RSF将使用</w:t>
      </w:r>
      <w:r w:rsidR="00F011F0" w:rsidRPr="00F541F1">
        <w:rPr>
          <w:rFonts w:hint="eastAsia"/>
        </w:rPr>
        <w:t>默认值。</w:t>
      </w:r>
    </w:p>
    <w:p w:rsidR="00F011F0" w:rsidRPr="00F541F1" w:rsidRDefault="00F011F0" w:rsidP="00F327E6">
      <w:pPr>
        <w:rPr>
          <w:i/>
        </w:rPr>
      </w:pPr>
    </w:p>
    <w:p w:rsidR="00F011F0" w:rsidRPr="00F541F1" w:rsidRDefault="00F011F0" w:rsidP="00F327E6">
      <w:pPr>
        <w:rPr>
          <w:i/>
        </w:rPr>
      </w:pPr>
      <w:r w:rsidRPr="00F541F1">
        <w:rPr>
          <w:rFonts w:hint="eastAsia"/>
          <w:i/>
        </w:rPr>
        <w:t>示例：</w:t>
      </w:r>
    </w:p>
    <w:tbl>
      <w:tblPr>
        <w:tblStyle w:val="a9"/>
        <w:tblW w:w="0" w:type="auto"/>
        <w:tblLook w:val="04A0"/>
      </w:tblPr>
      <w:tblGrid>
        <w:gridCol w:w="10598"/>
      </w:tblGrid>
      <w:tr w:rsidR="00726522" w:rsidTr="008A0EDE">
        <w:tc>
          <w:tcPr>
            <w:tcW w:w="10598" w:type="dxa"/>
          </w:tcPr>
          <w:p w:rsidR="00726522" w:rsidRDefault="00757E49" w:rsidP="00757E49">
            <w:pPr>
              <w:spacing w:before="240"/>
            </w:pPr>
            <w:r w:rsidRPr="00757E49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757E49"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 w:rsidRPr="00757E49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757E49"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757E4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757E49"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"protocol_rsf"</w:t>
            </w:r>
            <w:r w:rsidRPr="00757E49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  <w:r w:rsidRPr="00757E49"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 w:rsidRPr="00757E4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757E49"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"rsf"</w:t>
            </w:r>
            <w:r w:rsidRPr="00757E49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757E49"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</w:t>
            </w:r>
            <w:r w:rsidRPr="00757E49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757E49"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"63634"</w:t>
            </w:r>
            <w:r w:rsidRPr="00757E49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757E49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757E49"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 w:rsidRPr="00757E49"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F327E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93"/>
        <w:gridCol w:w="1417"/>
        <w:gridCol w:w="993"/>
        <w:gridCol w:w="1134"/>
        <w:gridCol w:w="1559"/>
        <w:gridCol w:w="2410"/>
        <w:gridCol w:w="992"/>
      </w:tblGrid>
      <w:tr w:rsidR="00F011F0" w:rsidRPr="00F541F1" w:rsidTr="00713001">
        <w:tc>
          <w:tcPr>
            <w:tcW w:w="2093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标签</w:t>
            </w:r>
          </w:p>
        </w:tc>
        <w:tc>
          <w:tcPr>
            <w:tcW w:w="1417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属性</w:t>
            </w:r>
          </w:p>
        </w:tc>
        <w:tc>
          <w:tcPr>
            <w:tcW w:w="993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是否必填</w:t>
            </w:r>
          </w:p>
        </w:tc>
        <w:tc>
          <w:tcPr>
            <w:tcW w:w="1559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缺省值</w:t>
            </w:r>
          </w:p>
        </w:tc>
        <w:tc>
          <w:tcPr>
            <w:tcW w:w="2410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描述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版本</w:t>
            </w:r>
          </w:p>
        </w:tc>
      </w:tr>
      <w:tr w:rsidR="00F011F0" w:rsidRPr="00F541F1" w:rsidTr="008A0EDE">
        <w:tc>
          <w:tcPr>
            <w:tcW w:w="20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id</w:t>
            </w:r>
          </w:p>
        </w:tc>
        <w:tc>
          <w:tcPr>
            <w:tcW w:w="9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55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2410" w:type="dxa"/>
          </w:tcPr>
          <w:p w:rsidR="00F011F0" w:rsidRPr="00F541F1" w:rsidRDefault="00F011F0" w:rsidP="00F327E6">
            <w:r w:rsidRPr="00F541F1">
              <w:t>B</w:t>
            </w:r>
            <w:r w:rsidRPr="00F541F1">
              <w:rPr>
                <w:rFonts w:hint="eastAsia"/>
              </w:rPr>
              <w:t>ean的id</w:t>
            </w:r>
            <w:r w:rsidR="00E40E5D">
              <w:rPr>
                <w:rFonts w:hint="eastAsia"/>
              </w:rPr>
              <w:t>，用于被引用</w:t>
            </w:r>
          </w:p>
        </w:tc>
        <w:tc>
          <w:tcPr>
            <w:tcW w:w="99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8A0EDE">
        <w:tc>
          <w:tcPr>
            <w:tcW w:w="20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host</w:t>
            </w:r>
          </w:p>
        </w:tc>
        <w:tc>
          <w:tcPr>
            <w:tcW w:w="9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55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本机IP</w:t>
            </w:r>
          </w:p>
        </w:tc>
        <w:tc>
          <w:tcPr>
            <w:tcW w:w="241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服务暴露在这个IP</w:t>
            </w:r>
            <w:r w:rsidR="00E40E5D">
              <w:rPr>
                <w:rFonts w:hint="eastAsia"/>
              </w:rPr>
              <w:t>，只对rsf协议有效</w:t>
            </w:r>
          </w:p>
        </w:tc>
        <w:tc>
          <w:tcPr>
            <w:tcW w:w="99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8A0EDE">
        <w:tc>
          <w:tcPr>
            <w:tcW w:w="20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</w:tcPr>
          <w:p w:rsidR="00F011F0" w:rsidRPr="00F541F1" w:rsidRDefault="00F011F0" w:rsidP="00F327E6">
            <w:r w:rsidRPr="00F541F1">
              <w:t>port</w:t>
            </w:r>
          </w:p>
        </w:tc>
        <w:tc>
          <w:tcPr>
            <w:tcW w:w="9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  <w:p w:rsidR="00F011F0" w:rsidRPr="00F541F1" w:rsidRDefault="00F011F0" w:rsidP="00F327E6">
            <w:r w:rsidRPr="00F541F1">
              <w:rPr>
                <w:rFonts w:hint="eastAsia"/>
              </w:rPr>
              <w:t>或string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可选，建议不设置此值，程序会自动使用默认值。</w:t>
            </w:r>
          </w:p>
        </w:tc>
        <w:tc>
          <w:tcPr>
            <w:tcW w:w="155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63634-63600</w:t>
            </w:r>
          </w:p>
          <w:p w:rsidR="00F011F0" w:rsidRPr="00F541F1" w:rsidRDefault="00F011F0" w:rsidP="00F327E6">
            <w:r w:rsidRPr="00F541F1">
              <w:rPr>
                <w:rFonts w:hint="eastAsia"/>
              </w:rPr>
              <w:t>如果63634被占用，按顺序尝试其它端口，最终选择一个可用的端口</w:t>
            </w:r>
          </w:p>
        </w:tc>
        <w:tc>
          <w:tcPr>
            <w:tcW w:w="2410" w:type="dxa"/>
          </w:tcPr>
          <w:p w:rsidR="00F011F0" w:rsidRDefault="00F011F0" w:rsidP="00F327E6">
            <w:r w:rsidRPr="00F541F1">
              <w:rPr>
                <w:rFonts w:hint="eastAsia"/>
              </w:rPr>
              <w:t>服务暴露在这个端口。可以设置一个端口，也可以设置多个(一段)端口</w:t>
            </w:r>
            <w:r w:rsidR="00E40E5D">
              <w:rPr>
                <w:rFonts w:hint="eastAsia"/>
              </w:rPr>
              <w:t>,用于解决端口冲突</w:t>
            </w:r>
            <w:r w:rsidRPr="00F541F1">
              <w:rPr>
                <w:rFonts w:hint="eastAsia"/>
              </w:rPr>
              <w:t>。</w:t>
            </w:r>
          </w:p>
          <w:p w:rsidR="00CA7C3E" w:rsidRDefault="00CA7C3E" w:rsidP="00F327E6"/>
          <w:p w:rsidR="00CA7C3E" w:rsidRPr="00CA7C3E" w:rsidRDefault="00CA7C3E" w:rsidP="00F327E6">
            <w:pPr>
              <w:rPr>
                <w:color w:val="FF0000"/>
              </w:rPr>
            </w:pPr>
            <w:r w:rsidRPr="00CA7C3E">
              <w:rPr>
                <w:rFonts w:hint="eastAsia"/>
                <w:color w:val="FF0000"/>
              </w:rPr>
              <w:t>只对rsf协议有效，thrift协议</w:t>
            </w:r>
            <w:r>
              <w:rPr>
                <w:rFonts w:hint="eastAsia"/>
                <w:color w:val="FF0000"/>
              </w:rPr>
              <w:t>使用的端口</w:t>
            </w:r>
            <w:r w:rsidRPr="00CA7C3E">
              <w:rPr>
                <w:rFonts w:hint="eastAsia"/>
                <w:color w:val="FF0000"/>
              </w:rPr>
              <w:t>在service标签中配置</w:t>
            </w:r>
          </w:p>
        </w:tc>
        <w:tc>
          <w:tcPr>
            <w:tcW w:w="99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  <w:p w:rsidR="00F011F0" w:rsidRPr="00F541F1" w:rsidRDefault="00F011F0" w:rsidP="00F327E6"/>
          <w:p w:rsidR="00F011F0" w:rsidRPr="00F541F1" w:rsidRDefault="00F011F0" w:rsidP="00F327E6">
            <w:r w:rsidRPr="00F541F1">
              <w:rPr>
                <w:rFonts w:hint="eastAsia"/>
              </w:rPr>
              <w:t>1.2有扩展</w:t>
            </w:r>
            <w:r w:rsidR="00566F6B">
              <w:rPr>
                <w:rFonts w:hint="eastAsia"/>
              </w:rPr>
              <w:t>，添加了动态端口</w:t>
            </w:r>
          </w:p>
        </w:tc>
      </w:tr>
      <w:tr w:rsidR="008224D5" w:rsidRPr="00F541F1" w:rsidTr="008224D5">
        <w:tc>
          <w:tcPr>
            <w:tcW w:w="2093" w:type="dxa"/>
            <w:shd w:val="clear" w:color="auto" w:fill="FABF8F" w:themeFill="accent6" w:themeFillTint="99"/>
          </w:tcPr>
          <w:p w:rsidR="008224D5" w:rsidRPr="00CA7C3E" w:rsidRDefault="008224D5" w:rsidP="002F58AC">
            <w:pPr>
              <w:spacing w:line="0" w:lineRule="atLeast"/>
            </w:pPr>
            <w:r w:rsidRPr="00CA7C3E">
              <w:rPr>
                <w:rFonts w:hint="eastAsia"/>
              </w:rPr>
              <w:t>&lt;rsf:</w:t>
            </w:r>
            <w:r w:rsidRPr="00CA7C3E">
              <w:t xml:space="preserve"> </w:t>
            </w:r>
            <w:r w:rsidRPr="00CA7C3E">
              <w:rPr>
                <w:rFonts w:hint="eastAsia"/>
              </w:rPr>
              <w:t>p</w:t>
            </w:r>
            <w:r w:rsidRPr="00CA7C3E">
              <w:t>rotocol</w:t>
            </w:r>
            <w:r w:rsidRPr="00CA7C3E">
              <w:rPr>
                <w:rFonts w:hint="eastAsia"/>
              </w:rPr>
              <w:t>&gt;</w:t>
            </w:r>
          </w:p>
        </w:tc>
        <w:tc>
          <w:tcPr>
            <w:tcW w:w="1417" w:type="dxa"/>
            <w:shd w:val="clear" w:color="auto" w:fill="FABF8F" w:themeFill="accent6" w:themeFillTint="99"/>
          </w:tcPr>
          <w:p w:rsidR="008224D5" w:rsidRPr="00CA7C3E" w:rsidRDefault="008224D5" w:rsidP="002F58AC">
            <w:pPr>
              <w:spacing w:line="0" w:lineRule="atLeast"/>
            </w:pPr>
            <w:r w:rsidRPr="00CA7C3E">
              <w:rPr>
                <w:rFonts w:hint="eastAsia"/>
              </w:rPr>
              <w:t>name</w:t>
            </w:r>
          </w:p>
        </w:tc>
        <w:tc>
          <w:tcPr>
            <w:tcW w:w="993" w:type="dxa"/>
            <w:shd w:val="clear" w:color="auto" w:fill="FABF8F" w:themeFill="accent6" w:themeFillTint="99"/>
          </w:tcPr>
          <w:p w:rsidR="008224D5" w:rsidRPr="00CA7C3E" w:rsidRDefault="008224D5" w:rsidP="002F58AC">
            <w:pPr>
              <w:spacing w:line="0" w:lineRule="atLeast"/>
            </w:pPr>
            <w:r w:rsidRPr="00CA7C3E">
              <w:rPr>
                <w:rFonts w:hint="eastAsia"/>
              </w:rPr>
              <w:t>string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8224D5" w:rsidRPr="00CA7C3E" w:rsidRDefault="008224D5" w:rsidP="002F58AC">
            <w:pPr>
              <w:spacing w:line="0" w:lineRule="atLeast"/>
            </w:pPr>
            <w:r w:rsidRPr="00CA7C3E">
              <w:rPr>
                <w:rFonts w:hint="eastAsia"/>
              </w:rPr>
              <w:t>可选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:rsidR="008224D5" w:rsidRPr="00CA7C3E" w:rsidRDefault="008224D5" w:rsidP="002F58AC">
            <w:pPr>
              <w:spacing w:line="0" w:lineRule="atLeast"/>
            </w:pPr>
            <w:r w:rsidRPr="00CA7C3E">
              <w:rPr>
                <w:rFonts w:hint="eastAsia"/>
              </w:rPr>
              <w:t>rsf协议</w:t>
            </w:r>
          </w:p>
        </w:tc>
        <w:tc>
          <w:tcPr>
            <w:tcW w:w="2410" w:type="dxa"/>
            <w:shd w:val="clear" w:color="auto" w:fill="FABF8F" w:themeFill="accent6" w:themeFillTint="99"/>
          </w:tcPr>
          <w:p w:rsidR="008224D5" w:rsidRPr="00CA7C3E" w:rsidRDefault="008224D5" w:rsidP="002F58AC">
            <w:pPr>
              <w:spacing w:line="0" w:lineRule="atLeast"/>
            </w:pPr>
            <w:r>
              <w:rPr>
                <w:rFonts w:hint="eastAsia"/>
              </w:rPr>
              <w:t>传输协议类型名称，目前支持两种协议，必需2选1。</w:t>
            </w:r>
          </w:p>
          <w:p w:rsidR="008224D5" w:rsidRPr="00CA7C3E" w:rsidRDefault="008224D5" w:rsidP="002F58AC">
            <w:pPr>
              <w:spacing w:line="0" w:lineRule="atLeast"/>
              <w:jc w:val="left"/>
            </w:pPr>
            <w:r w:rsidRPr="00CA7C3E">
              <w:rPr>
                <w:rFonts w:hint="eastAsia"/>
              </w:rPr>
              <w:t>rsf：协议 (自从v1.1)</w:t>
            </w:r>
          </w:p>
          <w:p w:rsidR="008224D5" w:rsidRPr="00CA7C3E" w:rsidRDefault="008224D5" w:rsidP="002F58AC">
            <w:pPr>
              <w:spacing w:line="0" w:lineRule="atLeast"/>
            </w:pPr>
            <w:r w:rsidRPr="00CA7C3E">
              <w:rPr>
                <w:rFonts w:hint="eastAsia"/>
              </w:rPr>
              <w:t>thrift：协议(自从v2.0)</w:t>
            </w:r>
            <w:r w:rsidRPr="00CA7C3E">
              <w:t xml:space="preserve"> </w:t>
            </w:r>
          </w:p>
        </w:tc>
        <w:tc>
          <w:tcPr>
            <w:tcW w:w="992" w:type="dxa"/>
            <w:shd w:val="clear" w:color="auto" w:fill="FABF8F" w:themeFill="accent6" w:themeFillTint="99"/>
          </w:tcPr>
          <w:p w:rsidR="008224D5" w:rsidRDefault="008224D5" w:rsidP="002F58AC">
            <w:pPr>
              <w:spacing w:line="0" w:lineRule="atLeast"/>
            </w:pPr>
            <w:r>
              <w:rPr>
                <w:rFonts w:hint="eastAsia"/>
              </w:rPr>
              <w:t>1.1</w:t>
            </w:r>
          </w:p>
          <w:p w:rsidR="008224D5" w:rsidRPr="00CA7C3E" w:rsidRDefault="008224D5" w:rsidP="002F58AC">
            <w:pPr>
              <w:spacing w:line="0" w:lineRule="atLeast"/>
            </w:pPr>
            <w:r w:rsidRPr="00CA7C3E">
              <w:rPr>
                <w:rFonts w:hint="eastAsia"/>
              </w:rPr>
              <w:t>2.0</w:t>
            </w:r>
            <w:r>
              <w:rPr>
                <w:rFonts w:hint="eastAsia"/>
              </w:rPr>
              <w:t>有扩展</w:t>
            </w:r>
          </w:p>
        </w:tc>
      </w:tr>
      <w:tr w:rsidR="00F011F0" w:rsidRPr="00F541F1" w:rsidTr="008A0EDE">
        <w:tc>
          <w:tcPr>
            <w:tcW w:w="20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lastRenderedPageBreak/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</w:tcPr>
          <w:p w:rsidR="00F011F0" w:rsidRPr="00F541F1" w:rsidRDefault="00F011F0" w:rsidP="00F327E6">
            <w:r w:rsidRPr="00F541F1">
              <w:t>payload</w:t>
            </w:r>
          </w:p>
        </w:tc>
        <w:tc>
          <w:tcPr>
            <w:tcW w:w="9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559" w:type="dxa"/>
          </w:tcPr>
          <w:p w:rsidR="00F011F0" w:rsidRPr="00F541F1" w:rsidRDefault="00F011F0" w:rsidP="00F327E6">
            <w:r w:rsidRPr="00F541F1">
              <w:t>88388608(=8M)</w:t>
            </w:r>
          </w:p>
        </w:tc>
        <w:tc>
          <w:tcPr>
            <w:tcW w:w="241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请求数据包大小限制，单位：字节。设置为小于等于0时，采用默认值 。</w:t>
            </w:r>
          </w:p>
        </w:tc>
        <w:tc>
          <w:tcPr>
            <w:tcW w:w="99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8A0EDE">
        <w:tc>
          <w:tcPr>
            <w:tcW w:w="20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</w:tcPr>
          <w:p w:rsidR="00F011F0" w:rsidRPr="00F541F1" w:rsidRDefault="00F011F0" w:rsidP="00F327E6">
            <w:pPr>
              <w:rPr>
                <w:strike/>
              </w:rPr>
            </w:pPr>
            <w:r w:rsidRPr="00F541F1">
              <w:rPr>
                <w:strike/>
              </w:rPr>
              <w:t>threads</w:t>
            </w:r>
          </w:p>
        </w:tc>
        <w:tc>
          <w:tcPr>
            <w:tcW w:w="9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55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200</w:t>
            </w:r>
          </w:p>
        </w:tc>
        <w:tc>
          <w:tcPr>
            <w:tcW w:w="241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服务端线程池大小(只对fixed线程池有用)</w:t>
            </w:r>
            <w:r w:rsidRPr="00F541F1">
              <w:rPr>
                <w:rFonts w:hint="eastAsia"/>
                <w:color w:val="FF0000"/>
              </w:rPr>
              <w:t>(弃用并保留)</w:t>
            </w:r>
          </w:p>
        </w:tc>
        <w:tc>
          <w:tcPr>
            <w:tcW w:w="99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8A0EDE">
        <w:tc>
          <w:tcPr>
            <w:tcW w:w="20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</w:tcPr>
          <w:p w:rsidR="00F011F0" w:rsidRPr="00F541F1" w:rsidRDefault="00F011F0" w:rsidP="00F327E6">
            <w:r w:rsidRPr="00F541F1">
              <w:t>threadpool</w:t>
            </w:r>
          </w:p>
        </w:tc>
        <w:tc>
          <w:tcPr>
            <w:tcW w:w="99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55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服务端：</w:t>
            </w:r>
            <w:r w:rsidRPr="00F541F1">
              <w:t>fixed</w:t>
            </w:r>
            <w:r w:rsidRPr="00F541F1">
              <w:rPr>
                <w:rFonts w:hint="eastAsia"/>
              </w:rPr>
              <w:t>，客户端：cached</w:t>
            </w:r>
          </w:p>
        </w:tc>
        <w:tc>
          <w:tcPr>
            <w:tcW w:w="241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服务端线程池类型，可选：fixed/cached/mixed，字符不区分大小写。设置其它字符将报异常。</w:t>
            </w:r>
          </w:p>
        </w:tc>
        <w:tc>
          <w:tcPr>
            <w:tcW w:w="99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CA7C3E">
        <w:tc>
          <w:tcPr>
            <w:tcW w:w="2093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corePoolSize</w:t>
            </w:r>
          </w:p>
        </w:tc>
        <w:tc>
          <w:tcPr>
            <w:tcW w:w="993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559" w:type="dxa"/>
            <w:vMerge w:val="restart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线程池类型不同，默认值也不同，请参见</w:t>
            </w:r>
            <w:r w:rsidR="003218A4" w:rsidRPr="00F541F1">
              <w:rPr>
                <w:rFonts w:hint="eastAsia"/>
              </w:rPr>
              <w:t xml:space="preserve"> </w:t>
            </w:r>
            <w:r w:rsidRPr="00F541F1">
              <w:rPr>
                <w:rFonts w:hint="eastAsia"/>
              </w:rPr>
              <w:t>“线程模型”</w:t>
            </w:r>
            <w:r w:rsidR="003218A4">
              <w:rPr>
                <w:rFonts w:hint="eastAsia"/>
              </w:rPr>
              <w:t>一章</w:t>
            </w:r>
            <w:r w:rsidRPr="00F541F1">
              <w:rPr>
                <w:rFonts w:hint="eastAsia"/>
              </w:rPr>
              <w:t>。</w:t>
            </w:r>
          </w:p>
          <w:p w:rsidR="00F011F0" w:rsidRPr="00F541F1" w:rsidRDefault="00F011F0" w:rsidP="00F327E6">
            <w:r w:rsidRPr="00F541F1">
              <w:t>keepalive</w:t>
            </w:r>
            <w:r w:rsidRPr="00F541F1">
              <w:rPr>
                <w:rFonts w:hint="eastAsia"/>
              </w:rPr>
              <w:t>r的单位是ms</w:t>
            </w:r>
          </w:p>
        </w:tc>
        <w:tc>
          <w:tcPr>
            <w:tcW w:w="2410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线程池的基本大小</w:t>
            </w:r>
          </w:p>
        </w:tc>
        <w:tc>
          <w:tcPr>
            <w:tcW w:w="992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1.3.0</w:t>
            </w:r>
          </w:p>
        </w:tc>
      </w:tr>
      <w:tr w:rsidR="00F011F0" w:rsidRPr="00F541F1" w:rsidTr="00CA7C3E">
        <w:tc>
          <w:tcPr>
            <w:tcW w:w="2093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maximumPoolSize</w:t>
            </w:r>
          </w:p>
        </w:tc>
        <w:tc>
          <w:tcPr>
            <w:tcW w:w="993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559" w:type="dxa"/>
            <w:vMerge/>
            <w:shd w:val="clear" w:color="auto" w:fill="92CDDC" w:themeFill="accent5" w:themeFillTint="99"/>
          </w:tcPr>
          <w:p w:rsidR="00F011F0" w:rsidRPr="00F541F1" w:rsidRDefault="00F011F0" w:rsidP="00F327E6"/>
        </w:tc>
        <w:tc>
          <w:tcPr>
            <w:tcW w:w="2410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线程池最大大小</w:t>
            </w:r>
          </w:p>
        </w:tc>
        <w:tc>
          <w:tcPr>
            <w:tcW w:w="992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1.3.0</w:t>
            </w:r>
          </w:p>
        </w:tc>
      </w:tr>
      <w:tr w:rsidR="00F011F0" w:rsidRPr="00F541F1" w:rsidTr="00CA7C3E">
        <w:tc>
          <w:tcPr>
            <w:tcW w:w="2093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queue</w:t>
            </w:r>
            <w:r w:rsidRPr="00F541F1">
              <w:rPr>
                <w:rFonts w:hint="eastAsia"/>
              </w:rPr>
              <w:t>Size</w:t>
            </w:r>
          </w:p>
        </w:tc>
        <w:tc>
          <w:tcPr>
            <w:tcW w:w="993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559" w:type="dxa"/>
            <w:vMerge/>
            <w:shd w:val="clear" w:color="auto" w:fill="92CDDC" w:themeFill="accent5" w:themeFillTint="99"/>
          </w:tcPr>
          <w:p w:rsidR="00F011F0" w:rsidRPr="00F541F1" w:rsidRDefault="00F011F0" w:rsidP="00F327E6"/>
        </w:tc>
        <w:tc>
          <w:tcPr>
            <w:tcW w:w="2410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线程池任务队列</w:t>
            </w:r>
            <w:r w:rsidRPr="00F541F1">
              <w:rPr>
                <w:rFonts w:hint="eastAsia"/>
              </w:rPr>
              <w:t>大小</w:t>
            </w:r>
          </w:p>
        </w:tc>
        <w:tc>
          <w:tcPr>
            <w:tcW w:w="992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1.3.0</w:t>
            </w:r>
          </w:p>
        </w:tc>
      </w:tr>
      <w:tr w:rsidR="00F011F0" w:rsidRPr="00F541F1" w:rsidTr="00CA7C3E">
        <w:tc>
          <w:tcPr>
            <w:tcW w:w="2093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</w:t>
            </w:r>
            <w:r w:rsidRPr="00F541F1">
              <w:t xml:space="preserve"> </w:t>
            </w:r>
            <w:r w:rsidRPr="00F541F1">
              <w:rPr>
                <w:rFonts w:hint="eastAsia"/>
              </w:rPr>
              <w:t>p</w:t>
            </w:r>
            <w:r w:rsidRPr="00F541F1">
              <w:t>rotocol</w:t>
            </w:r>
            <w:r w:rsidRPr="00F541F1">
              <w:rPr>
                <w:rFonts w:hint="eastAsia"/>
              </w:rPr>
              <w:t>&gt;</w:t>
            </w:r>
          </w:p>
        </w:tc>
        <w:tc>
          <w:tcPr>
            <w:tcW w:w="1417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keepalive</w:t>
            </w:r>
          </w:p>
        </w:tc>
        <w:tc>
          <w:tcPr>
            <w:tcW w:w="993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559" w:type="dxa"/>
            <w:vMerge/>
            <w:shd w:val="clear" w:color="auto" w:fill="92CDDC" w:themeFill="accent5" w:themeFillTint="99"/>
          </w:tcPr>
          <w:p w:rsidR="00F011F0" w:rsidRPr="00F541F1" w:rsidRDefault="00F011F0" w:rsidP="00F327E6"/>
        </w:tc>
        <w:tc>
          <w:tcPr>
            <w:tcW w:w="2410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线程活动保持时间</w:t>
            </w:r>
          </w:p>
        </w:tc>
        <w:tc>
          <w:tcPr>
            <w:tcW w:w="992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1.3.0</w:t>
            </w:r>
          </w:p>
        </w:tc>
      </w:tr>
    </w:tbl>
    <w:p w:rsidR="00757E49" w:rsidRPr="00757E49" w:rsidRDefault="00757E49" w:rsidP="00757E49">
      <w:pPr>
        <w:rPr>
          <w:b/>
        </w:rPr>
      </w:pPr>
      <w:r w:rsidRPr="00757E49">
        <w:rPr>
          <w:rFonts w:hint="eastAsia"/>
          <w:b/>
        </w:rPr>
        <w:t>建议：</w:t>
      </w:r>
    </w:p>
    <w:p w:rsidR="00757E49" w:rsidRDefault="00757E49" w:rsidP="00757E49">
      <w:pPr>
        <w:rPr>
          <w:b/>
        </w:rPr>
      </w:pPr>
      <w:r w:rsidRPr="00757E49">
        <w:rPr>
          <w:rFonts w:hint="eastAsia"/>
          <w:b/>
        </w:rPr>
        <w:t xml:space="preserve">RSF2.0 </w:t>
      </w:r>
      <w:r>
        <w:rPr>
          <w:rFonts w:hint="eastAsia"/>
          <w:b/>
        </w:rPr>
        <w:t>全局</w:t>
      </w:r>
      <w:r w:rsidRPr="00757E49">
        <w:rPr>
          <w:rFonts w:hint="eastAsia"/>
          <w:b/>
        </w:rPr>
        <w:t>可有</w:t>
      </w:r>
      <w:r w:rsidR="00731ED7">
        <w:rPr>
          <w:rFonts w:hint="eastAsia"/>
          <w:b/>
        </w:rPr>
        <w:t>一</w:t>
      </w:r>
      <w:r w:rsidRPr="00757E49">
        <w:rPr>
          <w:rFonts w:hint="eastAsia"/>
          <w:b/>
        </w:rPr>
        <w:t>个&lt;rsf:</w:t>
      </w:r>
      <w:r w:rsidRPr="00757E49">
        <w:rPr>
          <w:b/>
        </w:rPr>
        <w:t xml:space="preserve"> </w:t>
      </w:r>
      <w:r w:rsidRPr="00757E49">
        <w:rPr>
          <w:rFonts w:hint="eastAsia"/>
          <w:b/>
        </w:rPr>
        <w:t>p</w:t>
      </w:r>
      <w:r w:rsidRPr="00757E49">
        <w:rPr>
          <w:b/>
        </w:rPr>
        <w:t>rotocol</w:t>
      </w:r>
      <w:r w:rsidR="00731ED7">
        <w:rPr>
          <w:rFonts w:hint="eastAsia"/>
          <w:b/>
        </w:rPr>
        <w:t xml:space="preserve"> name=</w:t>
      </w:r>
      <w:r w:rsidR="00731ED7">
        <w:rPr>
          <w:b/>
        </w:rPr>
        <w:t>”</w:t>
      </w:r>
      <w:r w:rsidR="00731ED7">
        <w:rPr>
          <w:rFonts w:hint="eastAsia"/>
          <w:b/>
        </w:rPr>
        <w:t>rsf</w:t>
      </w:r>
      <w:r w:rsidR="00731ED7">
        <w:rPr>
          <w:b/>
        </w:rPr>
        <w:t>”</w:t>
      </w:r>
      <w:r w:rsidRPr="00757E49">
        <w:rPr>
          <w:rFonts w:hint="eastAsia"/>
          <w:b/>
        </w:rPr>
        <w:t>&gt;标签</w:t>
      </w:r>
      <w:r w:rsidR="00133DA4">
        <w:rPr>
          <w:rFonts w:hint="eastAsia"/>
          <w:b/>
        </w:rPr>
        <w:t>,用于启用rsf协议</w:t>
      </w:r>
      <w:r w:rsidRPr="00757E49">
        <w:rPr>
          <w:rFonts w:hint="eastAsia"/>
          <w:b/>
        </w:rPr>
        <w:t>。</w:t>
      </w:r>
    </w:p>
    <w:p w:rsidR="00731ED7" w:rsidRPr="00757E49" w:rsidRDefault="00731ED7" w:rsidP="00757E49">
      <w:pPr>
        <w:rPr>
          <w:b/>
        </w:rPr>
      </w:pPr>
      <w:r w:rsidRPr="00757E49">
        <w:rPr>
          <w:rFonts w:hint="eastAsia"/>
          <w:b/>
        </w:rPr>
        <w:t xml:space="preserve">RSF2.0 </w:t>
      </w:r>
      <w:r>
        <w:rPr>
          <w:rFonts w:hint="eastAsia"/>
          <w:b/>
        </w:rPr>
        <w:t>全局</w:t>
      </w:r>
      <w:r w:rsidRPr="00757E49">
        <w:rPr>
          <w:rFonts w:hint="eastAsia"/>
          <w:b/>
        </w:rPr>
        <w:t>可有</w:t>
      </w:r>
      <w:r>
        <w:rPr>
          <w:rFonts w:hint="eastAsia"/>
          <w:b/>
        </w:rPr>
        <w:t>一</w:t>
      </w:r>
      <w:r w:rsidRPr="00757E49">
        <w:rPr>
          <w:rFonts w:hint="eastAsia"/>
          <w:b/>
        </w:rPr>
        <w:t>个&lt;rsf:</w:t>
      </w:r>
      <w:r w:rsidRPr="00757E49">
        <w:rPr>
          <w:b/>
        </w:rPr>
        <w:t xml:space="preserve"> </w:t>
      </w:r>
      <w:r w:rsidRPr="00757E49">
        <w:rPr>
          <w:rFonts w:hint="eastAsia"/>
          <w:b/>
        </w:rPr>
        <w:t>p</w:t>
      </w:r>
      <w:r w:rsidRPr="00757E49">
        <w:rPr>
          <w:b/>
        </w:rPr>
        <w:t>rotocol</w:t>
      </w:r>
      <w:r>
        <w:rPr>
          <w:rFonts w:hint="eastAsia"/>
          <w:b/>
        </w:rPr>
        <w:t xml:space="preserve"> name=</w:t>
      </w:r>
      <w:r>
        <w:rPr>
          <w:b/>
        </w:rPr>
        <w:t>”</w:t>
      </w:r>
      <w:r>
        <w:rPr>
          <w:rFonts w:hint="eastAsia"/>
          <w:b/>
        </w:rPr>
        <w:t>thrift</w:t>
      </w:r>
      <w:r>
        <w:rPr>
          <w:b/>
        </w:rPr>
        <w:t>”</w:t>
      </w:r>
      <w:r w:rsidRPr="00757E49">
        <w:rPr>
          <w:rFonts w:hint="eastAsia"/>
          <w:b/>
        </w:rPr>
        <w:t>&gt;标签</w:t>
      </w:r>
      <w:r w:rsidR="00133DA4">
        <w:rPr>
          <w:rFonts w:hint="eastAsia"/>
          <w:b/>
        </w:rPr>
        <w:t>,用于启用thrift协议</w:t>
      </w:r>
      <w:r>
        <w:rPr>
          <w:rFonts w:hint="eastAsia"/>
          <w:b/>
        </w:rPr>
        <w:t>。</w:t>
      </w:r>
    </w:p>
    <w:p w:rsidR="00757E49" w:rsidRDefault="00757E49" w:rsidP="00757E49">
      <w:r>
        <w:rPr>
          <w:rFonts w:hint="eastAsia"/>
        </w:rPr>
        <w:t>RSF1.3.x</w:t>
      </w:r>
      <w:r w:rsidRPr="00F541F1">
        <w:rPr>
          <w:rFonts w:hint="eastAsia"/>
        </w:rPr>
        <w:t>全局最多只能有一个&lt;rsf:</w:t>
      </w:r>
      <w:r w:rsidRPr="00F541F1">
        <w:t xml:space="preserve"> </w:t>
      </w:r>
      <w:r w:rsidRPr="00F541F1">
        <w:rPr>
          <w:rFonts w:hint="eastAsia"/>
        </w:rPr>
        <w:t>p</w:t>
      </w:r>
      <w:r w:rsidRPr="00F541F1">
        <w:t>rotocol</w:t>
      </w:r>
      <w:r w:rsidRPr="00F541F1">
        <w:rPr>
          <w:rFonts w:hint="eastAsia"/>
        </w:rPr>
        <w:t>&gt;标签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83" w:name="_Toc394325018"/>
      <w:r w:rsidRPr="00F541F1">
        <w:rPr>
          <w:rFonts w:ascii="微软雅黑" w:hAnsi="微软雅黑" w:hint="eastAsia"/>
        </w:rPr>
        <w:t>&lt;rsf:service&gt;标签</w:t>
      </w:r>
      <w:bookmarkEnd w:id="83"/>
    </w:p>
    <w:p w:rsidR="00F011F0" w:rsidRPr="00F541F1" w:rsidRDefault="00F011F0" w:rsidP="00F327E6">
      <w:r w:rsidRPr="00F541F1">
        <w:rPr>
          <w:rFonts w:hint="eastAsia"/>
        </w:rPr>
        <w:t>服务</w:t>
      </w:r>
      <w:r w:rsidR="0072176B" w:rsidRPr="00F541F1">
        <w:rPr>
          <w:rFonts w:hint="eastAsia"/>
        </w:rPr>
        <w:t>端</w:t>
      </w:r>
      <w:r w:rsidRPr="00F541F1">
        <w:rPr>
          <w:rFonts w:hint="eastAsia"/>
        </w:rPr>
        <w:t>配置标签。</w:t>
      </w:r>
    </w:p>
    <w:p w:rsidR="00F011F0" w:rsidRPr="00F541F1" w:rsidRDefault="00F011F0" w:rsidP="00F327E6">
      <w:r w:rsidRPr="00F541F1">
        <w:rPr>
          <w:rFonts w:hint="eastAsia"/>
        </w:rPr>
        <w:t>一个服务接口对应一个本标签，可以有多个&lt;rsf:service&gt;标签。</w:t>
      </w:r>
    </w:p>
    <w:p w:rsidR="00F011F0" w:rsidRPr="00F541F1" w:rsidRDefault="00F011F0" w:rsidP="00F327E6"/>
    <w:p w:rsidR="00F011F0" w:rsidRPr="00F541F1" w:rsidRDefault="00F011F0" w:rsidP="00F327E6">
      <w:r w:rsidRPr="00F541F1">
        <w:rPr>
          <w:rFonts w:hint="eastAsia"/>
        </w:rPr>
        <w:t>示例：</w:t>
      </w:r>
    </w:p>
    <w:tbl>
      <w:tblPr>
        <w:tblStyle w:val="a9"/>
        <w:tblW w:w="0" w:type="auto"/>
        <w:tblLook w:val="04A0"/>
      </w:tblPr>
      <w:tblGrid>
        <w:gridCol w:w="10598"/>
      </w:tblGrid>
      <w:tr w:rsidR="00726522" w:rsidTr="008A0EDE">
        <w:tc>
          <w:tcPr>
            <w:tcW w:w="10598" w:type="dxa"/>
          </w:tcPr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"detail"</w:t>
            </w:r>
          </w:p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服务的中文</w:t>
            </w:r>
            <w:r w:rsidR="004A2DB0">
              <w:rPr>
                <w:rFonts w:ascii="Courier New" w:eastAsia="宋体" w:hAnsi="Courier New"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名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="004A2DB0">
              <w:rPr>
                <w:rFonts w:ascii="Courier New" w:eastAsia="宋体" w:hAnsi="Courier New"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服务端开发人员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姓名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="004A2DB0">
              <w:rPr>
                <w:rFonts w:ascii="Courier New" w:eastAsia="宋体" w:hAnsi="Courier New"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服务端开发人员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部门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"com.hc360.rsf.api.bean.data1.UserServiceImpl"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&gt;&lt;![CDATA[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//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接口的源代码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copy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到这里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]]&gt;&lt;/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726522" w:rsidRDefault="00364EBC" w:rsidP="00364EBC"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F327E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36"/>
        <w:gridCol w:w="1602"/>
        <w:gridCol w:w="939"/>
        <w:gridCol w:w="1134"/>
        <w:gridCol w:w="902"/>
        <w:gridCol w:w="3776"/>
        <w:gridCol w:w="709"/>
      </w:tblGrid>
      <w:tr w:rsidR="00F011F0" w:rsidRPr="00F541F1" w:rsidTr="00713001">
        <w:tc>
          <w:tcPr>
            <w:tcW w:w="1536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lastRenderedPageBreak/>
              <w:t>标签</w:t>
            </w:r>
          </w:p>
        </w:tc>
        <w:tc>
          <w:tcPr>
            <w:tcW w:w="1602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属性</w:t>
            </w:r>
          </w:p>
        </w:tc>
        <w:tc>
          <w:tcPr>
            <w:tcW w:w="939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是否必填</w:t>
            </w:r>
          </w:p>
        </w:tc>
        <w:tc>
          <w:tcPr>
            <w:tcW w:w="902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缺省值</w:t>
            </w:r>
          </w:p>
        </w:tc>
        <w:tc>
          <w:tcPr>
            <w:tcW w:w="3776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描述</w:t>
            </w:r>
          </w:p>
        </w:tc>
        <w:tc>
          <w:tcPr>
            <w:tcW w:w="709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版本</w:t>
            </w:r>
          </w:p>
        </w:tc>
      </w:tr>
      <w:tr w:rsidR="00F011F0" w:rsidRPr="00F541F1" w:rsidTr="00713001">
        <w:tc>
          <w:tcPr>
            <w:tcW w:w="15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id</w:t>
            </w:r>
          </w:p>
        </w:tc>
        <w:tc>
          <w:tcPr>
            <w:tcW w:w="93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9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776" w:type="dxa"/>
          </w:tcPr>
          <w:p w:rsidR="00F011F0" w:rsidRPr="00F541F1" w:rsidRDefault="00F011F0" w:rsidP="00F327E6">
            <w:r w:rsidRPr="00F541F1">
              <w:t>B</w:t>
            </w:r>
            <w:r w:rsidRPr="00F541F1">
              <w:rPr>
                <w:rFonts w:hint="eastAsia"/>
              </w:rPr>
              <w:t xml:space="preserve">ean的id，默认使用class的值 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5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displayName</w:t>
            </w:r>
          </w:p>
        </w:tc>
        <w:tc>
          <w:tcPr>
            <w:tcW w:w="93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9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776" w:type="dxa"/>
          </w:tcPr>
          <w:p w:rsidR="00F011F0" w:rsidRPr="00F541F1" w:rsidRDefault="00F011F0" w:rsidP="004A2DB0">
            <w:r w:rsidRPr="00F541F1">
              <w:rPr>
                <w:rFonts w:hint="eastAsia"/>
              </w:rPr>
              <w:t>服务的</w:t>
            </w:r>
            <w:r w:rsidR="004A2DB0">
              <w:rPr>
                <w:rFonts w:hint="eastAsia"/>
              </w:rPr>
              <w:t>中文</w:t>
            </w:r>
            <w:r w:rsidRPr="00F541F1">
              <w:rPr>
                <w:rFonts w:hint="eastAsia"/>
              </w:rPr>
              <w:t>名称，用于显示在注册中心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5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owner</w:t>
            </w:r>
          </w:p>
        </w:tc>
        <w:tc>
          <w:tcPr>
            <w:tcW w:w="93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9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77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服务的创建人（负责人）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5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department</w:t>
            </w:r>
          </w:p>
        </w:tc>
        <w:tc>
          <w:tcPr>
            <w:tcW w:w="93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9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77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服务创建人所属部门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5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interfaceClass</w:t>
            </w:r>
          </w:p>
        </w:tc>
        <w:tc>
          <w:tcPr>
            <w:tcW w:w="93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Class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9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77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接口类型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405D17">
        <w:tc>
          <w:tcPr>
            <w:tcW w:w="1536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springBean</w:t>
            </w:r>
          </w:p>
        </w:tc>
        <w:tc>
          <w:tcPr>
            <w:tcW w:w="939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Object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与class选填一个</w:t>
            </w:r>
          </w:p>
        </w:tc>
        <w:tc>
          <w:tcPr>
            <w:tcW w:w="902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776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从spring容器中通过id取出bean,这个bean实现了服务接口。</w:t>
            </w:r>
          </w:p>
          <w:p w:rsidR="00F011F0" w:rsidRPr="00F541F1" w:rsidRDefault="00F011F0" w:rsidP="00F327E6">
            <w:r w:rsidRPr="00F541F1">
              <w:rPr>
                <w:rFonts w:hint="eastAsia"/>
              </w:rPr>
              <w:t>必须使用</w:t>
            </w:r>
            <w:r w:rsidRPr="00F541F1">
              <w:t>RsfSpringLoader</w:t>
            </w:r>
            <w:r w:rsidRPr="00F541F1">
              <w:rPr>
                <w:rFonts w:hint="eastAsia"/>
              </w:rPr>
              <w:t>启动器，本参数才能工作。</w:t>
            </w:r>
          </w:p>
          <w:p w:rsidR="00F011F0" w:rsidRPr="00F541F1" w:rsidRDefault="00F011F0" w:rsidP="00F327E6">
            <w:r w:rsidRPr="00F541F1">
              <w:rPr>
                <w:rFonts w:hint="eastAsia"/>
              </w:rPr>
              <w:t>springBean=</w:t>
            </w:r>
            <w:r w:rsidRPr="00F541F1">
              <w:t>”</w:t>
            </w:r>
            <w:r w:rsidRPr="00F541F1">
              <w:rPr>
                <w:rFonts w:hint="eastAsia"/>
              </w:rPr>
              <w:t>id</w:t>
            </w:r>
            <w:r w:rsidRPr="00F541F1">
              <w:t>”</w:t>
            </w:r>
            <w:r w:rsidRPr="00F541F1">
              <w:rPr>
                <w:rFonts w:hint="eastAsia"/>
              </w:rPr>
              <w:t>按ID取。</w:t>
            </w:r>
          </w:p>
          <w:p w:rsidR="00F011F0" w:rsidRPr="00F541F1" w:rsidRDefault="00F011F0" w:rsidP="00F327E6">
            <w:r w:rsidRPr="00F541F1">
              <w:rPr>
                <w:rFonts w:hint="eastAsia"/>
              </w:rPr>
              <w:t>springBean=</w:t>
            </w:r>
            <w:r w:rsidRPr="00F541F1">
              <w:t>”</w:t>
            </w:r>
            <w:r w:rsidRPr="00F541F1">
              <w:rPr>
                <w:rFonts w:hint="eastAsia"/>
              </w:rPr>
              <w:t>auto</w:t>
            </w:r>
            <w:r w:rsidRPr="00F541F1">
              <w:t>”</w:t>
            </w:r>
            <w:r w:rsidRPr="00F541F1">
              <w:rPr>
                <w:rFonts w:hint="eastAsia"/>
              </w:rPr>
              <w:t>按接口名取。</w:t>
            </w:r>
          </w:p>
        </w:tc>
        <w:tc>
          <w:tcPr>
            <w:tcW w:w="709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1.3</w:t>
            </w:r>
          </w:p>
        </w:tc>
      </w:tr>
      <w:tr w:rsidR="00F011F0" w:rsidRPr="00F541F1" w:rsidTr="00713001">
        <w:tc>
          <w:tcPr>
            <w:tcW w:w="15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class</w:t>
            </w:r>
          </w:p>
        </w:tc>
        <w:tc>
          <w:tcPr>
            <w:tcW w:w="93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Object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与</w:t>
            </w:r>
            <w:r w:rsidR="008C1ABA" w:rsidRPr="00F541F1">
              <w:rPr>
                <w:rFonts w:hint="eastAsia"/>
              </w:rPr>
              <w:t>springBean</w:t>
            </w:r>
            <w:r w:rsidRPr="00F541F1">
              <w:rPr>
                <w:rFonts w:hint="eastAsia"/>
              </w:rPr>
              <w:t>选填一个</w:t>
            </w:r>
          </w:p>
        </w:tc>
        <w:tc>
          <w:tcPr>
            <w:tcW w:w="9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77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接口实现类全限定名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FB389A">
        <w:tc>
          <w:tcPr>
            <w:tcW w:w="1536" w:type="dxa"/>
            <w:shd w:val="clear" w:color="auto" w:fill="FABF8F" w:themeFill="accent6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  <w:shd w:val="clear" w:color="auto" w:fill="FABF8F" w:themeFill="accent6" w:themeFillTint="99"/>
          </w:tcPr>
          <w:p w:rsidR="00F011F0" w:rsidRPr="00F541F1" w:rsidRDefault="00F011F0" w:rsidP="00F327E6">
            <w:r w:rsidRPr="00F541F1">
              <w:t>registries</w:t>
            </w:r>
          </w:p>
        </w:tc>
        <w:tc>
          <w:tcPr>
            <w:tcW w:w="939" w:type="dxa"/>
            <w:shd w:val="clear" w:color="auto" w:fill="FABF8F" w:themeFill="accent6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902" w:type="dxa"/>
            <w:shd w:val="clear" w:color="auto" w:fill="FABF8F" w:themeFill="accent6" w:themeFillTint="99"/>
          </w:tcPr>
          <w:p w:rsidR="00FB389A" w:rsidRDefault="00FB389A" w:rsidP="00FB389A">
            <w:r>
              <w:rPr>
                <w:rFonts w:hint="eastAsia"/>
              </w:rPr>
              <w:t>rsf协议默认</w:t>
            </w:r>
            <w:r w:rsidR="009957A0">
              <w:rPr>
                <w:rFonts w:hint="eastAsia"/>
              </w:rPr>
              <w:t>只</w:t>
            </w:r>
            <w:r>
              <w:rPr>
                <w:rFonts w:hint="eastAsia"/>
              </w:rPr>
              <w:t>向db注册中心注册。</w:t>
            </w:r>
          </w:p>
          <w:p w:rsidR="00F011F0" w:rsidRPr="00FB389A" w:rsidRDefault="00FB389A" w:rsidP="00FB389A">
            <w:r>
              <w:rPr>
                <w:rFonts w:hint="eastAsia"/>
              </w:rPr>
              <w:t>thrift协议默认</w:t>
            </w:r>
            <w:r w:rsidR="009957A0">
              <w:rPr>
                <w:rFonts w:hint="eastAsia"/>
              </w:rPr>
              <w:t>只</w:t>
            </w:r>
            <w:r>
              <w:rPr>
                <w:rFonts w:hint="eastAsia"/>
              </w:rPr>
              <w:t>向zookeeper注册中心注册。</w:t>
            </w:r>
          </w:p>
        </w:tc>
        <w:tc>
          <w:tcPr>
            <w:tcW w:w="3776" w:type="dxa"/>
            <w:shd w:val="clear" w:color="auto" w:fill="FABF8F" w:themeFill="accent6" w:themeFillTint="99"/>
          </w:tcPr>
          <w:p w:rsidR="00F011F0" w:rsidRDefault="00F011F0" w:rsidP="00FB389A">
            <w:r w:rsidRPr="00F541F1">
              <w:rPr>
                <w:rFonts w:hint="eastAsia"/>
              </w:rPr>
              <w:t>向指</w:t>
            </w:r>
            <w:r w:rsidR="00FB389A">
              <w:rPr>
                <w:rFonts w:hint="eastAsia"/>
              </w:rPr>
              <w:t>明向哪个</w:t>
            </w:r>
            <w:r w:rsidRPr="00F541F1">
              <w:rPr>
                <w:rFonts w:hint="eastAsia"/>
              </w:rPr>
              <w:t>注册中心注册</w:t>
            </w:r>
            <w:r w:rsidR="009957A0">
              <w:rPr>
                <w:rFonts w:hint="eastAsia"/>
              </w:rPr>
              <w:t>、</w:t>
            </w:r>
            <w:r w:rsidR="00FB389A">
              <w:rPr>
                <w:rFonts w:hint="eastAsia"/>
              </w:rPr>
              <w:t>下载</w:t>
            </w:r>
            <w:r w:rsidR="00FB389A" w:rsidRPr="00F541F1">
              <w:rPr>
                <w:rFonts w:hint="eastAsia"/>
              </w:rPr>
              <w:t>，值为&lt;rsf:registry&gt;的id属性</w:t>
            </w:r>
            <w:r w:rsidR="00FB389A">
              <w:rPr>
                <w:rFonts w:hint="eastAsia"/>
              </w:rPr>
              <w:t>值。向多个注册中心注册</w:t>
            </w:r>
            <w:r w:rsidR="009957A0">
              <w:rPr>
                <w:rFonts w:hint="eastAsia"/>
              </w:rPr>
              <w:t>、下载</w:t>
            </w:r>
            <w:r w:rsidR="00FB389A">
              <w:rPr>
                <w:rFonts w:hint="eastAsia"/>
              </w:rPr>
              <w:t>时</w:t>
            </w:r>
            <w:r w:rsidRPr="00F541F1">
              <w:rPr>
                <w:rFonts w:hint="eastAsia"/>
              </w:rPr>
              <w:t>，多个注册中心</w:t>
            </w:r>
            <w:r w:rsidR="009957A0">
              <w:rPr>
                <w:rFonts w:hint="eastAsia"/>
              </w:rPr>
              <w:t>的</w:t>
            </w:r>
            <w:r w:rsidR="00FB389A">
              <w:rPr>
                <w:rFonts w:hint="eastAsia"/>
              </w:rPr>
              <w:t>id</w:t>
            </w:r>
            <w:r w:rsidRPr="00F541F1">
              <w:rPr>
                <w:rFonts w:hint="eastAsia"/>
              </w:rPr>
              <w:t>用逗号分隔。</w:t>
            </w:r>
          </w:p>
          <w:p w:rsidR="00FB389A" w:rsidRDefault="00FB389A" w:rsidP="00FB389A"/>
          <w:p w:rsidR="00FB389A" w:rsidRDefault="00FB389A" w:rsidP="00FB389A">
            <w:r>
              <w:rPr>
                <w:rFonts w:hint="eastAsia"/>
              </w:rPr>
              <w:t>rsf协议默认</w:t>
            </w:r>
            <w:r w:rsidR="009957A0">
              <w:rPr>
                <w:rFonts w:hint="eastAsia"/>
              </w:rPr>
              <w:t>只</w:t>
            </w:r>
            <w:r>
              <w:rPr>
                <w:rFonts w:hint="eastAsia"/>
              </w:rPr>
              <w:t>向db注册中心注册。</w:t>
            </w:r>
          </w:p>
          <w:p w:rsidR="00FB389A" w:rsidRDefault="00FB389A" w:rsidP="00FB389A">
            <w:r>
              <w:rPr>
                <w:rFonts w:hint="eastAsia"/>
              </w:rPr>
              <w:t>thrift协议默认</w:t>
            </w:r>
            <w:r w:rsidR="009957A0">
              <w:rPr>
                <w:rFonts w:hint="eastAsia"/>
              </w:rPr>
              <w:t>只</w:t>
            </w:r>
            <w:r>
              <w:rPr>
                <w:rFonts w:hint="eastAsia"/>
              </w:rPr>
              <w:t>向zookeeper注册中心注册。</w:t>
            </w:r>
          </w:p>
          <w:p w:rsidR="00FB389A" w:rsidRDefault="00FB389A" w:rsidP="00FB389A"/>
          <w:p w:rsidR="00FB389A" w:rsidRPr="00C64B36" w:rsidRDefault="00FB389A" w:rsidP="00FB389A">
            <w:pPr>
              <w:rPr>
                <w:color w:val="FF0000"/>
              </w:rPr>
            </w:pPr>
            <w:r w:rsidRPr="00C64B36">
              <w:rPr>
                <w:rFonts w:hint="eastAsia"/>
                <w:color w:val="FF0000"/>
              </w:rPr>
              <w:t>rsf协议可向</w:t>
            </w:r>
            <w:r w:rsidR="00C64B36" w:rsidRPr="00C64B36">
              <w:rPr>
                <w:rFonts w:hint="eastAsia"/>
                <w:color w:val="FF0000"/>
              </w:rPr>
              <w:t>db注册中心注册</w:t>
            </w:r>
          </w:p>
          <w:p w:rsidR="00C64B36" w:rsidRPr="00C64B36" w:rsidRDefault="00C64B36" w:rsidP="00FB389A">
            <w:pPr>
              <w:rPr>
                <w:color w:val="FF0000"/>
              </w:rPr>
            </w:pPr>
            <w:r w:rsidRPr="00C64B36">
              <w:rPr>
                <w:rFonts w:hint="eastAsia"/>
                <w:color w:val="FF0000"/>
              </w:rPr>
              <w:t>rsf协议可向zookeeper注册中心注册</w:t>
            </w:r>
          </w:p>
          <w:p w:rsidR="00C64B36" w:rsidRPr="00C64B36" w:rsidRDefault="00C64B36" w:rsidP="00C64B36">
            <w:pPr>
              <w:rPr>
                <w:color w:val="FF0000"/>
              </w:rPr>
            </w:pPr>
            <w:r w:rsidRPr="00C64B36">
              <w:rPr>
                <w:rFonts w:hint="eastAsia"/>
                <w:color w:val="FF0000"/>
              </w:rPr>
              <w:t>thrift协议可向zookeeper注册中心注册</w:t>
            </w:r>
          </w:p>
          <w:p w:rsidR="00C64B36" w:rsidRPr="00F541F1" w:rsidRDefault="00C64B36" w:rsidP="00C64B36">
            <w:r w:rsidRPr="00C64B36">
              <w:rPr>
                <w:rFonts w:hint="eastAsia"/>
                <w:color w:val="FF0000"/>
              </w:rPr>
              <w:t>thrift协议不可向db注册中心注册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F011F0" w:rsidRDefault="00F011F0" w:rsidP="00F327E6">
            <w:r w:rsidRPr="00F541F1">
              <w:rPr>
                <w:rFonts w:hint="eastAsia"/>
              </w:rPr>
              <w:t>1.1</w:t>
            </w:r>
          </w:p>
          <w:p w:rsidR="00FB389A" w:rsidRDefault="00FB389A" w:rsidP="00F327E6"/>
          <w:p w:rsidR="00FB389A" w:rsidRPr="00F541F1" w:rsidRDefault="00FB389A" w:rsidP="00F327E6">
            <w:r>
              <w:rPr>
                <w:rFonts w:hint="eastAsia"/>
              </w:rPr>
              <w:t>2.0有扩展</w:t>
            </w:r>
          </w:p>
        </w:tc>
      </w:tr>
      <w:tr w:rsidR="00F011F0" w:rsidRPr="00F541F1" w:rsidTr="00713001">
        <w:tc>
          <w:tcPr>
            <w:tcW w:w="15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register</w:t>
            </w:r>
          </w:p>
        </w:tc>
        <w:tc>
          <w:tcPr>
            <w:tcW w:w="93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boolean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9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是</w:t>
            </w:r>
          </w:p>
        </w:tc>
        <w:tc>
          <w:tcPr>
            <w:tcW w:w="377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是否向“服务注册中心”发布本接口。无论是否都会在本地暴露服务。点对占调用不受此参数影响。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5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weight</w:t>
            </w:r>
          </w:p>
        </w:tc>
        <w:tc>
          <w:tcPr>
            <w:tcW w:w="93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9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100</w:t>
            </w:r>
          </w:p>
        </w:tc>
        <w:tc>
          <w:tcPr>
            <w:tcW w:w="377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权重（目前不支持）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5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portalId</w:t>
            </w:r>
          </w:p>
        </w:tc>
        <w:tc>
          <w:tcPr>
            <w:tcW w:w="93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902" w:type="dxa"/>
          </w:tcPr>
          <w:p w:rsidR="00F011F0" w:rsidRPr="00F541F1" w:rsidRDefault="00F011F0" w:rsidP="00F327E6"/>
        </w:tc>
        <w:tc>
          <w:tcPr>
            <w:tcW w:w="377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系统名称，一般写英文名称。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405D17">
        <w:tc>
          <w:tcPr>
            <w:tcW w:w="1536" w:type="dxa"/>
            <w:shd w:val="clear" w:color="auto" w:fill="92CDDC" w:themeFill="accent5" w:themeFillTint="99"/>
          </w:tcPr>
          <w:p w:rsidR="00F011F0" w:rsidRPr="00405D17" w:rsidRDefault="00F011F0" w:rsidP="00F327E6">
            <w:r w:rsidRPr="00405D17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  <w:shd w:val="clear" w:color="auto" w:fill="92CDDC" w:themeFill="accent5" w:themeFillTint="99"/>
          </w:tcPr>
          <w:p w:rsidR="00F011F0" w:rsidRPr="00405D17" w:rsidRDefault="00F011F0" w:rsidP="00F327E6">
            <w:r w:rsidRPr="00405D17">
              <w:rPr>
                <w:rFonts w:hint="eastAsia"/>
              </w:rPr>
              <w:t>security</w:t>
            </w:r>
          </w:p>
        </w:tc>
        <w:tc>
          <w:tcPr>
            <w:tcW w:w="939" w:type="dxa"/>
            <w:shd w:val="clear" w:color="auto" w:fill="92CDDC" w:themeFill="accent5" w:themeFillTint="99"/>
          </w:tcPr>
          <w:p w:rsidR="00F011F0" w:rsidRPr="00405D17" w:rsidRDefault="00F011F0" w:rsidP="00F327E6">
            <w:r w:rsidRPr="00405D17">
              <w:rPr>
                <w:rFonts w:hint="eastAsia"/>
              </w:rPr>
              <w:t>boolean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:rsidR="00F011F0" w:rsidRPr="00405D17" w:rsidRDefault="00F011F0" w:rsidP="00F327E6">
            <w:r w:rsidRPr="00405D17">
              <w:rPr>
                <w:rFonts w:hint="eastAsia"/>
              </w:rPr>
              <w:t>可选</w:t>
            </w:r>
          </w:p>
        </w:tc>
        <w:tc>
          <w:tcPr>
            <w:tcW w:w="902" w:type="dxa"/>
            <w:shd w:val="clear" w:color="auto" w:fill="92CDDC" w:themeFill="accent5" w:themeFillTint="99"/>
          </w:tcPr>
          <w:p w:rsidR="00F011F0" w:rsidRPr="00405D17" w:rsidRDefault="00F011F0" w:rsidP="00F327E6"/>
        </w:tc>
        <w:tc>
          <w:tcPr>
            <w:tcW w:w="3776" w:type="dxa"/>
            <w:shd w:val="clear" w:color="auto" w:fill="92CDDC" w:themeFill="accent5" w:themeFillTint="99"/>
          </w:tcPr>
          <w:p w:rsidR="00F011F0" w:rsidRPr="00405D17" w:rsidRDefault="00F011F0" w:rsidP="00F327E6">
            <w:r w:rsidRPr="00405D17">
              <w:t>T</w:t>
            </w:r>
            <w:r w:rsidRPr="00405D17">
              <w:rPr>
                <w:rFonts w:hint="eastAsia"/>
              </w:rPr>
              <w:t>rue为加密通信。</w:t>
            </w:r>
            <w:r w:rsidR="002D30E6" w:rsidRPr="00405D17">
              <w:rPr>
                <w:rFonts w:hint="eastAsia"/>
              </w:rPr>
              <w:t>控制级别为接口级，不能精确到方法级。</w:t>
            </w:r>
          </w:p>
        </w:tc>
        <w:tc>
          <w:tcPr>
            <w:tcW w:w="709" w:type="dxa"/>
            <w:shd w:val="clear" w:color="auto" w:fill="92CDDC" w:themeFill="accent5" w:themeFillTint="99"/>
          </w:tcPr>
          <w:p w:rsidR="00F011F0" w:rsidRPr="00405D17" w:rsidRDefault="00F011F0" w:rsidP="00F327E6">
            <w:r w:rsidRPr="00405D17">
              <w:rPr>
                <w:rFonts w:hint="eastAsia"/>
              </w:rPr>
              <w:t>1.3</w:t>
            </w:r>
          </w:p>
        </w:tc>
      </w:tr>
      <w:tr w:rsidR="00405D17" w:rsidRPr="00F541F1" w:rsidTr="00405D17">
        <w:tc>
          <w:tcPr>
            <w:tcW w:w="1536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t>protocol</w:t>
            </w:r>
            <w:r w:rsidRPr="00405D17">
              <w:rPr>
                <w:rFonts w:hint="eastAsia"/>
              </w:rPr>
              <w:t>Id</w:t>
            </w:r>
          </w:p>
        </w:tc>
        <w:tc>
          <w:tcPr>
            <w:tcW w:w="93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string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可选</w:t>
            </w:r>
          </w:p>
          <w:p w:rsidR="00364EBC" w:rsidRPr="00364EBC" w:rsidRDefault="00364EBC" w:rsidP="001B4C96">
            <w:pPr>
              <w:spacing w:line="0" w:lineRule="atLeast"/>
              <w:rPr>
                <w:i/>
              </w:rPr>
            </w:pPr>
            <w:r w:rsidRPr="00364EBC">
              <w:rPr>
                <w:rFonts w:hint="eastAsia"/>
                <w:i/>
              </w:rPr>
              <w:lastRenderedPageBreak/>
              <w:t>若使用thrift协议则必选</w:t>
            </w:r>
          </w:p>
        </w:tc>
        <w:tc>
          <w:tcPr>
            <w:tcW w:w="9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lastRenderedPageBreak/>
              <w:t>rsf协</w:t>
            </w:r>
            <w:r w:rsidRPr="00405D17">
              <w:rPr>
                <w:rFonts w:hint="eastAsia"/>
              </w:rPr>
              <w:lastRenderedPageBreak/>
              <w:t>议</w:t>
            </w:r>
          </w:p>
        </w:tc>
        <w:tc>
          <w:tcPr>
            <w:tcW w:w="3776" w:type="dxa"/>
            <w:shd w:val="clear" w:color="auto" w:fill="FABF8F" w:themeFill="accent6" w:themeFillTint="99"/>
          </w:tcPr>
          <w:p w:rsidR="00405D17" w:rsidRDefault="00405D17" w:rsidP="001B4C96">
            <w:pPr>
              <w:spacing w:line="0" w:lineRule="atLeas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405D17">
              <w:rPr>
                <w:rFonts w:hint="eastAsia"/>
              </w:rPr>
              <w:lastRenderedPageBreak/>
              <w:t>使用什么协议暴露服务</w:t>
            </w:r>
            <w:r w:rsidR="008224D5">
              <w:rPr>
                <w:rFonts w:hint="eastAsia"/>
              </w:rPr>
              <w:t>，只可以选用一</w:t>
            </w:r>
            <w:r w:rsidR="008224D5">
              <w:rPr>
                <w:rFonts w:hint="eastAsia"/>
              </w:rPr>
              <w:lastRenderedPageBreak/>
              <w:t>种协议。值是</w:t>
            </w:r>
            <w:r w:rsidR="008224D5" w:rsidRPr="008224D5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&lt;rsf:protocol</w:t>
            </w:r>
            <w:r w:rsidR="008224D5" w:rsidRPr="008224D5">
              <w:rPr>
                <w:rFonts w:ascii="Courier New" w:eastAsia="宋体" w:hAnsi="Courier New" w:cs="Courier New" w:hint="eastAsia"/>
                <w:b/>
                <w:color w:val="FF0000"/>
                <w:kern w:val="0"/>
                <w:sz w:val="20"/>
                <w:szCs w:val="20"/>
              </w:rPr>
              <w:t>/&gt;</w:t>
            </w:r>
            <w:r w:rsidR="008224D5" w:rsidRPr="008224D5"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标签的</w:t>
            </w:r>
            <w:r w:rsidR="008224D5" w:rsidRPr="008224D5"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ID</w:t>
            </w:r>
            <w:r w:rsidR="008224D5"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。</w:t>
            </w:r>
          </w:p>
          <w:p w:rsidR="00E526C5" w:rsidRDefault="00E526C5" w:rsidP="001B4C96">
            <w:pPr>
              <w:spacing w:line="0" w:lineRule="atLeas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405D17" w:rsidRPr="00405D17" w:rsidRDefault="00E526C5" w:rsidP="00E526C5">
            <w:pPr>
              <w:spacing w:line="0" w:lineRule="atLeast"/>
            </w:pP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使用</w:t>
            </w:r>
            <w:r w:rsidRPr="008224D5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&lt;rsf:protocol</w:t>
            </w:r>
            <w:r w:rsidRPr="008224D5">
              <w:rPr>
                <w:rFonts w:ascii="Courier New" w:eastAsia="宋体" w:hAnsi="Courier New" w:cs="Courier New" w:hint="eastAsia"/>
                <w:b/>
                <w:color w:val="FF0000"/>
                <w:kern w:val="0"/>
                <w:sz w:val="20"/>
                <w:szCs w:val="20"/>
              </w:rPr>
              <w:t>/&gt;</w:t>
            </w:r>
            <w:r w:rsidRPr="008224D5"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标签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配置</w:t>
            </w:r>
            <w:r w:rsidR="00405D17" w:rsidRPr="00405D17">
              <w:rPr>
                <w:rFonts w:hint="eastAsia"/>
              </w:rPr>
              <w:t>rsf协议</w:t>
            </w:r>
            <w:r>
              <w:rPr>
                <w:rFonts w:hint="eastAsia"/>
              </w:rPr>
              <w:t>或</w:t>
            </w:r>
            <w:r w:rsidR="00405D17" w:rsidRPr="00405D17">
              <w:rPr>
                <w:rFonts w:hint="eastAsia"/>
              </w:rPr>
              <w:t>thrift协议</w:t>
            </w:r>
            <w:r>
              <w:rPr>
                <w:rFonts w:hint="eastAsia"/>
              </w:rPr>
              <w:t>，再引用</w:t>
            </w:r>
            <w:r w:rsidRPr="008224D5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&lt;rsf:protocol</w:t>
            </w:r>
            <w:r w:rsidRPr="008224D5">
              <w:rPr>
                <w:rFonts w:ascii="Courier New" w:eastAsia="宋体" w:hAnsi="Courier New" w:cs="Courier New" w:hint="eastAsia"/>
                <w:b/>
                <w:color w:val="FF0000"/>
                <w:kern w:val="0"/>
                <w:sz w:val="20"/>
                <w:szCs w:val="20"/>
              </w:rPr>
              <w:t>/&gt;</w:t>
            </w:r>
            <w:r w:rsidRPr="008224D5"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标签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lastRenderedPageBreak/>
              <w:t>2.0</w:t>
            </w:r>
          </w:p>
        </w:tc>
      </w:tr>
      <w:tr w:rsidR="00405D17" w:rsidRPr="00F541F1" w:rsidTr="00405D17">
        <w:tc>
          <w:tcPr>
            <w:tcW w:w="1536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lastRenderedPageBreak/>
              <w:t>&lt;rsf:service&gt;</w:t>
            </w:r>
          </w:p>
        </w:tc>
        <w:tc>
          <w:tcPr>
            <w:tcW w:w="16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t>thriftPort</w:t>
            </w:r>
          </w:p>
        </w:tc>
        <w:tc>
          <w:tcPr>
            <w:tcW w:w="93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int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可选</w:t>
            </w:r>
          </w:p>
        </w:tc>
        <w:tc>
          <w:tcPr>
            <w:tcW w:w="9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随机值</w:t>
            </w:r>
          </w:p>
        </w:tc>
        <w:tc>
          <w:tcPr>
            <w:tcW w:w="3776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使用thrift协议时，一个接口占用一个端口，本属性用于指明占用的端口。</w:t>
            </w:r>
          </w:p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如果没有指明，默认使用</w:t>
            </w:r>
            <w:r w:rsidRPr="00405D17">
              <w:t>63400-63600</w:t>
            </w:r>
            <w:r w:rsidRPr="00405D17">
              <w:rPr>
                <w:rFonts w:hint="eastAsia"/>
              </w:rPr>
              <w:t>之间的随机值做为端口号。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2.0</w:t>
            </w:r>
          </w:p>
        </w:tc>
      </w:tr>
      <w:tr w:rsidR="00405D17" w:rsidRPr="00F541F1" w:rsidTr="00405D17">
        <w:tc>
          <w:tcPr>
            <w:tcW w:w="1536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t>zookeeperPath</w:t>
            </w:r>
          </w:p>
        </w:tc>
        <w:tc>
          <w:tcPr>
            <w:tcW w:w="93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string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可选</w:t>
            </w:r>
          </w:p>
        </w:tc>
        <w:tc>
          <w:tcPr>
            <w:tcW w:w="9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空值</w:t>
            </w:r>
          </w:p>
        </w:tc>
        <w:tc>
          <w:tcPr>
            <w:tcW w:w="3776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向zookeeper注册中心注册服务时使用的path,其它语言（php \c++\.net）向zookeeper注册中心注册的服务名不一定是接口名，可以使用本属性，注册任意服务名。</w:t>
            </w:r>
            <w:r w:rsidR="00731ED7" w:rsidRPr="00405D17">
              <w:rPr>
                <w:rFonts w:hint="eastAsia"/>
              </w:rPr>
              <w:t>服务名</w:t>
            </w:r>
            <w:r w:rsidR="00731ED7">
              <w:rPr>
                <w:rFonts w:hint="eastAsia"/>
              </w:rPr>
              <w:t>要全局唯一。</w:t>
            </w:r>
          </w:p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若空，默认使用接口的全限定名。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2.0</w:t>
            </w:r>
          </w:p>
        </w:tc>
      </w:tr>
      <w:tr w:rsidR="00405D17" w:rsidRPr="00F541F1" w:rsidTr="00405D17">
        <w:tc>
          <w:tcPr>
            <w:tcW w:w="1536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&lt;rsf:service&gt;</w:t>
            </w:r>
          </w:p>
        </w:tc>
        <w:tc>
          <w:tcPr>
            <w:tcW w:w="16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t>encode</w:t>
            </w:r>
          </w:p>
        </w:tc>
        <w:tc>
          <w:tcPr>
            <w:tcW w:w="93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string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可选</w:t>
            </w:r>
          </w:p>
        </w:tc>
        <w:tc>
          <w:tcPr>
            <w:tcW w:w="9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空值</w:t>
            </w:r>
          </w:p>
        </w:tc>
        <w:tc>
          <w:tcPr>
            <w:tcW w:w="3776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用于说明入参、返回值中的中文的编码，只供在注册中心显示使用，不对程序运行产生影响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2.0</w:t>
            </w:r>
          </w:p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84" w:name="_Toc394325019"/>
      <w:r w:rsidRPr="00F541F1">
        <w:rPr>
          <w:rFonts w:ascii="微软雅黑" w:hAnsi="微软雅黑"/>
        </w:rPr>
        <w:t>&lt;rsf:document&gt;</w:t>
      </w:r>
      <w:r w:rsidRPr="00F541F1">
        <w:rPr>
          <w:rFonts w:ascii="微软雅黑" w:hAnsi="微软雅黑" w:hint="eastAsia"/>
        </w:rPr>
        <w:t>标签</w:t>
      </w:r>
      <w:bookmarkEnd w:id="84"/>
    </w:p>
    <w:p w:rsidR="00F011F0" w:rsidRPr="00F541F1" w:rsidRDefault="00364EBC" w:rsidP="00F327E6">
      <w:r>
        <w:rPr>
          <w:rFonts w:hint="eastAsia"/>
        </w:rPr>
        <w:t>说明</w:t>
      </w:r>
      <w:r w:rsidR="00F011F0" w:rsidRPr="00F541F1">
        <w:rPr>
          <w:rFonts w:hint="eastAsia"/>
        </w:rPr>
        <w:t>文档配置标签。</w:t>
      </w:r>
    </w:p>
    <w:p w:rsidR="00F011F0" w:rsidRPr="00F541F1" w:rsidRDefault="00F011F0" w:rsidP="00F327E6">
      <w:r w:rsidRPr="00F541F1">
        <w:rPr>
          <w:rFonts w:hint="eastAsia"/>
        </w:rPr>
        <w:t>是</w:t>
      </w:r>
      <w:r w:rsidRPr="00F541F1">
        <w:t>&lt;rsf:service&gt;</w:t>
      </w:r>
      <w:r w:rsidRPr="00F541F1">
        <w:rPr>
          <w:rFonts w:hint="eastAsia"/>
        </w:rPr>
        <w:t>的子标签。一个</w:t>
      </w:r>
      <w:r w:rsidRPr="00F541F1">
        <w:t>&lt;rsf:service&gt;</w:t>
      </w:r>
      <w:r w:rsidRPr="00F541F1">
        <w:rPr>
          <w:rFonts w:hint="eastAsia"/>
        </w:rPr>
        <w:t>标签必需有一个</w:t>
      </w:r>
      <w:r w:rsidRPr="00F541F1">
        <w:t>&lt;rsf:document&gt;</w:t>
      </w:r>
      <w:r w:rsidRPr="00F541F1">
        <w:rPr>
          <w:rFonts w:hint="eastAsia"/>
        </w:rPr>
        <w:t>子标签。</w:t>
      </w:r>
    </w:p>
    <w:p w:rsidR="00F011F0" w:rsidRPr="00F541F1" w:rsidRDefault="00F011F0" w:rsidP="00F327E6">
      <w:r w:rsidRPr="00F541F1">
        <w:rPr>
          <w:rFonts w:hint="eastAsia"/>
        </w:rPr>
        <w:t>本标签是必选项，</w:t>
      </w:r>
      <w:r w:rsidR="00364EBC" w:rsidRPr="00F541F1">
        <w:t>&lt;rsf:service&gt;</w:t>
      </w:r>
      <w:r w:rsidRPr="00F541F1">
        <w:rPr>
          <w:rFonts w:hint="eastAsia"/>
        </w:rPr>
        <w:t>必需有一个</w:t>
      </w:r>
      <w:r w:rsidR="00364EBC" w:rsidRPr="00F541F1">
        <w:t>&lt;rsf:document&gt;</w:t>
      </w:r>
      <w:r w:rsidR="00364EBC" w:rsidRPr="00F541F1">
        <w:rPr>
          <w:rFonts w:hint="eastAsia"/>
        </w:rPr>
        <w:t>子</w:t>
      </w:r>
      <w:r w:rsidRPr="00F541F1">
        <w:rPr>
          <w:rFonts w:hint="eastAsia"/>
        </w:rPr>
        <w:t>标签。</w:t>
      </w:r>
    </w:p>
    <w:p w:rsidR="00F011F0" w:rsidRPr="00F541F1" w:rsidRDefault="00F011F0" w:rsidP="00F327E6"/>
    <w:p w:rsidR="00F011F0" w:rsidRPr="00F541F1" w:rsidRDefault="00F011F0" w:rsidP="00F327E6">
      <w:r w:rsidRPr="00F541F1">
        <w:rPr>
          <w:rFonts w:hint="eastAsia"/>
        </w:rPr>
        <w:t>示例：</w:t>
      </w:r>
    </w:p>
    <w:tbl>
      <w:tblPr>
        <w:tblStyle w:val="a9"/>
        <w:tblW w:w="0" w:type="auto"/>
        <w:tblLook w:val="04A0"/>
      </w:tblPr>
      <w:tblGrid>
        <w:gridCol w:w="10682"/>
      </w:tblGrid>
      <w:tr w:rsidR="00726522" w:rsidTr="00726522">
        <w:tc>
          <w:tcPr>
            <w:tcW w:w="10682" w:type="dxa"/>
          </w:tcPr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rsf:service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key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value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64EBC" w:rsidRDefault="00364EBC" w:rsidP="00364EB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&gt;&lt;![CDATA[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本服务接口的说明文档，内容应尽量全面。包括服务接口总体业务说明、每个方法的业务说明，方法接收参数说明，方法返回值说明。最好直接把接口类的源代码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copy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到这里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包含包名等全部信息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。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]]&gt;&lt;/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726522" w:rsidRDefault="00364EBC" w:rsidP="00364EBC"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rsf:service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F327E6"/>
    <w:tbl>
      <w:tblPr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66"/>
        <w:gridCol w:w="794"/>
        <w:gridCol w:w="992"/>
        <w:gridCol w:w="1094"/>
        <w:gridCol w:w="851"/>
        <w:gridCol w:w="4292"/>
        <w:gridCol w:w="851"/>
      </w:tblGrid>
      <w:tr w:rsidR="00F011F0" w:rsidRPr="00F541F1" w:rsidTr="00713001">
        <w:tc>
          <w:tcPr>
            <w:tcW w:w="1866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标签</w:t>
            </w:r>
          </w:p>
        </w:tc>
        <w:tc>
          <w:tcPr>
            <w:tcW w:w="794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属性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类型</w:t>
            </w:r>
          </w:p>
        </w:tc>
        <w:tc>
          <w:tcPr>
            <w:tcW w:w="1094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是否必填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缺省值</w:t>
            </w:r>
          </w:p>
        </w:tc>
        <w:tc>
          <w:tcPr>
            <w:tcW w:w="4292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描述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版本</w:t>
            </w:r>
          </w:p>
        </w:tc>
      </w:tr>
      <w:tr w:rsidR="00F011F0" w:rsidRPr="00F541F1" w:rsidTr="00713001">
        <w:tc>
          <w:tcPr>
            <w:tcW w:w="1866" w:type="dxa"/>
          </w:tcPr>
          <w:p w:rsidR="00F011F0" w:rsidRPr="00F541F1" w:rsidRDefault="00F011F0" w:rsidP="00F327E6">
            <w:r w:rsidRPr="00F541F1">
              <w:t>&lt;rsf:document&gt;</w:t>
            </w:r>
          </w:p>
        </w:tc>
        <w:tc>
          <w:tcPr>
            <w:tcW w:w="79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:rsidR="00F011F0" w:rsidRPr="00F541F1" w:rsidRDefault="00F011F0" w:rsidP="00F327E6">
            <w:r w:rsidRPr="00F541F1">
              <w:t>CDATA</w:t>
            </w:r>
          </w:p>
        </w:tc>
        <w:tc>
          <w:tcPr>
            <w:tcW w:w="109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85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429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本服务接口的说明文档，内容应尽量全面。包括服务接口总体业务说明、每个方法的业务说明，方法接收参数说明，方法返回值说明。最好直接把接口类的源代码copy到这里(包含包名等全部信息)。</w:t>
            </w:r>
          </w:p>
        </w:tc>
        <w:tc>
          <w:tcPr>
            <w:tcW w:w="85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85" w:name="_Toc394325020"/>
      <w:r w:rsidRPr="00F541F1">
        <w:rPr>
          <w:rFonts w:ascii="微软雅黑" w:hAnsi="微软雅黑" w:hint="eastAsia"/>
        </w:rPr>
        <w:lastRenderedPageBreak/>
        <w:t>&lt;rsf:client&gt;标签</w:t>
      </w:r>
      <w:bookmarkEnd w:id="85"/>
    </w:p>
    <w:p w:rsidR="00F011F0" w:rsidRPr="00F541F1" w:rsidRDefault="0072176B" w:rsidP="00F327E6">
      <w:r w:rsidRPr="00F541F1">
        <w:rPr>
          <w:rFonts w:hint="eastAsia"/>
        </w:rPr>
        <w:t>客户端</w:t>
      </w:r>
      <w:r w:rsidR="00F011F0" w:rsidRPr="00F541F1">
        <w:rPr>
          <w:rFonts w:hint="eastAsia"/>
        </w:rPr>
        <w:t>配置标签。</w:t>
      </w:r>
    </w:p>
    <w:p w:rsidR="00F011F0" w:rsidRPr="00F541F1" w:rsidRDefault="00F011F0" w:rsidP="00F327E6">
      <w:r w:rsidRPr="00F541F1">
        <w:rPr>
          <w:rFonts w:hint="eastAsia"/>
        </w:rPr>
        <w:t>一个服务接口的引用对应一个标签，可以有多个&lt;rsf:client&gt;标签。</w:t>
      </w:r>
    </w:p>
    <w:p w:rsidR="00F011F0" w:rsidRPr="00F541F1" w:rsidRDefault="00F011F0" w:rsidP="00F327E6"/>
    <w:p w:rsidR="00F011F0" w:rsidRPr="00F541F1" w:rsidRDefault="00F011F0" w:rsidP="00F327E6">
      <w:r w:rsidRPr="00F541F1">
        <w:rPr>
          <w:rFonts w:hint="eastAsia"/>
        </w:rPr>
        <w:t>示例：</w:t>
      </w:r>
    </w:p>
    <w:tbl>
      <w:tblPr>
        <w:tblStyle w:val="a9"/>
        <w:tblW w:w="0" w:type="auto"/>
        <w:tblLook w:val="04A0"/>
      </w:tblPr>
      <w:tblGrid>
        <w:gridCol w:w="10682"/>
      </w:tblGrid>
      <w:tr w:rsidR="00726522" w:rsidTr="008A0EDE">
        <w:tc>
          <w:tcPr>
            <w:tcW w:w="10682" w:type="dxa"/>
          </w:tcPr>
          <w:p w:rsidR="00F67C32" w:rsidRDefault="00F67C32" w:rsidP="00F67C3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rsf:client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F67C32" w:rsidRDefault="00F67C32" w:rsidP="00F67C3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"order"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F67C32" w:rsidRDefault="00F67C32" w:rsidP="00F67C3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"clientUserServiceImpl"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F67C32" w:rsidRDefault="00F67C32" w:rsidP="00F67C3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客户端业务描述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F67C32" w:rsidRDefault="00F67C32" w:rsidP="00F67C3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客户端开发人员姓名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F67C32" w:rsidRDefault="00F67C32" w:rsidP="00F67C3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客户端开发人员部门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F67C32" w:rsidRDefault="00F67C32" w:rsidP="00F67C3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726522" w:rsidRDefault="00F67C32" w:rsidP="00F67C32"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rsf:client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F327E6"/>
    <w:tbl>
      <w:tblPr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05"/>
        <w:gridCol w:w="1602"/>
        <w:gridCol w:w="1070"/>
        <w:gridCol w:w="709"/>
        <w:gridCol w:w="1134"/>
        <w:gridCol w:w="4111"/>
        <w:gridCol w:w="709"/>
      </w:tblGrid>
      <w:tr w:rsidR="00F011F0" w:rsidRPr="00F541F1" w:rsidTr="00713001">
        <w:tc>
          <w:tcPr>
            <w:tcW w:w="1405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标签</w:t>
            </w:r>
          </w:p>
        </w:tc>
        <w:tc>
          <w:tcPr>
            <w:tcW w:w="1602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属性</w:t>
            </w:r>
          </w:p>
        </w:tc>
        <w:tc>
          <w:tcPr>
            <w:tcW w:w="1070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是否必填</w:t>
            </w:r>
          </w:p>
        </w:tc>
        <w:tc>
          <w:tcPr>
            <w:tcW w:w="1134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缺省值</w:t>
            </w:r>
          </w:p>
        </w:tc>
        <w:tc>
          <w:tcPr>
            <w:tcW w:w="4111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描述</w:t>
            </w:r>
          </w:p>
        </w:tc>
        <w:tc>
          <w:tcPr>
            <w:tcW w:w="709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版本</w:t>
            </w:r>
          </w:p>
        </w:tc>
      </w:tr>
      <w:tr w:rsidR="00F011F0" w:rsidRPr="00F541F1" w:rsidTr="00713001">
        <w:tc>
          <w:tcPr>
            <w:tcW w:w="1405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id</w:t>
            </w:r>
          </w:p>
        </w:tc>
        <w:tc>
          <w:tcPr>
            <w:tcW w:w="10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4111" w:type="dxa"/>
          </w:tcPr>
          <w:p w:rsidR="00F011F0" w:rsidRPr="00F541F1" w:rsidRDefault="00F011F0" w:rsidP="00F327E6">
            <w:r w:rsidRPr="00F541F1">
              <w:t>B</w:t>
            </w:r>
            <w:r w:rsidRPr="00F541F1">
              <w:rPr>
                <w:rFonts w:hint="eastAsia"/>
              </w:rPr>
              <w:t>ean的id，用于接口的代理对象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C26495" w:rsidRPr="00F541F1" w:rsidTr="00713001">
        <w:tc>
          <w:tcPr>
            <w:tcW w:w="1405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</w:tcPr>
          <w:p w:rsidR="00C26495" w:rsidRPr="00F541F1" w:rsidRDefault="00C26495" w:rsidP="00F327E6">
            <w:r w:rsidRPr="00F541F1">
              <w:t>displayName</w:t>
            </w:r>
          </w:p>
        </w:tc>
        <w:tc>
          <w:tcPr>
            <w:tcW w:w="1070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709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1134" w:type="dxa"/>
            <w:vMerge w:val="restart"/>
          </w:tcPr>
          <w:p w:rsidR="00C26495" w:rsidRPr="00F541F1" w:rsidRDefault="00C26495" w:rsidP="00F327E6">
            <w:r>
              <w:rPr>
                <w:rFonts w:hint="eastAsia"/>
              </w:rPr>
              <w:t>用于统计、管理，不会对程序运行产生影响</w:t>
            </w:r>
          </w:p>
        </w:tc>
        <w:tc>
          <w:tcPr>
            <w:tcW w:w="4111" w:type="dxa"/>
          </w:tcPr>
          <w:p w:rsidR="00C26495" w:rsidRPr="00F541F1" w:rsidRDefault="00C26495" w:rsidP="00C26495">
            <w:r w:rsidRPr="00C26495">
              <w:rPr>
                <w:rFonts w:hint="eastAsia"/>
              </w:rPr>
              <w:t>客户端业务描述</w:t>
            </w:r>
            <w:r>
              <w:rPr>
                <w:rFonts w:hint="eastAsia"/>
              </w:rPr>
              <w:t>，说明你调用这个服务做什么</w:t>
            </w:r>
          </w:p>
        </w:tc>
        <w:tc>
          <w:tcPr>
            <w:tcW w:w="709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1.1</w:t>
            </w:r>
          </w:p>
        </w:tc>
      </w:tr>
      <w:tr w:rsidR="00C26495" w:rsidRPr="00F541F1" w:rsidTr="00713001">
        <w:tc>
          <w:tcPr>
            <w:tcW w:w="1405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</w:tcPr>
          <w:p w:rsidR="00C26495" w:rsidRPr="00F541F1" w:rsidRDefault="00C26495" w:rsidP="00F327E6">
            <w:r w:rsidRPr="00F541F1">
              <w:t>owner</w:t>
            </w:r>
          </w:p>
        </w:tc>
        <w:tc>
          <w:tcPr>
            <w:tcW w:w="1070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709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1134" w:type="dxa"/>
            <w:vMerge/>
          </w:tcPr>
          <w:p w:rsidR="00C26495" w:rsidRPr="00F541F1" w:rsidRDefault="00C26495" w:rsidP="00F327E6"/>
        </w:tc>
        <w:tc>
          <w:tcPr>
            <w:tcW w:w="4111" w:type="dxa"/>
          </w:tcPr>
          <w:p w:rsidR="00C26495" w:rsidRPr="00F541F1" w:rsidRDefault="00C26495" w:rsidP="00F327E6">
            <w:r w:rsidRPr="00C26495">
              <w:rPr>
                <w:rFonts w:hint="eastAsia"/>
              </w:rPr>
              <w:t>客户端开发人员姓名</w:t>
            </w:r>
          </w:p>
        </w:tc>
        <w:tc>
          <w:tcPr>
            <w:tcW w:w="709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1.1</w:t>
            </w:r>
          </w:p>
        </w:tc>
      </w:tr>
      <w:tr w:rsidR="00C26495" w:rsidRPr="00F541F1" w:rsidTr="00713001">
        <w:tc>
          <w:tcPr>
            <w:tcW w:w="1405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</w:tcPr>
          <w:p w:rsidR="00C26495" w:rsidRPr="00F541F1" w:rsidRDefault="00C26495" w:rsidP="00F327E6">
            <w:r w:rsidRPr="00F541F1">
              <w:t>department</w:t>
            </w:r>
          </w:p>
        </w:tc>
        <w:tc>
          <w:tcPr>
            <w:tcW w:w="1070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709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1134" w:type="dxa"/>
            <w:vMerge/>
          </w:tcPr>
          <w:p w:rsidR="00C26495" w:rsidRPr="00F541F1" w:rsidRDefault="00C26495" w:rsidP="00F327E6"/>
        </w:tc>
        <w:tc>
          <w:tcPr>
            <w:tcW w:w="4111" w:type="dxa"/>
          </w:tcPr>
          <w:p w:rsidR="00C26495" w:rsidRPr="00F541F1" w:rsidRDefault="00C26495" w:rsidP="00F327E6">
            <w:r w:rsidRPr="00C26495">
              <w:rPr>
                <w:rFonts w:hint="eastAsia"/>
              </w:rPr>
              <w:t>客户端开发人员部门</w:t>
            </w:r>
          </w:p>
        </w:tc>
        <w:tc>
          <w:tcPr>
            <w:tcW w:w="709" w:type="dxa"/>
          </w:tcPr>
          <w:p w:rsidR="00C26495" w:rsidRPr="00F541F1" w:rsidRDefault="00C26495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405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interfaceClass</w:t>
            </w:r>
          </w:p>
        </w:tc>
        <w:tc>
          <w:tcPr>
            <w:tcW w:w="10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Class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1134" w:type="dxa"/>
          </w:tcPr>
          <w:p w:rsidR="00F011F0" w:rsidRPr="00F541F1" w:rsidRDefault="00F011F0" w:rsidP="00F327E6"/>
        </w:tc>
        <w:tc>
          <w:tcPr>
            <w:tcW w:w="411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接口类型</w:t>
            </w:r>
          </w:p>
        </w:tc>
        <w:tc>
          <w:tcPr>
            <w:tcW w:w="709" w:type="dxa"/>
          </w:tcPr>
          <w:p w:rsidR="00F011F0" w:rsidRPr="00F541F1" w:rsidRDefault="00A2298A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405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timeout</w:t>
            </w:r>
          </w:p>
        </w:tc>
        <w:tc>
          <w:tcPr>
            <w:tcW w:w="10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3000ms</w:t>
            </w:r>
          </w:p>
        </w:tc>
        <w:tc>
          <w:tcPr>
            <w:tcW w:w="411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远程服务调用超时时间(毫秒),设置的值 小于等于0将使用默认值。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9957A0" w:rsidRPr="00F541F1" w:rsidTr="009957A0">
        <w:tc>
          <w:tcPr>
            <w:tcW w:w="1405" w:type="dxa"/>
            <w:shd w:val="clear" w:color="auto" w:fill="FABF8F" w:themeFill="accent6" w:themeFillTint="99"/>
          </w:tcPr>
          <w:p w:rsidR="009957A0" w:rsidRPr="00F541F1" w:rsidRDefault="009957A0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  <w:shd w:val="clear" w:color="auto" w:fill="FABF8F" w:themeFill="accent6" w:themeFillTint="99"/>
          </w:tcPr>
          <w:p w:rsidR="009957A0" w:rsidRPr="00F541F1" w:rsidRDefault="009957A0" w:rsidP="00F327E6">
            <w:r w:rsidRPr="00F541F1">
              <w:t>registries</w:t>
            </w:r>
          </w:p>
        </w:tc>
        <w:tc>
          <w:tcPr>
            <w:tcW w:w="1070" w:type="dxa"/>
            <w:shd w:val="clear" w:color="auto" w:fill="FABF8F" w:themeFill="accent6" w:themeFillTint="99"/>
          </w:tcPr>
          <w:p w:rsidR="009957A0" w:rsidRPr="00F541F1" w:rsidRDefault="009957A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9957A0" w:rsidRPr="00F541F1" w:rsidRDefault="009957A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9957A0" w:rsidRDefault="009957A0" w:rsidP="009A4115">
            <w:r>
              <w:rPr>
                <w:rFonts w:hint="eastAsia"/>
              </w:rPr>
              <w:t>rsf协议默认只向db注册中心下载。</w:t>
            </w:r>
          </w:p>
          <w:p w:rsidR="009957A0" w:rsidRPr="00FB389A" w:rsidRDefault="009957A0" w:rsidP="009A4115">
            <w:r>
              <w:rPr>
                <w:rFonts w:hint="eastAsia"/>
              </w:rPr>
              <w:t>thrift协议默认只向zookeeper注册中心下载。</w:t>
            </w:r>
          </w:p>
        </w:tc>
        <w:tc>
          <w:tcPr>
            <w:tcW w:w="4111" w:type="dxa"/>
            <w:shd w:val="clear" w:color="auto" w:fill="FABF8F" w:themeFill="accent6" w:themeFillTint="99"/>
          </w:tcPr>
          <w:p w:rsidR="009957A0" w:rsidRDefault="009957A0" w:rsidP="009A4115">
            <w:r w:rsidRPr="00F541F1">
              <w:rPr>
                <w:rFonts w:hint="eastAsia"/>
              </w:rPr>
              <w:t>向指</w:t>
            </w:r>
            <w:r>
              <w:rPr>
                <w:rFonts w:hint="eastAsia"/>
              </w:rPr>
              <w:t>明向哪个</w:t>
            </w:r>
            <w:r w:rsidRPr="00F541F1">
              <w:rPr>
                <w:rFonts w:hint="eastAsia"/>
              </w:rPr>
              <w:t>注册中心注册</w:t>
            </w:r>
            <w:r>
              <w:rPr>
                <w:rFonts w:hint="eastAsia"/>
              </w:rPr>
              <w:t>、下载</w:t>
            </w:r>
            <w:r w:rsidRPr="00F541F1">
              <w:rPr>
                <w:rFonts w:hint="eastAsia"/>
              </w:rPr>
              <w:t>，值为&lt;rsf:registry&gt;的id属性</w:t>
            </w:r>
            <w:r>
              <w:rPr>
                <w:rFonts w:hint="eastAsia"/>
              </w:rPr>
              <w:t>值。向多个注册中心注册、下载时</w:t>
            </w:r>
            <w:r w:rsidRPr="00F541F1">
              <w:rPr>
                <w:rFonts w:hint="eastAsia"/>
              </w:rPr>
              <w:t>，多个注册中心</w:t>
            </w:r>
            <w:r>
              <w:rPr>
                <w:rFonts w:hint="eastAsia"/>
              </w:rPr>
              <w:t>的id</w:t>
            </w:r>
            <w:r w:rsidRPr="00F541F1">
              <w:rPr>
                <w:rFonts w:hint="eastAsia"/>
              </w:rPr>
              <w:t>用逗号分隔。</w:t>
            </w:r>
          </w:p>
          <w:p w:rsidR="009957A0" w:rsidRDefault="009957A0" w:rsidP="009A4115"/>
          <w:p w:rsidR="009957A0" w:rsidRDefault="009957A0" w:rsidP="009A4115">
            <w:r>
              <w:rPr>
                <w:rFonts w:hint="eastAsia"/>
              </w:rPr>
              <w:t>rsf协议默认只向db注册中心下载。</w:t>
            </w:r>
          </w:p>
          <w:p w:rsidR="009957A0" w:rsidRDefault="009957A0" w:rsidP="009A4115">
            <w:r>
              <w:rPr>
                <w:rFonts w:hint="eastAsia"/>
              </w:rPr>
              <w:t>thrift协议默认只向zookeeper注册中心下载。</w:t>
            </w:r>
          </w:p>
          <w:p w:rsidR="009957A0" w:rsidRDefault="009957A0" w:rsidP="009A4115"/>
          <w:p w:rsidR="009957A0" w:rsidRPr="00C64B36" w:rsidRDefault="009957A0" w:rsidP="009A4115">
            <w:pPr>
              <w:rPr>
                <w:color w:val="FF0000"/>
              </w:rPr>
            </w:pPr>
            <w:r w:rsidRPr="00C64B36">
              <w:rPr>
                <w:rFonts w:hint="eastAsia"/>
                <w:color w:val="FF0000"/>
              </w:rPr>
              <w:t>rsf协议可向db注册中心</w:t>
            </w:r>
            <w:r>
              <w:rPr>
                <w:rFonts w:hint="eastAsia"/>
              </w:rPr>
              <w:t>下载</w:t>
            </w:r>
          </w:p>
          <w:p w:rsidR="009957A0" w:rsidRPr="00C64B36" w:rsidRDefault="009957A0" w:rsidP="009A4115">
            <w:pPr>
              <w:rPr>
                <w:color w:val="FF0000"/>
              </w:rPr>
            </w:pPr>
            <w:r w:rsidRPr="00C64B36">
              <w:rPr>
                <w:rFonts w:hint="eastAsia"/>
                <w:color w:val="FF0000"/>
              </w:rPr>
              <w:t>rsf协议可向zookeeper注册中心</w:t>
            </w:r>
            <w:r>
              <w:rPr>
                <w:rFonts w:hint="eastAsia"/>
              </w:rPr>
              <w:t>下载</w:t>
            </w:r>
          </w:p>
          <w:p w:rsidR="009957A0" w:rsidRPr="00C64B36" w:rsidRDefault="009957A0" w:rsidP="009A4115">
            <w:pPr>
              <w:rPr>
                <w:color w:val="FF0000"/>
              </w:rPr>
            </w:pPr>
            <w:r w:rsidRPr="00C64B36">
              <w:rPr>
                <w:rFonts w:hint="eastAsia"/>
                <w:color w:val="FF0000"/>
              </w:rPr>
              <w:t>thrift协议可向zookeeper注册中心</w:t>
            </w:r>
            <w:r>
              <w:rPr>
                <w:rFonts w:hint="eastAsia"/>
              </w:rPr>
              <w:t>下载</w:t>
            </w:r>
          </w:p>
          <w:p w:rsidR="009957A0" w:rsidRPr="00F541F1" w:rsidRDefault="009957A0" w:rsidP="009A4115">
            <w:r w:rsidRPr="00C64B36">
              <w:rPr>
                <w:rFonts w:hint="eastAsia"/>
                <w:color w:val="FF0000"/>
              </w:rPr>
              <w:t>thrift协议不可向db注册中心</w:t>
            </w:r>
            <w:r>
              <w:rPr>
                <w:rFonts w:hint="eastAsia"/>
              </w:rPr>
              <w:t>下载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9957A0" w:rsidRDefault="009957A0" w:rsidP="009A4115">
            <w:r w:rsidRPr="00F541F1">
              <w:rPr>
                <w:rFonts w:hint="eastAsia"/>
              </w:rPr>
              <w:t>1.1</w:t>
            </w:r>
          </w:p>
          <w:p w:rsidR="009957A0" w:rsidRDefault="009957A0" w:rsidP="009A4115"/>
          <w:p w:rsidR="009957A0" w:rsidRPr="00F541F1" w:rsidRDefault="009957A0" w:rsidP="009A4115">
            <w:r>
              <w:rPr>
                <w:rFonts w:hint="eastAsia"/>
              </w:rPr>
              <w:t>2.0有扩展</w:t>
            </w:r>
          </w:p>
        </w:tc>
      </w:tr>
      <w:tr w:rsidR="00F011F0" w:rsidRPr="00F541F1" w:rsidTr="00713001">
        <w:tc>
          <w:tcPr>
            <w:tcW w:w="1405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loadbalance</w:t>
            </w:r>
          </w:p>
        </w:tc>
        <w:tc>
          <w:tcPr>
            <w:tcW w:w="1070" w:type="dxa"/>
          </w:tcPr>
          <w:p w:rsidR="00F011F0" w:rsidRPr="00F541F1" w:rsidRDefault="00F011F0" w:rsidP="00F327E6">
            <w:r w:rsidRPr="00F541F1">
              <w:t>string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random</w:t>
            </w:r>
          </w:p>
        </w:tc>
        <w:tc>
          <w:tcPr>
            <w:tcW w:w="4111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负载均衡策略，可选值：</w:t>
            </w:r>
            <w:r w:rsidRPr="00F541F1">
              <w:rPr>
                <w:rFonts w:hint="eastAsia"/>
              </w:rPr>
              <w:lastRenderedPageBreak/>
              <w:t>random,roundrobin,leastactive，分别表示：随机，轮循，最少活跃调用。如果配置错误使用默认值。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lastRenderedPageBreak/>
              <w:t>1.1</w:t>
            </w:r>
          </w:p>
        </w:tc>
      </w:tr>
      <w:tr w:rsidR="00F011F0" w:rsidRPr="00F541F1" w:rsidTr="00713001">
        <w:tc>
          <w:tcPr>
            <w:tcW w:w="1405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lastRenderedPageBreak/>
              <w:t>&lt;rsf:client&gt;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mock</w:t>
            </w:r>
          </w:p>
        </w:tc>
        <w:tc>
          <w:tcPr>
            <w:tcW w:w="10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token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4111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mock对象，必须实现服务接口。在开发阶段，可能无法连接到服务端，可以写一个mock对象模拟服务端，方便开发。当mock值为空时，才会真正向服务端发出网络请求。</w:t>
            </w:r>
          </w:p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目前mock只支持同步调用。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405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url</w:t>
            </w:r>
          </w:p>
        </w:tc>
        <w:tc>
          <w:tcPr>
            <w:tcW w:w="1070" w:type="dxa"/>
          </w:tcPr>
          <w:p w:rsidR="00F011F0" w:rsidRPr="00F541F1" w:rsidRDefault="00F011F0" w:rsidP="00F327E6">
            <w:r w:rsidRPr="00F541F1">
              <w:t>string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134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4111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点对点直连URL的配置。</w:t>
            </w:r>
          </w:p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本值为空，才向注册中心订阅服务列表。</w:t>
            </w:r>
          </w:p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本值不空，将直接向这个地址请求。示例如下：</w:t>
            </w:r>
          </w:p>
          <w:p w:rsidR="00F011F0" w:rsidRPr="00F541F1" w:rsidRDefault="00F011F0" w:rsidP="00A30193">
            <w:pPr>
              <w:jc w:val="left"/>
            </w:pPr>
            <w:r w:rsidRPr="00F541F1">
              <w:t>127.0.0.1</w:t>
            </w:r>
            <w:r w:rsidRPr="00F541F1">
              <w:rPr>
                <w:rFonts w:hint="eastAsia"/>
              </w:rPr>
              <w:t>：指明ip,使用默认协议、端口</w:t>
            </w:r>
          </w:p>
          <w:p w:rsidR="00F011F0" w:rsidRPr="00F541F1" w:rsidRDefault="00F011F0" w:rsidP="00A30193">
            <w:pPr>
              <w:jc w:val="left"/>
            </w:pPr>
            <w:r w:rsidRPr="00F541F1">
              <w:t>127.0.0.1:63634</w:t>
            </w:r>
            <w:r w:rsidRPr="00F541F1">
              <w:rPr>
                <w:rFonts w:hint="eastAsia"/>
              </w:rPr>
              <w:t>：指明ip,端口，使用默认协议</w:t>
            </w:r>
          </w:p>
          <w:p w:rsidR="00F011F0" w:rsidRDefault="00F011F0" w:rsidP="00F327E6">
            <w:pPr>
              <w:jc w:val="left"/>
            </w:pPr>
            <w:r w:rsidRPr="00F541F1">
              <w:t>rsf://127.0.0.1:63634</w:t>
            </w:r>
            <w:r w:rsidRPr="00F541F1">
              <w:rPr>
                <w:rFonts w:hint="eastAsia"/>
              </w:rPr>
              <w:t>：指明ip、端口、协议</w:t>
            </w:r>
          </w:p>
          <w:p w:rsidR="00A30193" w:rsidRPr="00F541F1" w:rsidRDefault="00A30193" w:rsidP="00A30193">
            <w:pPr>
              <w:jc w:val="left"/>
            </w:pPr>
            <w:r>
              <w:rPr>
                <w:rFonts w:hint="eastAsia"/>
              </w:rPr>
              <w:t>thrift</w:t>
            </w:r>
            <w:r w:rsidRPr="00F541F1">
              <w:t>://127.0.0.1:</w:t>
            </w:r>
            <w:r>
              <w:rPr>
                <w:rFonts w:hint="eastAsia"/>
              </w:rPr>
              <w:t>9008</w:t>
            </w:r>
            <w:r w:rsidRPr="00F541F1">
              <w:rPr>
                <w:rFonts w:hint="eastAsia"/>
              </w:rPr>
              <w:t>：指明ip、端口、协议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1405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</w:tcPr>
          <w:p w:rsidR="00F011F0" w:rsidRPr="00F541F1" w:rsidRDefault="00F011F0" w:rsidP="00F327E6">
            <w:r w:rsidRPr="00F541F1">
              <w:t>portalId</w:t>
            </w:r>
          </w:p>
        </w:tc>
        <w:tc>
          <w:tcPr>
            <w:tcW w:w="10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1134" w:type="dxa"/>
          </w:tcPr>
          <w:p w:rsidR="00F011F0" w:rsidRPr="00F541F1" w:rsidRDefault="00F011F0" w:rsidP="00F327E6"/>
        </w:tc>
        <w:tc>
          <w:tcPr>
            <w:tcW w:w="411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系统名称，一般写英文名称。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405D17">
        <w:tc>
          <w:tcPr>
            <w:tcW w:w="1405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1602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security</w:t>
            </w:r>
          </w:p>
        </w:tc>
        <w:tc>
          <w:tcPr>
            <w:tcW w:w="1070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B</w:t>
            </w:r>
            <w:r w:rsidRPr="00F541F1">
              <w:rPr>
                <w:rFonts w:hint="eastAsia"/>
              </w:rPr>
              <w:t>oolean</w:t>
            </w:r>
          </w:p>
        </w:tc>
        <w:tc>
          <w:tcPr>
            <w:tcW w:w="709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:rsidR="00F011F0" w:rsidRPr="00F541F1" w:rsidRDefault="00F011F0" w:rsidP="00F327E6"/>
        </w:tc>
        <w:tc>
          <w:tcPr>
            <w:tcW w:w="4111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t>T</w:t>
            </w:r>
            <w:r w:rsidRPr="00F541F1">
              <w:rPr>
                <w:rFonts w:hint="eastAsia"/>
              </w:rPr>
              <w:t>rue 为加密通信</w:t>
            </w:r>
            <w:r w:rsidR="002D30E6">
              <w:rPr>
                <w:rFonts w:hint="eastAsia"/>
              </w:rPr>
              <w:t>。控制级别为接口级，不能精确到方法级。</w:t>
            </w:r>
          </w:p>
        </w:tc>
        <w:tc>
          <w:tcPr>
            <w:tcW w:w="709" w:type="dxa"/>
            <w:shd w:val="clear" w:color="auto" w:fill="92CDDC" w:themeFill="accent5" w:themeFillTint="99"/>
          </w:tcPr>
          <w:p w:rsidR="00F011F0" w:rsidRPr="00F541F1" w:rsidRDefault="00F011F0" w:rsidP="00F327E6">
            <w:r w:rsidRPr="00F541F1">
              <w:rPr>
                <w:rFonts w:hint="eastAsia"/>
              </w:rPr>
              <w:t>1.3</w:t>
            </w:r>
          </w:p>
        </w:tc>
      </w:tr>
      <w:tr w:rsidR="00405D17" w:rsidRPr="00F541F1" w:rsidTr="00405D17">
        <w:tc>
          <w:tcPr>
            <w:tcW w:w="1405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&lt;rsf:client&gt;</w:t>
            </w:r>
          </w:p>
        </w:tc>
        <w:tc>
          <w:tcPr>
            <w:tcW w:w="16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t>protocol</w:t>
            </w:r>
            <w:r w:rsidRPr="00405D17">
              <w:rPr>
                <w:rFonts w:hint="eastAsia"/>
              </w:rPr>
              <w:t>Id</w:t>
            </w:r>
          </w:p>
        </w:tc>
        <w:tc>
          <w:tcPr>
            <w:tcW w:w="1070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string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可选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rsf协议</w:t>
            </w:r>
          </w:p>
        </w:tc>
        <w:tc>
          <w:tcPr>
            <w:tcW w:w="4111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使用什么协议暴露服务</w:t>
            </w:r>
          </w:p>
          <w:p w:rsidR="00405D17" w:rsidRPr="00405D17" w:rsidRDefault="00405D17" w:rsidP="001B4C96">
            <w:pPr>
              <w:spacing w:line="0" w:lineRule="atLeast"/>
              <w:jc w:val="left"/>
            </w:pPr>
            <w:r w:rsidRPr="00405D17">
              <w:rPr>
                <w:rFonts w:hint="eastAsia"/>
              </w:rPr>
              <w:t>rsf：协议 (自从v1.1)</w:t>
            </w:r>
          </w:p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thrift：协议(自从v2.0增加)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2.0</w:t>
            </w:r>
          </w:p>
        </w:tc>
      </w:tr>
      <w:tr w:rsidR="00405D17" w:rsidRPr="00F541F1" w:rsidTr="00405D17">
        <w:tc>
          <w:tcPr>
            <w:tcW w:w="1405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&lt;rsf:client&gt;</w:t>
            </w:r>
          </w:p>
        </w:tc>
        <w:tc>
          <w:tcPr>
            <w:tcW w:w="1602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t>zookeeperPath</w:t>
            </w:r>
          </w:p>
        </w:tc>
        <w:tc>
          <w:tcPr>
            <w:tcW w:w="1070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string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可选</w:t>
            </w:r>
          </w:p>
        </w:tc>
        <w:tc>
          <w:tcPr>
            <w:tcW w:w="1134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无值</w:t>
            </w:r>
          </w:p>
        </w:tc>
        <w:tc>
          <w:tcPr>
            <w:tcW w:w="4111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向zookeeper注册中心下载服务时使用的path,其它语言（php \c++\.net）向zookeeper注册中心注册的服务名不一定是接口名，客户端要指明“服务名”，用于向注册中心查找服务。</w:t>
            </w:r>
          </w:p>
          <w:p w:rsidR="00405D17" w:rsidRPr="00405D17" w:rsidRDefault="00405D17" w:rsidP="001B4C96">
            <w:pPr>
              <w:spacing w:line="0" w:lineRule="atLeast"/>
            </w:pPr>
          </w:p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若为空，默认使用接口的全限定名。</w:t>
            </w:r>
          </w:p>
        </w:tc>
        <w:tc>
          <w:tcPr>
            <w:tcW w:w="709" w:type="dxa"/>
            <w:shd w:val="clear" w:color="auto" w:fill="FABF8F" w:themeFill="accent6" w:themeFillTint="99"/>
          </w:tcPr>
          <w:p w:rsidR="00405D17" w:rsidRPr="00405D17" w:rsidRDefault="00405D17" w:rsidP="001B4C96">
            <w:pPr>
              <w:spacing w:line="0" w:lineRule="atLeast"/>
            </w:pPr>
            <w:r w:rsidRPr="00405D17">
              <w:rPr>
                <w:rFonts w:hint="eastAsia"/>
              </w:rPr>
              <w:t>2.0</w:t>
            </w:r>
          </w:p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86" w:name="_Toc394325021"/>
      <w:r w:rsidRPr="00F541F1">
        <w:rPr>
          <w:rFonts w:ascii="微软雅黑" w:hAnsi="微软雅黑" w:hint="eastAsia"/>
        </w:rPr>
        <w:t>&lt;rsf:clientMethod&gt;标签</w:t>
      </w:r>
      <w:bookmarkEnd w:id="86"/>
    </w:p>
    <w:p w:rsidR="00F011F0" w:rsidRPr="00F541F1" w:rsidRDefault="00EB5863" w:rsidP="00F327E6">
      <w:r w:rsidRPr="00F541F1">
        <w:rPr>
          <w:rFonts w:hint="eastAsia"/>
        </w:rPr>
        <w:t>客户端接口的</w:t>
      </w:r>
      <w:r w:rsidR="00F011F0" w:rsidRPr="00F541F1">
        <w:rPr>
          <w:rFonts w:hint="eastAsia"/>
        </w:rPr>
        <w:t>方法配置</w:t>
      </w:r>
      <w:r w:rsidRPr="00F541F1">
        <w:rPr>
          <w:rFonts w:hint="eastAsia"/>
        </w:rPr>
        <w:t>标签</w:t>
      </w:r>
      <w:r w:rsidR="00F011F0" w:rsidRPr="00F541F1">
        <w:rPr>
          <w:rFonts w:hint="eastAsia"/>
        </w:rPr>
        <w:t>，是</w:t>
      </w:r>
      <w:r w:rsidR="00F011F0" w:rsidRPr="00F541F1">
        <w:t>&lt;rsf:client&gt;</w:t>
      </w:r>
      <w:r w:rsidR="00F011F0" w:rsidRPr="00F541F1">
        <w:rPr>
          <w:rFonts w:hint="eastAsia"/>
        </w:rPr>
        <w:t>的子标签。一个方法对应一个标签，可以有多个&lt;rsf:clientMethod&gt;</w:t>
      </w:r>
      <w:r w:rsidR="00F011F0" w:rsidRPr="00F541F1">
        <w:rPr>
          <w:rFonts w:hint="eastAsia"/>
        </w:rPr>
        <w:lastRenderedPageBreak/>
        <w:t>标签。</w:t>
      </w:r>
    </w:p>
    <w:p w:rsidR="00F011F0" w:rsidRPr="00F541F1" w:rsidRDefault="00F011F0" w:rsidP="00F327E6">
      <w:r w:rsidRPr="00F541F1">
        <w:rPr>
          <w:rFonts w:hint="eastAsia"/>
        </w:rPr>
        <w:t>用于说明：哪一个方法是异步执行的、是可以接受回调的，是可以接受推送数据的（通过回调函数接受）。</w:t>
      </w:r>
    </w:p>
    <w:tbl>
      <w:tblPr>
        <w:tblStyle w:val="a9"/>
        <w:tblW w:w="0" w:type="auto"/>
        <w:tblLook w:val="04A0"/>
      </w:tblPr>
      <w:tblGrid>
        <w:gridCol w:w="10682"/>
      </w:tblGrid>
      <w:tr w:rsidR="00726522" w:rsidTr="00726522">
        <w:tc>
          <w:tcPr>
            <w:tcW w:w="10682" w:type="dxa"/>
          </w:tcPr>
          <w:p w:rsidR="004A2DB0" w:rsidRDefault="004A2DB0" w:rsidP="004A2DB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rsf:client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A2DB0" w:rsidRDefault="004A2DB0" w:rsidP="004A2DB0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"getUserInfo"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parameterTypes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"java.lang.String"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callback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回调函数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timeout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"5000"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async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"false"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726522" w:rsidRDefault="004A2DB0" w:rsidP="004A2DB0"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rsf:client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011F0" w:rsidRPr="00F541F1" w:rsidRDefault="00F011F0" w:rsidP="00F327E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83"/>
        <w:gridCol w:w="1821"/>
        <w:gridCol w:w="1038"/>
        <w:gridCol w:w="841"/>
        <w:gridCol w:w="736"/>
        <w:gridCol w:w="3270"/>
        <w:gridCol w:w="709"/>
      </w:tblGrid>
      <w:tr w:rsidR="00F011F0" w:rsidRPr="00F541F1" w:rsidTr="00713001">
        <w:tc>
          <w:tcPr>
            <w:tcW w:w="2183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标签</w:t>
            </w:r>
          </w:p>
        </w:tc>
        <w:tc>
          <w:tcPr>
            <w:tcW w:w="1821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属性</w:t>
            </w:r>
          </w:p>
        </w:tc>
        <w:tc>
          <w:tcPr>
            <w:tcW w:w="1038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类型</w:t>
            </w:r>
          </w:p>
        </w:tc>
        <w:tc>
          <w:tcPr>
            <w:tcW w:w="841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是否必填</w:t>
            </w:r>
          </w:p>
        </w:tc>
        <w:tc>
          <w:tcPr>
            <w:tcW w:w="736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缺省值</w:t>
            </w:r>
          </w:p>
        </w:tc>
        <w:tc>
          <w:tcPr>
            <w:tcW w:w="3270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描述</w:t>
            </w:r>
          </w:p>
        </w:tc>
        <w:tc>
          <w:tcPr>
            <w:tcW w:w="709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</w:pPr>
            <w:r w:rsidRPr="00F541F1">
              <w:rPr>
                <w:rFonts w:hint="eastAsia"/>
              </w:rPr>
              <w:t>版本</w:t>
            </w:r>
          </w:p>
        </w:tc>
      </w:tr>
      <w:tr w:rsidR="00F011F0" w:rsidRPr="00F541F1" w:rsidTr="00713001">
        <w:tc>
          <w:tcPr>
            <w:tcW w:w="218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&lt;rsf:clientMethod&gt;</w:t>
            </w:r>
          </w:p>
        </w:tc>
        <w:tc>
          <w:tcPr>
            <w:tcW w:w="182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id</w:t>
            </w:r>
          </w:p>
        </w:tc>
        <w:tc>
          <w:tcPr>
            <w:tcW w:w="103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84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7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270" w:type="dxa"/>
          </w:tcPr>
          <w:p w:rsidR="00F011F0" w:rsidRPr="00F541F1" w:rsidRDefault="00F011F0" w:rsidP="00F327E6">
            <w:r w:rsidRPr="00F541F1">
              <w:t>B</w:t>
            </w:r>
            <w:r w:rsidRPr="00F541F1">
              <w:rPr>
                <w:rFonts w:hint="eastAsia"/>
              </w:rPr>
              <w:t>ean的id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218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&lt;rsf:clientMethod&gt;</w:t>
            </w:r>
          </w:p>
        </w:tc>
        <w:tc>
          <w:tcPr>
            <w:tcW w:w="1821" w:type="dxa"/>
          </w:tcPr>
          <w:p w:rsidR="00F011F0" w:rsidRPr="00F541F1" w:rsidRDefault="00F011F0" w:rsidP="00F327E6">
            <w:r w:rsidRPr="00F541F1">
              <w:t>name</w:t>
            </w:r>
          </w:p>
        </w:tc>
        <w:tc>
          <w:tcPr>
            <w:tcW w:w="103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84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必填</w:t>
            </w:r>
          </w:p>
        </w:tc>
        <w:tc>
          <w:tcPr>
            <w:tcW w:w="7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2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方法名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218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&lt;rsf:clientMethod&gt;</w:t>
            </w:r>
          </w:p>
        </w:tc>
        <w:tc>
          <w:tcPr>
            <w:tcW w:w="1821" w:type="dxa"/>
          </w:tcPr>
          <w:p w:rsidR="00F011F0" w:rsidRPr="00F541F1" w:rsidRDefault="00F011F0" w:rsidP="00F327E6">
            <w:r w:rsidRPr="00F541F1">
              <w:t>parameterTypes</w:t>
            </w:r>
          </w:p>
        </w:tc>
        <w:tc>
          <w:tcPr>
            <w:tcW w:w="103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string</w:t>
            </w:r>
          </w:p>
        </w:tc>
        <w:tc>
          <w:tcPr>
            <w:tcW w:w="84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7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2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参数的类型。用于区分重载方法，如果没有重载方法，本参数可以为空。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218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&lt;rsf:clientMethod&gt;</w:t>
            </w:r>
          </w:p>
        </w:tc>
        <w:tc>
          <w:tcPr>
            <w:tcW w:w="182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callback</w:t>
            </w:r>
          </w:p>
        </w:tc>
        <w:tc>
          <w:tcPr>
            <w:tcW w:w="103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token</w:t>
            </w:r>
          </w:p>
        </w:tc>
        <w:tc>
          <w:tcPr>
            <w:tcW w:w="84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7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无</w:t>
            </w:r>
          </w:p>
        </w:tc>
        <w:tc>
          <w:tcPr>
            <w:tcW w:w="32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回调函数，想异步接受数据时，才需要配置。值是类的全限定名，这个类必须实现 RSF框架提供的CallBack接口。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218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&lt;rsf:clientMethod&gt;</w:t>
            </w:r>
          </w:p>
        </w:tc>
        <w:tc>
          <w:tcPr>
            <w:tcW w:w="182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timeout</w:t>
            </w:r>
          </w:p>
        </w:tc>
        <w:tc>
          <w:tcPr>
            <w:tcW w:w="103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int</w:t>
            </w:r>
          </w:p>
        </w:tc>
        <w:tc>
          <w:tcPr>
            <w:tcW w:w="84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7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父元素的值</w:t>
            </w:r>
          </w:p>
        </w:tc>
        <w:tc>
          <w:tcPr>
            <w:tcW w:w="32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超时时间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1.1</w:t>
            </w:r>
          </w:p>
        </w:tc>
      </w:tr>
      <w:tr w:rsidR="00F011F0" w:rsidRPr="00F541F1" w:rsidTr="00713001">
        <w:tc>
          <w:tcPr>
            <w:tcW w:w="2183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&lt;rsf:clientMethod&gt;</w:t>
            </w:r>
          </w:p>
        </w:tc>
        <w:tc>
          <w:tcPr>
            <w:tcW w:w="182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async</w:t>
            </w:r>
          </w:p>
        </w:tc>
        <w:tc>
          <w:tcPr>
            <w:tcW w:w="103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boolean</w:t>
            </w:r>
          </w:p>
        </w:tc>
        <w:tc>
          <w:tcPr>
            <w:tcW w:w="841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可选</w:t>
            </w:r>
          </w:p>
        </w:tc>
        <w:tc>
          <w:tcPr>
            <w:tcW w:w="73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否</w:t>
            </w:r>
          </w:p>
        </w:tc>
        <w:tc>
          <w:tcPr>
            <w:tcW w:w="3270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本方法是否异步执行，需要异步执行时才配置。异步执行时回调函数是可选的，有则回调，无则不回调。</w:t>
            </w:r>
          </w:p>
        </w:tc>
        <w:tc>
          <w:tcPr>
            <w:tcW w:w="709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1.3</w:t>
            </w:r>
          </w:p>
        </w:tc>
      </w:tr>
    </w:tbl>
    <w:p w:rsidR="00DC3B98" w:rsidRDefault="00DC3B98" w:rsidP="00DC3B98">
      <w:bookmarkStart w:id="87" w:name="_RSF异步调用示例"/>
      <w:bookmarkEnd w:id="87"/>
    </w:p>
    <w:p w:rsidR="00DC3B98" w:rsidRDefault="00DC3B98">
      <w:pPr>
        <w:widowControl/>
        <w:jc w:val="left"/>
      </w:pPr>
      <w:r>
        <w:br w:type="page"/>
      </w:r>
    </w:p>
    <w:p w:rsidR="00B940A3" w:rsidRDefault="00B940A3" w:rsidP="00B940A3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88" w:name="_Toc394325022"/>
      <w:r w:rsidRPr="00F541F1">
        <w:rPr>
          <w:rFonts w:ascii="微软雅黑" w:hAnsi="微软雅黑" w:hint="eastAsia"/>
        </w:rPr>
        <w:lastRenderedPageBreak/>
        <w:t>RSF</w:t>
      </w:r>
      <w:r>
        <w:rPr>
          <w:rFonts w:ascii="微软雅黑" w:hAnsi="微软雅黑" w:hint="eastAsia"/>
        </w:rPr>
        <w:t>异步调用</w:t>
      </w:r>
      <w:r w:rsidRPr="00F541F1">
        <w:rPr>
          <w:rFonts w:ascii="微软雅黑" w:hAnsi="微软雅黑" w:hint="eastAsia"/>
        </w:rPr>
        <w:t>示例</w:t>
      </w:r>
      <w:bookmarkEnd w:id="88"/>
    </w:p>
    <w:p w:rsidR="005B5F69" w:rsidRDefault="005B5F69" w:rsidP="005B5F69">
      <w:r>
        <w:rPr>
          <w:rFonts w:hint="eastAsia"/>
        </w:rPr>
        <w:t>概览表：</w:t>
      </w:r>
    </w:p>
    <w:tbl>
      <w:tblPr>
        <w:tblStyle w:val="a9"/>
        <w:tblW w:w="10620" w:type="dxa"/>
        <w:tblLook w:val="04A0"/>
      </w:tblPr>
      <w:tblGrid>
        <w:gridCol w:w="1487"/>
        <w:gridCol w:w="1525"/>
        <w:gridCol w:w="1521"/>
        <w:gridCol w:w="1521"/>
        <w:gridCol w:w="1522"/>
        <w:gridCol w:w="1522"/>
        <w:gridCol w:w="1522"/>
      </w:tblGrid>
      <w:tr w:rsidR="00403C44" w:rsidTr="00403C44">
        <w:trPr>
          <w:trHeight w:val="397"/>
        </w:trPr>
        <w:tc>
          <w:tcPr>
            <w:tcW w:w="1487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维度</w:t>
            </w:r>
          </w:p>
        </w:tc>
        <w:tc>
          <w:tcPr>
            <w:tcW w:w="1525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IO模型</w:t>
            </w:r>
          </w:p>
        </w:tc>
        <w:tc>
          <w:tcPr>
            <w:tcW w:w="152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配置方式</w:t>
            </w:r>
          </w:p>
        </w:tc>
        <w:tc>
          <w:tcPr>
            <w:tcW w:w="152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安全</w:t>
            </w:r>
          </w:p>
        </w:tc>
        <w:tc>
          <w:tcPr>
            <w:tcW w:w="1522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服务发现</w:t>
            </w:r>
          </w:p>
        </w:tc>
        <w:tc>
          <w:tcPr>
            <w:tcW w:w="1522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跨语言</w:t>
            </w:r>
          </w:p>
        </w:tc>
        <w:tc>
          <w:tcPr>
            <w:tcW w:w="1522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注册中心</w:t>
            </w:r>
          </w:p>
        </w:tc>
      </w:tr>
      <w:tr w:rsidR="00403C44" w:rsidTr="00403C44">
        <w:trPr>
          <w:trHeight w:val="1192"/>
        </w:trPr>
        <w:tc>
          <w:tcPr>
            <w:tcW w:w="1487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值</w:t>
            </w:r>
          </w:p>
        </w:tc>
        <w:tc>
          <w:tcPr>
            <w:tcW w:w="1525" w:type="dxa"/>
          </w:tcPr>
          <w:p w:rsidR="00403C44" w:rsidRDefault="00403C44" w:rsidP="00E713C0">
            <w:r>
              <w:rPr>
                <w:rFonts w:hint="eastAsia"/>
              </w:rPr>
              <w:t>异步调用</w:t>
            </w:r>
          </w:p>
        </w:tc>
        <w:tc>
          <w:tcPr>
            <w:tcW w:w="1521" w:type="dxa"/>
          </w:tcPr>
          <w:p w:rsidR="00403C44" w:rsidRDefault="00403C44" w:rsidP="00E713C0">
            <w:r>
              <w:rPr>
                <w:rFonts w:hint="eastAsia"/>
              </w:rPr>
              <w:t>XML</w:t>
            </w:r>
          </w:p>
        </w:tc>
        <w:tc>
          <w:tcPr>
            <w:tcW w:w="1521" w:type="dxa"/>
          </w:tcPr>
          <w:p w:rsidR="00403C44" w:rsidRDefault="00403C44" w:rsidP="00E713C0">
            <w:r>
              <w:rPr>
                <w:rFonts w:hint="eastAsia"/>
              </w:rPr>
              <w:t>非加密通信</w:t>
            </w:r>
          </w:p>
        </w:tc>
        <w:tc>
          <w:tcPr>
            <w:tcW w:w="1522" w:type="dxa"/>
          </w:tcPr>
          <w:p w:rsidR="00403C44" w:rsidRDefault="00403C44" w:rsidP="00E713C0">
            <w:r>
              <w:rPr>
                <w:rFonts w:hint="eastAsia"/>
              </w:rPr>
              <w:t>3点通信</w:t>
            </w:r>
          </w:p>
          <w:p w:rsidR="00403C44" w:rsidRDefault="00403C44" w:rsidP="00E713C0">
            <w:r>
              <w:rPr>
                <w:rFonts w:hint="eastAsia"/>
              </w:rPr>
              <w:t>通过注册中心发现服务</w:t>
            </w:r>
          </w:p>
        </w:tc>
        <w:tc>
          <w:tcPr>
            <w:tcW w:w="1522" w:type="dxa"/>
          </w:tcPr>
          <w:p w:rsidR="00403C44" w:rsidRDefault="00403C44" w:rsidP="00E713C0">
            <w:r w:rsidRPr="0072506D">
              <w:rPr>
                <w:rFonts w:hint="eastAsia"/>
              </w:rPr>
              <w:t>只运行于Java语言平台</w:t>
            </w:r>
          </w:p>
        </w:tc>
        <w:tc>
          <w:tcPr>
            <w:tcW w:w="1522" w:type="dxa"/>
          </w:tcPr>
          <w:p w:rsidR="00403C44" w:rsidRPr="0072506D" w:rsidRDefault="00FB389A" w:rsidP="00E713C0">
            <w:r>
              <w:rPr>
                <w:rFonts w:hint="eastAsia"/>
              </w:rPr>
              <w:t>db</w:t>
            </w:r>
            <w:r w:rsidR="00403C44">
              <w:rPr>
                <w:rFonts w:hint="eastAsia"/>
              </w:rPr>
              <w:t>注册中心</w:t>
            </w:r>
          </w:p>
        </w:tc>
      </w:tr>
    </w:tbl>
    <w:p w:rsidR="00B940A3" w:rsidRPr="00EF4B76" w:rsidRDefault="00B940A3" w:rsidP="00B940A3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89" w:name="_Toc394325023"/>
      <w:r w:rsidRPr="00EF4B76">
        <w:rPr>
          <w:rFonts w:ascii="微软雅黑" w:hAnsi="微软雅黑" w:hint="eastAsia"/>
        </w:rPr>
        <w:t>异步调用--无返回值</w:t>
      </w:r>
      <w:bookmarkEnd w:id="89"/>
    </w:p>
    <w:p w:rsidR="00B2080D" w:rsidRDefault="00B2080D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示例代码</w:t>
      </w:r>
    </w:p>
    <w:p w:rsidR="00B2080D" w:rsidRDefault="00B2080D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 w:rsidRPr="00B2080D">
        <w:rPr>
          <w:rFonts w:cs="Courier New"/>
          <w:color w:val="000000"/>
          <w:kern w:val="0"/>
          <w:sz w:val="20"/>
          <w:szCs w:val="20"/>
        </w:rPr>
        <w:t>rsf_server.xml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B2080D" w:rsidTr="00B2080D">
        <w:tc>
          <w:tcPr>
            <w:tcW w:w="10682" w:type="dxa"/>
          </w:tcPr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xmlns:rsf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用户测试服务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赵磊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"MMT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开发部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security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"false"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register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"false"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&gt;&lt;![CDATA[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//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记得带着包名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]]&gt;&lt;/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B2080D" w:rsidRDefault="00B2080D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B2080D" w:rsidRDefault="00B2080D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 w:rsidRPr="00B2080D">
        <w:rPr>
          <w:rFonts w:cs="Courier New"/>
          <w:color w:val="000000"/>
          <w:kern w:val="0"/>
          <w:sz w:val="20"/>
          <w:szCs w:val="20"/>
        </w:rPr>
        <w:t>rsf_client.xml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B2080D" w:rsidTr="00B2080D">
        <w:tc>
          <w:tcPr>
            <w:tcW w:w="10682" w:type="dxa"/>
          </w:tcPr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xmlns:rsf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"clientUserServiceImpl"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调用用户测试服务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张三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"MMT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开发部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url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"127.0.0.1"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"getUserInfo"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parameterTypes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"java.lang.String"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325459">
              <w:rPr>
                <w:rFonts w:ascii="Courier New" w:eastAsia="宋体" w:hAnsi="Courier New" w:cs="Courier New"/>
                <w:b/>
                <w:color w:val="FF0000"/>
                <w:kern w:val="0"/>
                <w:sz w:val="28"/>
                <w:szCs w:val="28"/>
              </w:rPr>
              <w:t>async=</w:t>
            </w:r>
            <w:r w:rsidRPr="00325459">
              <w:rPr>
                <w:rFonts w:ascii="Courier New" w:eastAsia="宋体" w:hAnsi="Courier New" w:cs="Courier New"/>
                <w:b/>
                <w:i/>
                <w:iCs/>
                <w:color w:val="FF0000"/>
                <w:kern w:val="0"/>
                <w:sz w:val="28"/>
                <w:szCs w:val="28"/>
              </w:rPr>
              <w:t>"true"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B2080D" w:rsidRDefault="00B2080D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B2080D" w:rsidRDefault="00B2080D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服务端代码</w:t>
      </w:r>
    </w:p>
    <w:tbl>
      <w:tblPr>
        <w:tblStyle w:val="a9"/>
        <w:tblW w:w="0" w:type="auto"/>
        <w:tblLook w:val="04A0"/>
      </w:tblPr>
      <w:tblGrid>
        <w:gridCol w:w="10682"/>
      </w:tblGrid>
      <w:tr w:rsidR="00B2080D" w:rsidTr="00B2080D">
        <w:tc>
          <w:tcPr>
            <w:tcW w:w="10682" w:type="dxa"/>
          </w:tcPr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com.hc360.rsf.api.push_async_void;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com.hc360.rsf.config.ConfigLoader;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Server 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lastRenderedPageBreak/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加载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rsf_server.xml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配置文件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在本地暴露服务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向注册中心注册服务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args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xmlPath =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"classpath:rsf_server.xml"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ConfigLoader configLoader =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ConfigLoader(xmlPath,Server.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configLoader.start();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2080D" w:rsidRDefault="00B2080D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B2080D" w:rsidRDefault="00B2080D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客户端代码</w:t>
      </w:r>
    </w:p>
    <w:tbl>
      <w:tblPr>
        <w:tblStyle w:val="a9"/>
        <w:tblW w:w="0" w:type="auto"/>
        <w:tblLook w:val="04A0"/>
      </w:tblPr>
      <w:tblGrid>
        <w:gridCol w:w="10682"/>
      </w:tblGrid>
      <w:tr w:rsidR="00B2080D" w:rsidTr="00B2080D">
        <w:tc>
          <w:tcPr>
            <w:tcW w:w="10682" w:type="dxa"/>
          </w:tcPr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com.hc360.rsf.api.push_async_void;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com.hc360.rsf.api.bean.data1.UserBean;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com.hc360.rsf.api.bean.data1.UserService;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com.hc360.rsf.config.ConfigLoader;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Client 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加载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rsf_server.xml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配置文件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从注册下载服务提供者列表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发起调用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 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args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xmlPath =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"classpath:rsf_client.xml"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ConfigLoader configLoader =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ConfigLoader(xmlPath,Client.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configLoader.start();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UserService userService= (UserService) configLoader.getServiceProxyBean(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"clientUserServiceImpl"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配置文件中的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id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i=1;i&lt;=1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;i++){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B2080D" w:rsidRPr="00325459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FF0000"/>
                <w:kern w:val="0"/>
                <w:sz w:val="24"/>
                <w:szCs w:val="24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25459">
              <w:rPr>
                <w:rFonts w:ascii="Courier New" w:eastAsia="宋体" w:hAnsi="Courier New" w:cs="Courier New"/>
                <w:color w:val="FF0000"/>
                <w:kern w:val="0"/>
                <w:sz w:val="24"/>
                <w:szCs w:val="24"/>
              </w:rPr>
              <w:t>UserBean user=userService.getUserInfo(""+i);</w:t>
            </w:r>
            <w:r w:rsidRPr="00325459">
              <w:rPr>
                <w:rFonts w:ascii="Courier New" w:eastAsia="宋体" w:hAnsi="Courier New" w:cs="Courier New" w:hint="eastAsia"/>
                <w:color w:val="FF0000"/>
                <w:kern w:val="0"/>
                <w:sz w:val="24"/>
                <w:szCs w:val="24"/>
              </w:rPr>
              <w:t>//</w:t>
            </w:r>
            <w:r w:rsidRPr="00325459">
              <w:rPr>
                <w:rFonts w:ascii="Courier New" w:eastAsia="宋体" w:hAnsi="Courier New" w:cs="Courier New" w:hint="eastAsia"/>
                <w:color w:val="FF0000"/>
                <w:kern w:val="0"/>
                <w:sz w:val="24"/>
                <w:szCs w:val="24"/>
              </w:rPr>
              <w:t>非阻塞调用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结果：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+user);</w:t>
            </w:r>
            <w:r w:rsidRPr="00B2080D">
              <w:rPr>
                <w:rFonts w:ascii="Courier New" w:eastAsia="宋体" w:hAnsi="Courier New" w:cs="Courier New" w:hint="eastAsia"/>
                <w:color w:val="3F7F5F"/>
                <w:kern w:val="0"/>
                <w:sz w:val="20"/>
                <w:szCs w:val="20"/>
              </w:rPr>
              <w:t>//</w:t>
            </w:r>
            <w:r w:rsidRPr="00B2080D">
              <w:rPr>
                <w:rFonts w:ascii="Courier New" w:eastAsia="宋体" w:hAnsi="Courier New" w:cs="Courier New" w:hint="eastAsia"/>
                <w:color w:val="3F7F5F"/>
                <w:kern w:val="0"/>
                <w:sz w:val="20"/>
                <w:szCs w:val="20"/>
              </w:rPr>
              <w:t>无返值，结果为</w:t>
            </w:r>
            <w:r w:rsidRPr="00B2080D">
              <w:rPr>
                <w:rFonts w:ascii="Courier New" w:eastAsia="宋体" w:hAnsi="Courier New" w:cs="Courier New" w:hint="eastAsia"/>
                <w:color w:val="3F7F5F"/>
                <w:kern w:val="0"/>
                <w:sz w:val="20"/>
                <w:szCs w:val="20"/>
              </w:rPr>
              <w:t>null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(i%100==0){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完成了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+(i)+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次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(Exception e) 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e.printStackTrace();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finally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Thread.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sleep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(1000);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(InterruptedException e) {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e.printStackTrace();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destroy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2080D" w:rsidRDefault="00B2080D" w:rsidP="00B2080D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2080D" w:rsidRDefault="00B2080D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DF7AE2" w:rsidRDefault="00DF7AE2" w:rsidP="00DF7AE2">
      <w:r>
        <w:rPr>
          <w:rFonts w:hint="eastAsia"/>
        </w:rPr>
        <w:t>运行服务端的main方法。</w:t>
      </w:r>
    </w:p>
    <w:p w:rsidR="00DF7AE2" w:rsidRDefault="00DF7AE2" w:rsidP="00DF7AE2">
      <w:r>
        <w:rPr>
          <w:rFonts w:hint="eastAsia"/>
        </w:rPr>
        <w:t>运行客户端的main方法。</w:t>
      </w:r>
    </w:p>
    <w:p w:rsidR="00DF7AE2" w:rsidRPr="00DF7AE2" w:rsidRDefault="00DF7AE2" w:rsidP="00DF7AE2">
      <w:r>
        <w:rPr>
          <w:rFonts w:hint="eastAsia"/>
        </w:rPr>
        <w:t>一切都顺利的话，你应该看到调用成功了。</w:t>
      </w:r>
    </w:p>
    <w:p w:rsidR="00B940A3" w:rsidRPr="00EF4B76" w:rsidRDefault="00B940A3" w:rsidP="00B940A3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90" w:name="_Toc394325024"/>
      <w:r w:rsidRPr="00EF4B76">
        <w:rPr>
          <w:rFonts w:ascii="微软雅黑" w:hAnsi="微软雅黑" w:hint="eastAsia"/>
        </w:rPr>
        <w:t>异步调用--有返回值</w:t>
      </w:r>
      <w:bookmarkEnd w:id="90"/>
    </w:p>
    <w:p w:rsidR="00B940A3" w:rsidRDefault="00325459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示例代码</w:t>
      </w:r>
    </w:p>
    <w:p w:rsidR="00325459" w:rsidRDefault="00325459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 w:rsidRPr="00325459">
        <w:rPr>
          <w:rFonts w:cs="Courier New"/>
          <w:color w:val="000000"/>
          <w:kern w:val="0"/>
          <w:sz w:val="20"/>
          <w:szCs w:val="20"/>
        </w:rPr>
        <w:t>rsf_server.xml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325459" w:rsidTr="00325459">
        <w:tc>
          <w:tcPr>
            <w:tcW w:w="10682" w:type="dxa"/>
          </w:tcPr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xmlns:rsf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测试服务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赵磊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"MMT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开发部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"com.hc360.rsf.api.bean.data2.PushService"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"com.hc360.rsf.api.bean.data2.PushServiceImpl"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&gt;&lt;![CDATA[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这是文档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]]&gt;&lt;/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325459" w:rsidRDefault="00325459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325459" w:rsidRDefault="00325459" w:rsidP="00325459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 w:rsidRPr="00325459">
        <w:rPr>
          <w:rFonts w:cs="Courier New"/>
          <w:color w:val="000000"/>
          <w:kern w:val="0"/>
          <w:sz w:val="20"/>
          <w:szCs w:val="20"/>
        </w:rPr>
        <w:t>rsf_client.xml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325459" w:rsidTr="00325459">
        <w:tc>
          <w:tcPr>
            <w:tcW w:w="10682" w:type="dxa"/>
          </w:tcPr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xmlns:rsf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"pushServiceImpl"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调用测试服务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张三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"MMT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开发部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"com.hc360.rsf.api.bean.data2.PushService"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url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"127.0.0.1"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"getUserInfo"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callback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"com.hc360.rsf.api.bean.data2.CallBack_getUserInfo"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async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"findData"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parameterTypes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"java.lang.String"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callback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"com.hc360.rsf.api.bean.data2.CallBack_findData"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async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"findData"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parameterTypes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"java.lang.String,int"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callback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"com.hc360.rsf.api.bean.data2.CallBack_findData"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async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rsf:clientMethod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25459" w:rsidRDefault="00325459" w:rsidP="00325459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325459" w:rsidRDefault="00325459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DF7AE2" w:rsidRDefault="00DF7AE2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服务端</w:t>
      </w:r>
    </w:p>
    <w:tbl>
      <w:tblPr>
        <w:tblStyle w:val="a9"/>
        <w:tblW w:w="0" w:type="auto"/>
        <w:tblLook w:val="04A0"/>
      </w:tblPr>
      <w:tblGrid>
        <w:gridCol w:w="10682"/>
      </w:tblGrid>
      <w:tr w:rsidR="008D3E4A" w:rsidTr="008D3E4A">
        <w:tc>
          <w:tcPr>
            <w:tcW w:w="10682" w:type="dxa"/>
          </w:tcPr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com.hc360.rsf.api.push_async_callback;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com.hc360.rsf.config.ConfigLoader;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异步通信测试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两节点之间通信测试，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Client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、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Server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之间通信测试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lastRenderedPageBreak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模拟服务提供者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（服务端）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zhaolei 2012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27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Server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加载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rsf_server.xml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配置文件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在本地暴露服务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向注册中心注册服务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args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xmlPath =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"classpath:rsf_server.xml"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ConfigLoader configLoader =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ConfigLoader(xmlPath,Server.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configLoader.start();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:rsidR="008D3E4A" w:rsidRDefault="008D3E4A" w:rsidP="00B940A3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</w:p>
        </w:tc>
      </w:tr>
    </w:tbl>
    <w:p w:rsidR="008D3E4A" w:rsidRDefault="008D3E4A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DF7AE2" w:rsidRDefault="00DF7AE2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客户端</w:t>
      </w:r>
    </w:p>
    <w:tbl>
      <w:tblPr>
        <w:tblStyle w:val="a9"/>
        <w:tblW w:w="0" w:type="auto"/>
        <w:tblLook w:val="04A0"/>
      </w:tblPr>
      <w:tblGrid>
        <w:gridCol w:w="10682"/>
      </w:tblGrid>
      <w:tr w:rsidR="008D3E4A" w:rsidTr="008D3E4A">
        <w:tc>
          <w:tcPr>
            <w:tcW w:w="10682" w:type="dxa"/>
          </w:tcPr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com.hc360.rsf.api.push_async_callback;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com.hc360.rsf.api.bean.data2.PushBean;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com.hc360.rsf.api.bean.data2.PushService;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com.hc360.rsf.config.ConfigLoader;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异步通信测试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两节点之间通信测试，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Client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、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Server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之间通信测试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模拟服务调用者（客户端）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zhaolei 2012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27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Client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加载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rsf_server.xml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配置文件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从注册下载服务提供者列表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发起调用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args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xmlPath =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"classpath:rsf_client.xml"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ConfigLoader configLoader =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ConfigLoader(xmlPath,Client.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configLoader.start();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PushService pushService=(PushService)configLoader.getServiceProxyBean(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"pushServiceImpl"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i=0;i&lt;1;i++){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PushBean result=pushService.getUserInfo(i+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"userService.getUserInfo()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调用结束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结果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+result);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String result2=pushService.findData(i+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"userService.findData()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调用结束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结果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+result2);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result2=pushService.findData(i+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,100);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"userService.findData()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调用结束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结果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+result2);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(Exception e){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e.printStackTrace();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//ConfigLoader.destroy();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D3E4A" w:rsidRDefault="008D3E4A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DF7AE2" w:rsidRDefault="00DF7AE2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传输的对象</w:t>
      </w:r>
    </w:p>
    <w:tbl>
      <w:tblPr>
        <w:tblStyle w:val="a9"/>
        <w:tblW w:w="0" w:type="auto"/>
        <w:tblLook w:val="04A0"/>
      </w:tblPr>
      <w:tblGrid>
        <w:gridCol w:w="10682"/>
      </w:tblGrid>
      <w:tr w:rsidR="008D3E4A" w:rsidTr="008D3E4A">
        <w:tc>
          <w:tcPr>
            <w:tcW w:w="10682" w:type="dxa"/>
          </w:tcPr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com.hc360.rsf.api.bean.data2;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PushBean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Serializable{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/***/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long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serialVersionUID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1L;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toString(){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"[name:"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",age:"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"]"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getName()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setName(String name)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name;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getAge()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setAge(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age)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= age;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D3E4A" w:rsidRDefault="008D3E4A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DF7AE2" w:rsidRDefault="00DF7AE2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服务接口</w:t>
      </w:r>
    </w:p>
    <w:tbl>
      <w:tblPr>
        <w:tblStyle w:val="a9"/>
        <w:tblW w:w="0" w:type="auto"/>
        <w:tblLook w:val="04A0"/>
      </w:tblPr>
      <w:tblGrid>
        <w:gridCol w:w="10682"/>
      </w:tblGrid>
      <w:tr w:rsidR="008D3E4A" w:rsidTr="008D3E4A">
        <w:tc>
          <w:tcPr>
            <w:tcW w:w="10682" w:type="dxa"/>
          </w:tcPr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com.hc360.rsf.api.bean.data2;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测试接口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zhaolei 2012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4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25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PushService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PushBean getUserInfo(String userName);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addUser(PushBean user);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findData(String id);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findData(String id,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age);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getPush(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number);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D3E4A" w:rsidRDefault="008D3E4A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DF7AE2" w:rsidRDefault="00DF7AE2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服务接口的实现类</w:t>
      </w:r>
    </w:p>
    <w:tbl>
      <w:tblPr>
        <w:tblStyle w:val="a9"/>
        <w:tblW w:w="0" w:type="auto"/>
        <w:tblLook w:val="04A0"/>
      </w:tblPr>
      <w:tblGrid>
        <w:gridCol w:w="10682"/>
      </w:tblGrid>
      <w:tr w:rsidR="008D3E4A" w:rsidTr="008D3E4A">
        <w:tc>
          <w:tcPr>
            <w:tcW w:w="10682" w:type="dxa"/>
          </w:tcPr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com.hc360.rsf.api.bean.data2;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com.hc360.rsf.config.callback.CallBackHelper;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com.hc360.rsf.config.callback.PushResult;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测试接口的实现类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zhaolei 2012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4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25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PushServiceImpl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PushService 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PushBean getUserInfo(String userName) 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PushBean user=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PushBean();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user.setAge(5);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user.setName(userName);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使用工具关联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key,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并推送数据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CallBackHelper.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put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"key"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取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IP ,prot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//List&lt;CallBackWrap&gt; list=CallBackHelper.get("key");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向客户端推送数据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以下代码可执行多次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以下代码可放在其它地方执行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服务端发起的推送是阻塞的，可以判断推送是否成功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PushResult[] rs=CallBackHelper.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send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"key"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"getUserInfo-DataDataDataData"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(rs!=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(PushResult obj:rs){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推送结果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+obj);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user;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addUser(PushBean user){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"ok"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findData(String id){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使用工具关联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key,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并推送数据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CallBackHelper.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put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"key_findData_1"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取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IP ,prot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//List&lt;CallBackWrap&gt; list=CallBackHelper.get("key_findData");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向客户端推送数据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以下代码可执行多次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以下代码可放在其它地方执行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服务端发起的推送是阻塞的，可以判断推送是否成功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PushResult[] rs=CallBackHelper.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send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"key_findData_1"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"findData-DataDataData_1"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(rs!=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(PushResult obj:rs){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推送结果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+obj);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"123"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客户端发起异步调用时，无法收到这个值，返回值无用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String findData(String id,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age){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使用工具关联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key,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并推送数据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CallBackHelper.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put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"key_findData_2"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取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IP ,prot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//List&lt;CallBackWrap&gt; list=CallBackHelper.get("key_findData");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向客户端推送数据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以下代码可执行多次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以下代码可放在其它地方执行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服务端发起的推送是阻塞的，可以判断推送是否成功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PushResult[] rs=CallBackHelper.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send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"key_findData_2"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"findData-DataDataData_2"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(rs!=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(PushResult obj:rs){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推送结果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+obj);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"123"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getPush(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number){</w:t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207A3E" w:rsidRDefault="00207A3E" w:rsidP="00207A3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207A3E" w:rsidP="00207A3E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D3E4A" w:rsidRDefault="008D3E4A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DF7AE2" w:rsidRDefault="00DF7AE2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回调函数1</w:t>
      </w:r>
    </w:p>
    <w:tbl>
      <w:tblPr>
        <w:tblStyle w:val="a9"/>
        <w:tblW w:w="0" w:type="auto"/>
        <w:tblLook w:val="04A0"/>
      </w:tblPr>
      <w:tblGrid>
        <w:gridCol w:w="10682"/>
      </w:tblGrid>
      <w:tr w:rsidR="008D3E4A" w:rsidTr="008D3E4A">
        <w:tc>
          <w:tcPr>
            <w:tcW w:w="10682" w:type="dxa"/>
          </w:tcPr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com.hc360.rsf.api.bean.data2;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com.hc360.rsf.config.callback.CallBack;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回调函数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zhaolei 2012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8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CallBack_getUserInfo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CallBack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Object call(Serializable data)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客户端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收到服务端推送来的数据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+data+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",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方法名：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getUserInfo"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D3E4A" w:rsidRDefault="008D3E4A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</w:p>
    <w:p w:rsidR="00DF7AE2" w:rsidRDefault="00DF7AE2" w:rsidP="00B940A3">
      <w:pPr>
        <w:autoSpaceDE w:val="0"/>
        <w:autoSpaceDN w:val="0"/>
        <w:adjustRightInd w:val="0"/>
        <w:jc w:val="left"/>
        <w:rPr>
          <w:rFonts w:cs="Courier New"/>
          <w:color w:val="000000"/>
          <w:kern w:val="0"/>
          <w:sz w:val="20"/>
          <w:szCs w:val="20"/>
        </w:rPr>
      </w:pPr>
      <w:r>
        <w:rPr>
          <w:rFonts w:cs="Courier New" w:hint="eastAsia"/>
          <w:color w:val="000000"/>
          <w:kern w:val="0"/>
          <w:sz w:val="20"/>
          <w:szCs w:val="20"/>
        </w:rPr>
        <w:t>回调函数2</w:t>
      </w:r>
    </w:p>
    <w:tbl>
      <w:tblPr>
        <w:tblStyle w:val="a9"/>
        <w:tblW w:w="0" w:type="auto"/>
        <w:tblLook w:val="04A0"/>
      </w:tblPr>
      <w:tblGrid>
        <w:gridCol w:w="10682"/>
      </w:tblGrid>
      <w:tr w:rsidR="008D3E4A" w:rsidTr="008D3E4A">
        <w:tc>
          <w:tcPr>
            <w:tcW w:w="10682" w:type="dxa"/>
          </w:tcPr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com.hc360.rsf.api.bean.data2;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com.hc360.rsf.config.callback.CallBack;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回调函数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zhaolei 2012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8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lastRenderedPageBreak/>
              <w:t xml:space="preserve"> */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CallBack_findData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CallBack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Object call(Serializable data) {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客户端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收到服务端推送来的数据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:"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+data+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",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方法名：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findData"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D3E4A" w:rsidRDefault="008D3E4A" w:rsidP="008D3E4A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DF7AE2" w:rsidRDefault="00DF7AE2" w:rsidP="00DF7AE2"/>
    <w:p w:rsidR="00DF7AE2" w:rsidRDefault="00DF7AE2" w:rsidP="00DF7AE2">
      <w:r>
        <w:rPr>
          <w:rFonts w:hint="eastAsia"/>
        </w:rPr>
        <w:t>运行服务端的main方法。</w:t>
      </w:r>
    </w:p>
    <w:p w:rsidR="00DF7AE2" w:rsidRDefault="00DF7AE2" w:rsidP="00DF7AE2">
      <w:r>
        <w:rPr>
          <w:rFonts w:hint="eastAsia"/>
        </w:rPr>
        <w:t>运行客户端的main方法。</w:t>
      </w:r>
    </w:p>
    <w:p w:rsidR="00DC3B98" w:rsidRDefault="00DF7AE2" w:rsidP="00DF7AE2">
      <w:r>
        <w:rPr>
          <w:rFonts w:hint="eastAsia"/>
        </w:rPr>
        <w:t>一切都顺利的话，你应该看到调用成功了。</w:t>
      </w:r>
    </w:p>
    <w:p w:rsidR="00DC3B98" w:rsidRDefault="00DC3B98">
      <w:pPr>
        <w:widowControl/>
        <w:jc w:val="left"/>
      </w:pPr>
      <w:r>
        <w:br w:type="page"/>
      </w:r>
    </w:p>
    <w:p w:rsidR="0005086F" w:rsidRDefault="00DC3B98" w:rsidP="0005086F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91" w:name="_2点通信--脱离服务注册中心运行"/>
      <w:bookmarkStart w:id="92" w:name="_Toc394325025"/>
      <w:bookmarkEnd w:id="91"/>
      <w:r>
        <w:rPr>
          <w:rFonts w:ascii="微软雅黑" w:hAnsi="微软雅黑" w:hint="eastAsia"/>
        </w:rPr>
        <w:lastRenderedPageBreak/>
        <w:t>两</w:t>
      </w:r>
      <w:r w:rsidR="0005086F">
        <w:rPr>
          <w:rFonts w:ascii="微软雅黑" w:hAnsi="微软雅黑" w:hint="eastAsia"/>
        </w:rPr>
        <w:t>点通信</w:t>
      </w:r>
      <w:r w:rsidR="0034620C">
        <w:rPr>
          <w:rFonts w:ascii="微软雅黑" w:hAnsi="微软雅黑" w:hint="eastAsia"/>
        </w:rPr>
        <w:t>（</w:t>
      </w:r>
      <w:r w:rsidR="004D6850">
        <w:rPr>
          <w:rFonts w:ascii="微软雅黑" w:hAnsi="微软雅黑" w:hint="eastAsia"/>
        </w:rPr>
        <w:t>脱离</w:t>
      </w:r>
      <w:r w:rsidR="0005086F" w:rsidRPr="0005086F">
        <w:rPr>
          <w:rFonts w:ascii="微软雅黑" w:hAnsi="微软雅黑" w:hint="eastAsia"/>
        </w:rPr>
        <w:t>注册中心</w:t>
      </w:r>
      <w:r w:rsidR="0034620C">
        <w:rPr>
          <w:rFonts w:ascii="微软雅黑" w:hAnsi="微软雅黑" w:hint="eastAsia"/>
        </w:rPr>
        <w:t>）</w:t>
      </w:r>
      <w:bookmarkEnd w:id="92"/>
    </w:p>
    <w:p w:rsidR="005B5F69" w:rsidRDefault="005B5F69" w:rsidP="0034620C">
      <w:r>
        <w:rPr>
          <w:rFonts w:hint="eastAsia"/>
        </w:rPr>
        <w:t>概览表：</w:t>
      </w:r>
    </w:p>
    <w:tbl>
      <w:tblPr>
        <w:tblStyle w:val="a9"/>
        <w:tblW w:w="10682" w:type="dxa"/>
        <w:tblLook w:val="04A0"/>
      </w:tblPr>
      <w:tblGrid>
        <w:gridCol w:w="1495"/>
        <w:gridCol w:w="1534"/>
        <w:gridCol w:w="1530"/>
        <w:gridCol w:w="1530"/>
        <w:gridCol w:w="1531"/>
        <w:gridCol w:w="1531"/>
        <w:gridCol w:w="1531"/>
      </w:tblGrid>
      <w:tr w:rsidR="00403C44" w:rsidTr="00403C44">
        <w:trPr>
          <w:trHeight w:val="354"/>
        </w:trPr>
        <w:tc>
          <w:tcPr>
            <w:tcW w:w="1495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维度</w:t>
            </w:r>
          </w:p>
        </w:tc>
        <w:tc>
          <w:tcPr>
            <w:tcW w:w="1534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IO模型</w:t>
            </w:r>
          </w:p>
        </w:tc>
        <w:tc>
          <w:tcPr>
            <w:tcW w:w="1530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配置方式</w:t>
            </w:r>
          </w:p>
        </w:tc>
        <w:tc>
          <w:tcPr>
            <w:tcW w:w="1530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安全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服务发现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跨语言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注册中心</w:t>
            </w:r>
          </w:p>
        </w:tc>
      </w:tr>
      <w:tr w:rsidR="00403C44" w:rsidTr="00403C44">
        <w:trPr>
          <w:trHeight w:val="755"/>
        </w:trPr>
        <w:tc>
          <w:tcPr>
            <w:tcW w:w="1495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值</w:t>
            </w:r>
          </w:p>
        </w:tc>
        <w:tc>
          <w:tcPr>
            <w:tcW w:w="1534" w:type="dxa"/>
          </w:tcPr>
          <w:p w:rsidR="00403C44" w:rsidRDefault="00403C44" w:rsidP="00E713C0">
            <w:r>
              <w:rPr>
                <w:rFonts w:hint="eastAsia"/>
              </w:rPr>
              <w:t>同步调用</w:t>
            </w:r>
          </w:p>
        </w:tc>
        <w:tc>
          <w:tcPr>
            <w:tcW w:w="1530" w:type="dxa"/>
          </w:tcPr>
          <w:p w:rsidR="00403C44" w:rsidRDefault="00403C44" w:rsidP="00E713C0">
            <w:r>
              <w:rPr>
                <w:rFonts w:hint="eastAsia"/>
              </w:rPr>
              <w:t>XML</w:t>
            </w:r>
          </w:p>
        </w:tc>
        <w:tc>
          <w:tcPr>
            <w:tcW w:w="1530" w:type="dxa"/>
          </w:tcPr>
          <w:p w:rsidR="00403C44" w:rsidRDefault="00403C44" w:rsidP="00E713C0">
            <w:r>
              <w:rPr>
                <w:rFonts w:hint="eastAsia"/>
              </w:rPr>
              <w:t>非加密通信</w:t>
            </w:r>
          </w:p>
        </w:tc>
        <w:tc>
          <w:tcPr>
            <w:tcW w:w="1531" w:type="dxa"/>
          </w:tcPr>
          <w:p w:rsidR="00403C44" w:rsidRDefault="00403C44" w:rsidP="00E713C0">
            <w:r>
              <w:rPr>
                <w:rFonts w:hint="eastAsia"/>
              </w:rPr>
              <w:t>2点通信</w:t>
            </w:r>
          </w:p>
          <w:p w:rsidR="00403C44" w:rsidRDefault="00403C44" w:rsidP="00E713C0">
            <w:r>
              <w:rPr>
                <w:rFonts w:hint="eastAsia"/>
              </w:rPr>
              <w:t>无发现能力</w:t>
            </w:r>
          </w:p>
        </w:tc>
        <w:tc>
          <w:tcPr>
            <w:tcW w:w="1531" w:type="dxa"/>
          </w:tcPr>
          <w:p w:rsidR="00403C44" w:rsidRDefault="00403C44" w:rsidP="00E713C0">
            <w:r w:rsidRPr="0072506D">
              <w:rPr>
                <w:rFonts w:hint="eastAsia"/>
              </w:rPr>
              <w:t>只运行于Java语言平台</w:t>
            </w:r>
          </w:p>
        </w:tc>
        <w:tc>
          <w:tcPr>
            <w:tcW w:w="1531" w:type="dxa"/>
          </w:tcPr>
          <w:p w:rsidR="00403C44" w:rsidRPr="0072506D" w:rsidRDefault="00FB389A" w:rsidP="00E713C0">
            <w:r>
              <w:rPr>
                <w:rFonts w:hint="eastAsia"/>
              </w:rPr>
              <w:t>db</w:t>
            </w:r>
            <w:r w:rsidR="00403C44">
              <w:rPr>
                <w:rFonts w:hint="eastAsia"/>
              </w:rPr>
              <w:t>注册中心</w:t>
            </w:r>
          </w:p>
        </w:tc>
      </w:tr>
    </w:tbl>
    <w:p w:rsidR="005B5F69" w:rsidRDefault="005B5F69" w:rsidP="005B5F69"/>
    <w:p w:rsidR="0034620C" w:rsidRPr="0034620C" w:rsidRDefault="00DC3B98" w:rsidP="0034620C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93" w:name="_Toc394325026"/>
      <w:r>
        <w:rPr>
          <w:rFonts w:ascii="微软雅黑" w:hAnsi="微软雅黑" w:hint="eastAsia"/>
        </w:rPr>
        <w:t>三</w:t>
      </w:r>
      <w:r w:rsidR="0034620C" w:rsidRPr="0034620C">
        <w:rPr>
          <w:rFonts w:ascii="微软雅黑" w:hAnsi="微软雅黑" w:hint="eastAsia"/>
        </w:rPr>
        <w:t>点通信与</w:t>
      </w:r>
      <w:r>
        <w:rPr>
          <w:rFonts w:ascii="微软雅黑" w:hAnsi="微软雅黑" w:hint="eastAsia"/>
        </w:rPr>
        <w:t>两</w:t>
      </w:r>
      <w:r w:rsidR="0034620C" w:rsidRPr="0034620C">
        <w:rPr>
          <w:rFonts w:ascii="微软雅黑" w:hAnsi="微软雅黑" w:hint="eastAsia"/>
        </w:rPr>
        <w:t>点通信的区别</w:t>
      </w:r>
      <w:bookmarkEnd w:id="93"/>
    </w:p>
    <w:p w:rsidR="0034620C" w:rsidRDefault="0034620C" w:rsidP="005B5F69">
      <w:r>
        <w:rPr>
          <w:rFonts w:hint="eastAsia"/>
        </w:rPr>
        <w:t>3点通信：角色有客户端、服务端、注册中心，客户端通过注册中心发现服务端。</w:t>
      </w:r>
    </w:p>
    <w:p w:rsidR="0034620C" w:rsidRDefault="0034620C" w:rsidP="005B5F69">
      <w:r>
        <w:rPr>
          <w:rFonts w:hint="eastAsia"/>
        </w:rPr>
        <w:t>2点通信：角色有客户端、服务端。客户端事先明确知道服务端的地址(ip:prot)。不依赖注册中心。</w:t>
      </w:r>
    </w:p>
    <w:p w:rsidR="0034620C" w:rsidRDefault="0034620C" w:rsidP="005B5F69"/>
    <w:p w:rsidR="0034620C" w:rsidRPr="0034620C" w:rsidRDefault="0034620C" w:rsidP="0034620C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94" w:name="_Toc394325027"/>
      <w:r w:rsidRPr="0034620C">
        <w:rPr>
          <w:rFonts w:ascii="微软雅黑" w:hAnsi="微软雅黑" w:hint="eastAsia"/>
        </w:rPr>
        <w:t>如何实现</w:t>
      </w:r>
      <w:r w:rsidR="00DC3B98">
        <w:rPr>
          <w:rFonts w:ascii="微软雅黑" w:hAnsi="微软雅黑" w:hint="eastAsia"/>
        </w:rPr>
        <w:t>两</w:t>
      </w:r>
      <w:r w:rsidRPr="0034620C">
        <w:rPr>
          <w:rFonts w:ascii="微软雅黑" w:hAnsi="微软雅黑" w:hint="eastAsia"/>
        </w:rPr>
        <w:t>点通信</w:t>
      </w:r>
      <w:bookmarkEnd w:id="94"/>
    </w:p>
    <w:p w:rsidR="0005086F" w:rsidRDefault="0005086F" w:rsidP="0005086F">
      <w:pPr>
        <w:ind w:firstLine="420"/>
      </w:pPr>
      <w:r w:rsidRPr="00F541F1">
        <w:rPr>
          <w:rFonts w:hint="eastAsia"/>
        </w:rPr>
        <w:t>客户端与服务端通信可以不依赖服务注册中心，三点间的通信变成点对点通信。当客户端明确知道服务端的IP、端口时，可以直接调用。客户端在配置文件中使用url属性指明服务端的位置，这时将没有软负载能力。客户端也服务端也不需要配置服务注册中心了。</w:t>
      </w:r>
    </w:p>
    <w:p w:rsidR="0034620C" w:rsidRPr="00F541F1" w:rsidRDefault="0034620C" w:rsidP="0005086F">
      <w:pPr>
        <w:ind w:firstLine="420"/>
      </w:pPr>
      <w:r>
        <w:rPr>
          <w:rFonts w:hint="eastAsia"/>
        </w:rPr>
        <w:t>修改客户端RSF配置文件，client标签上使用url属性，指明服务端的地址(ip:prot)。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05"/>
        <w:gridCol w:w="688"/>
        <w:gridCol w:w="992"/>
        <w:gridCol w:w="7513"/>
      </w:tblGrid>
      <w:tr w:rsidR="0005086F" w:rsidRPr="00F541F1" w:rsidTr="008A0EDE">
        <w:tc>
          <w:tcPr>
            <w:tcW w:w="1405" w:type="dxa"/>
          </w:tcPr>
          <w:p w:rsidR="0005086F" w:rsidRPr="00F541F1" w:rsidRDefault="0005086F" w:rsidP="00E713C0">
            <w:r w:rsidRPr="00F541F1">
              <w:rPr>
                <w:rFonts w:hint="eastAsia"/>
              </w:rPr>
              <w:t>&lt;rsf:client&gt;</w:t>
            </w:r>
          </w:p>
        </w:tc>
        <w:tc>
          <w:tcPr>
            <w:tcW w:w="688" w:type="dxa"/>
          </w:tcPr>
          <w:p w:rsidR="0005086F" w:rsidRPr="00F541F1" w:rsidRDefault="0005086F" w:rsidP="00E713C0">
            <w:r w:rsidRPr="00F541F1">
              <w:rPr>
                <w:rFonts w:hint="eastAsia"/>
              </w:rPr>
              <w:t>url</w:t>
            </w:r>
          </w:p>
        </w:tc>
        <w:tc>
          <w:tcPr>
            <w:tcW w:w="992" w:type="dxa"/>
          </w:tcPr>
          <w:p w:rsidR="0005086F" w:rsidRPr="00F541F1" w:rsidRDefault="0005086F" w:rsidP="00E713C0">
            <w:r w:rsidRPr="00F541F1">
              <w:t>string</w:t>
            </w:r>
          </w:p>
        </w:tc>
        <w:tc>
          <w:tcPr>
            <w:tcW w:w="7513" w:type="dxa"/>
          </w:tcPr>
          <w:p w:rsidR="0005086F" w:rsidRPr="00F541F1" w:rsidRDefault="0005086F" w:rsidP="00E713C0">
            <w:pPr>
              <w:jc w:val="left"/>
            </w:pPr>
            <w:r w:rsidRPr="00F541F1">
              <w:rPr>
                <w:rFonts w:hint="eastAsia"/>
              </w:rPr>
              <w:t>点对点直连URL的配置。</w:t>
            </w:r>
          </w:p>
          <w:p w:rsidR="0005086F" w:rsidRPr="00F541F1" w:rsidRDefault="0005086F" w:rsidP="00E713C0">
            <w:pPr>
              <w:jc w:val="left"/>
            </w:pPr>
            <w:r w:rsidRPr="00F541F1">
              <w:rPr>
                <w:rFonts w:hint="eastAsia"/>
              </w:rPr>
              <w:t>本值为空，才向注册中心订阅服务列表。</w:t>
            </w:r>
          </w:p>
          <w:p w:rsidR="0005086F" w:rsidRPr="00F541F1" w:rsidRDefault="0005086F" w:rsidP="00E713C0">
            <w:pPr>
              <w:jc w:val="left"/>
            </w:pPr>
            <w:r w:rsidRPr="00F541F1">
              <w:rPr>
                <w:rFonts w:hint="eastAsia"/>
              </w:rPr>
              <w:t>本值不空，将直接向这个地址请求。示例如下：</w:t>
            </w:r>
          </w:p>
          <w:p w:rsidR="0005086F" w:rsidRPr="00F541F1" w:rsidRDefault="0005086F" w:rsidP="00E713C0">
            <w:pPr>
              <w:ind w:firstLineChars="100" w:firstLine="210"/>
              <w:jc w:val="left"/>
            </w:pPr>
            <w:r w:rsidRPr="00F541F1">
              <w:t>127.0.0.1</w:t>
            </w:r>
            <w:r w:rsidRPr="00F541F1">
              <w:rPr>
                <w:rFonts w:hint="eastAsia"/>
              </w:rPr>
              <w:t>：指明ip,使用默认协议、端口</w:t>
            </w:r>
          </w:p>
          <w:p w:rsidR="0005086F" w:rsidRPr="00F541F1" w:rsidRDefault="0005086F" w:rsidP="00E713C0">
            <w:pPr>
              <w:ind w:firstLineChars="100" w:firstLine="210"/>
              <w:jc w:val="left"/>
            </w:pPr>
            <w:r w:rsidRPr="00F541F1">
              <w:t>127.0.0.1:63634</w:t>
            </w:r>
            <w:r w:rsidRPr="00F541F1">
              <w:rPr>
                <w:rFonts w:hint="eastAsia"/>
              </w:rPr>
              <w:t>：指明ip,端口，使用默认协议</w:t>
            </w:r>
          </w:p>
          <w:p w:rsidR="0005086F" w:rsidRPr="00F541F1" w:rsidRDefault="0005086F" w:rsidP="00E713C0">
            <w:pPr>
              <w:ind w:firstLineChars="100" w:firstLine="210"/>
              <w:jc w:val="left"/>
            </w:pPr>
            <w:r w:rsidRPr="00F541F1">
              <w:t>rsf://127.0.0.1:63634</w:t>
            </w:r>
            <w:r w:rsidRPr="00F541F1">
              <w:rPr>
                <w:rFonts w:hint="eastAsia"/>
              </w:rPr>
              <w:t>：指明ip、端口、协议</w:t>
            </w:r>
          </w:p>
        </w:tc>
      </w:tr>
    </w:tbl>
    <w:p w:rsidR="003C1A77" w:rsidRPr="0005086F" w:rsidRDefault="003C1A77" w:rsidP="00F327E6">
      <w:r>
        <w:rPr>
          <w:rFonts w:hint="eastAsia"/>
        </w:rPr>
        <w:t>注：url只支持一个服务端地址。</w:t>
      </w:r>
    </w:p>
    <w:p w:rsidR="00054BE0" w:rsidRPr="00F541F1" w:rsidRDefault="00054BE0" w:rsidP="00F327E6">
      <w:r>
        <w:br w:type="page"/>
      </w:r>
    </w:p>
    <w:p w:rsidR="00054BE0" w:rsidRDefault="00054BE0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95" w:name="_使用java编码方式配置RSF"/>
      <w:bookmarkStart w:id="96" w:name="_Toc394325028"/>
      <w:bookmarkEnd w:id="95"/>
      <w:r>
        <w:rPr>
          <w:rFonts w:ascii="微软雅黑" w:hAnsi="微软雅黑" w:hint="eastAsia"/>
        </w:rPr>
        <w:lastRenderedPageBreak/>
        <w:t>使用</w:t>
      </w:r>
      <w:r w:rsidRPr="00F541F1">
        <w:rPr>
          <w:rFonts w:ascii="微软雅黑" w:hAnsi="微软雅黑" w:hint="eastAsia"/>
        </w:rPr>
        <w:t>java编码方式</w:t>
      </w:r>
      <w:r>
        <w:rPr>
          <w:rFonts w:ascii="微软雅黑" w:hAnsi="微软雅黑" w:hint="eastAsia"/>
        </w:rPr>
        <w:t>配置RSF</w:t>
      </w:r>
      <w:bookmarkEnd w:id="96"/>
    </w:p>
    <w:p w:rsidR="005B5F69" w:rsidRDefault="005B5F69" w:rsidP="005B5F69">
      <w:r>
        <w:rPr>
          <w:rFonts w:hint="eastAsia"/>
        </w:rPr>
        <w:t>概览表：</w:t>
      </w:r>
    </w:p>
    <w:tbl>
      <w:tblPr>
        <w:tblStyle w:val="a9"/>
        <w:tblW w:w="10682" w:type="dxa"/>
        <w:tblLook w:val="04A0"/>
      </w:tblPr>
      <w:tblGrid>
        <w:gridCol w:w="1495"/>
        <w:gridCol w:w="1534"/>
        <w:gridCol w:w="1530"/>
        <w:gridCol w:w="1530"/>
        <w:gridCol w:w="1531"/>
        <w:gridCol w:w="1531"/>
        <w:gridCol w:w="1531"/>
      </w:tblGrid>
      <w:tr w:rsidR="00403C44" w:rsidTr="00403C44">
        <w:trPr>
          <w:trHeight w:val="379"/>
        </w:trPr>
        <w:tc>
          <w:tcPr>
            <w:tcW w:w="1495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维度</w:t>
            </w:r>
          </w:p>
        </w:tc>
        <w:tc>
          <w:tcPr>
            <w:tcW w:w="1534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IO模型</w:t>
            </w:r>
          </w:p>
        </w:tc>
        <w:tc>
          <w:tcPr>
            <w:tcW w:w="1530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配置方式</w:t>
            </w:r>
          </w:p>
        </w:tc>
        <w:tc>
          <w:tcPr>
            <w:tcW w:w="1530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安全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服务发现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跨语言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注册中心</w:t>
            </w:r>
          </w:p>
        </w:tc>
      </w:tr>
      <w:tr w:rsidR="00403C44" w:rsidTr="00403C44">
        <w:trPr>
          <w:trHeight w:val="1151"/>
        </w:trPr>
        <w:tc>
          <w:tcPr>
            <w:tcW w:w="1495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值</w:t>
            </w:r>
          </w:p>
        </w:tc>
        <w:tc>
          <w:tcPr>
            <w:tcW w:w="1534" w:type="dxa"/>
          </w:tcPr>
          <w:p w:rsidR="00403C44" w:rsidRDefault="00403C44" w:rsidP="00E713C0">
            <w:r>
              <w:rPr>
                <w:rFonts w:hint="eastAsia"/>
              </w:rPr>
              <w:t>同步调用</w:t>
            </w:r>
          </w:p>
        </w:tc>
        <w:tc>
          <w:tcPr>
            <w:tcW w:w="1530" w:type="dxa"/>
          </w:tcPr>
          <w:p w:rsidR="00403C44" w:rsidRDefault="00403C44" w:rsidP="00E713C0">
            <w:r>
              <w:rPr>
                <w:rFonts w:hint="eastAsia"/>
              </w:rPr>
              <w:t>Java编码配置方式</w:t>
            </w:r>
          </w:p>
        </w:tc>
        <w:tc>
          <w:tcPr>
            <w:tcW w:w="1530" w:type="dxa"/>
          </w:tcPr>
          <w:p w:rsidR="00403C44" w:rsidRDefault="00403C44" w:rsidP="00E713C0">
            <w:r>
              <w:rPr>
                <w:rFonts w:hint="eastAsia"/>
              </w:rPr>
              <w:t>非加密通信</w:t>
            </w:r>
          </w:p>
        </w:tc>
        <w:tc>
          <w:tcPr>
            <w:tcW w:w="1531" w:type="dxa"/>
          </w:tcPr>
          <w:p w:rsidR="00403C44" w:rsidRDefault="00403C44" w:rsidP="00E713C0">
            <w:r>
              <w:rPr>
                <w:rFonts w:hint="eastAsia"/>
              </w:rPr>
              <w:t>3点通信</w:t>
            </w:r>
          </w:p>
          <w:p w:rsidR="00403C44" w:rsidRDefault="00403C44" w:rsidP="00E713C0">
            <w:r>
              <w:rPr>
                <w:rFonts w:hint="eastAsia"/>
              </w:rPr>
              <w:t>通过注册中心发现服务</w:t>
            </w:r>
          </w:p>
        </w:tc>
        <w:tc>
          <w:tcPr>
            <w:tcW w:w="1531" w:type="dxa"/>
          </w:tcPr>
          <w:p w:rsidR="00403C44" w:rsidRDefault="00403C44" w:rsidP="00E713C0">
            <w:r w:rsidRPr="0072506D">
              <w:rPr>
                <w:rFonts w:hint="eastAsia"/>
              </w:rPr>
              <w:t>只运行于Java语言平台</w:t>
            </w:r>
          </w:p>
        </w:tc>
        <w:tc>
          <w:tcPr>
            <w:tcW w:w="1531" w:type="dxa"/>
          </w:tcPr>
          <w:p w:rsidR="00403C44" w:rsidRPr="0072506D" w:rsidRDefault="00FB389A" w:rsidP="00E713C0">
            <w:r>
              <w:rPr>
                <w:rFonts w:hint="eastAsia"/>
              </w:rPr>
              <w:t>db</w:t>
            </w:r>
            <w:r w:rsidR="00403C44">
              <w:rPr>
                <w:rFonts w:hint="eastAsia"/>
              </w:rPr>
              <w:t>注册中心</w:t>
            </w:r>
          </w:p>
        </w:tc>
      </w:tr>
    </w:tbl>
    <w:p w:rsidR="005B5F69" w:rsidRPr="005B5F69" w:rsidRDefault="005B5F69" w:rsidP="005B5F69"/>
    <w:p w:rsidR="00054BE0" w:rsidRDefault="0059602F" w:rsidP="00F327E6">
      <w:pPr>
        <w:ind w:firstLine="420"/>
      </w:pPr>
      <w:r>
        <w:rPr>
          <w:rFonts w:hint="eastAsia"/>
        </w:rPr>
        <w:t>RSF支持</w:t>
      </w:r>
      <w:r w:rsidR="00054BE0" w:rsidRPr="00F541F1">
        <w:rPr>
          <w:rFonts w:hint="eastAsia"/>
        </w:rPr>
        <w:t>通过java编码方式开发服务端与客户端</w:t>
      </w:r>
      <w:r>
        <w:rPr>
          <w:rFonts w:hint="eastAsia"/>
        </w:rPr>
        <w:t>（不使用XML配置文件）</w:t>
      </w:r>
      <w:r w:rsidR="00054BE0" w:rsidRPr="00F541F1">
        <w:rPr>
          <w:rFonts w:hint="eastAsia"/>
        </w:rPr>
        <w:t>，</w:t>
      </w:r>
      <w:r>
        <w:rPr>
          <w:rFonts w:hint="eastAsia"/>
        </w:rPr>
        <w:t>但要知道</w:t>
      </w:r>
      <w:r w:rsidR="00054BE0">
        <w:rPr>
          <w:rFonts w:hint="eastAsia"/>
        </w:rPr>
        <w:t>这</w:t>
      </w:r>
      <w:r w:rsidR="00054BE0" w:rsidRPr="00F541F1">
        <w:rPr>
          <w:rFonts w:hint="eastAsia"/>
        </w:rPr>
        <w:t>只是补充方式。</w:t>
      </w:r>
      <w:r>
        <w:rPr>
          <w:rFonts w:hint="eastAsia"/>
        </w:rPr>
        <w:t>常规</w:t>
      </w:r>
      <w:r w:rsidR="00054BE0" w:rsidRPr="00F541F1">
        <w:rPr>
          <w:rFonts w:hint="eastAsia"/>
        </w:rPr>
        <w:t>方式还是通过xml文件来配置RSF的服务端与客户端。不希望大家广泛的使用java编码方式开发服务端与客户端</w:t>
      </w:r>
      <w:r>
        <w:rPr>
          <w:rFonts w:hint="eastAsia"/>
        </w:rPr>
        <w:t>，可以用在测试代码上</w:t>
      </w:r>
      <w:r w:rsidR="00054BE0" w:rsidRPr="00F541F1">
        <w:rPr>
          <w:rFonts w:hint="eastAsia"/>
        </w:rPr>
        <w:t>。</w:t>
      </w:r>
    </w:p>
    <w:p w:rsidR="002F4F0B" w:rsidRPr="00F541F1" w:rsidRDefault="002F4F0B" w:rsidP="00F327E6">
      <w:pPr>
        <w:ind w:firstLine="420"/>
      </w:pPr>
      <w:r>
        <w:rPr>
          <w:rFonts w:hint="eastAsia"/>
        </w:rPr>
        <w:t>支持3种调用方式：同步，异步无返回值 ，异步有返回值</w:t>
      </w:r>
      <w:r w:rsidR="0059602F">
        <w:rPr>
          <w:rFonts w:hint="eastAsia"/>
        </w:rPr>
        <w:t>，下面只给了同步调用的未作。</w:t>
      </w:r>
    </w:p>
    <w:p w:rsidR="00054BE0" w:rsidRDefault="002F4F0B" w:rsidP="002F4F0B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97" w:name="_Toc394325029"/>
      <w:r>
        <w:rPr>
          <w:rFonts w:ascii="微软雅黑" w:hAnsi="微软雅黑" w:hint="eastAsia"/>
        </w:rPr>
        <w:t>服务端示例</w:t>
      </w:r>
      <w:bookmarkEnd w:id="97"/>
    </w:p>
    <w:tbl>
      <w:tblPr>
        <w:tblStyle w:val="a9"/>
        <w:tblW w:w="0" w:type="auto"/>
        <w:tblLook w:val="04A0"/>
      </w:tblPr>
      <w:tblGrid>
        <w:gridCol w:w="10682"/>
      </w:tblGrid>
      <w:tr w:rsidR="00726522" w:rsidTr="00726522">
        <w:tc>
          <w:tcPr>
            <w:tcW w:w="10682" w:type="dxa"/>
          </w:tcPr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UserService userService=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UserServiceImpl();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//协议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ProtocolConfig protocol=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ProtocolConfig();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protocol.setPort(63634);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protocol.setName(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"rsf"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//注册中心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RegistryConfig register=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RegistryConfig();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register.setHost(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"register.org.hc360.com"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register.setPort(63638);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ServiceConfig&lt;UserService&gt; server=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ServiceConfig&lt;UserService&gt;();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server.setDisplayName(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"测试服务"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server.setDepartment(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"MMT开发部"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server.setOwner(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"赵磊"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server.setDucment(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"服务说明:提供测试功能"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server.setPortalId(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"测试"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server.setInterfaceClass(UserService.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server.setRef(userService);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server.setProtocol(protocol);</w:t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//协议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server.setRegistry(register);</w:t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//注册中心地址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server.export();</w:t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//暴露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server.registerService();</w:t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//向服务注册中心  注册本服务</w:t>
            </w:r>
          </w:p>
          <w:p w:rsidR="00726522" w:rsidRPr="00726522" w:rsidRDefault="00726522" w:rsidP="00726522">
            <w:pPr>
              <w:ind w:firstLine="420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26522" w:rsidRPr="00726522" w:rsidRDefault="00726522" w:rsidP="00726522"/>
    <w:p w:rsidR="00726522" w:rsidRPr="00726522" w:rsidRDefault="00054BE0" w:rsidP="00726522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98" w:name="_Toc394325030"/>
      <w:r w:rsidRPr="002F4F0B">
        <w:rPr>
          <w:rFonts w:ascii="微软雅黑" w:hAnsi="微软雅黑" w:hint="eastAsia"/>
        </w:rPr>
        <w:t>客户端</w:t>
      </w:r>
      <w:r w:rsidR="002F4F0B" w:rsidRPr="002F4F0B">
        <w:rPr>
          <w:rFonts w:ascii="微软雅黑" w:hAnsi="微软雅黑" w:hint="eastAsia"/>
        </w:rPr>
        <w:t>示例</w:t>
      </w:r>
      <w:bookmarkEnd w:id="98"/>
    </w:p>
    <w:tbl>
      <w:tblPr>
        <w:tblStyle w:val="a9"/>
        <w:tblW w:w="0" w:type="auto"/>
        <w:tblLook w:val="04A0"/>
      </w:tblPr>
      <w:tblGrid>
        <w:gridCol w:w="10682"/>
      </w:tblGrid>
      <w:tr w:rsidR="00726522" w:rsidTr="00726522">
        <w:tc>
          <w:tcPr>
            <w:tcW w:w="10682" w:type="dxa"/>
          </w:tcPr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main(String[] args) 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InterruptedException {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//注册中心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RegistryConfig register=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RegistryConfig();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register.setHost(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"register.org.hc360.com"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register.setPort(63638);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ClientConfig&lt;UserService&gt; client=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ClientConfig&lt;UserService&gt;();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client.setCharset(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"GBK"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client.setDisplayName(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"测试客户端"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client.setDepartment(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"MMT开发部"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client.setOwner(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"赵磊"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//client.setUrl("rsf://127.0.0.1:63634");//不直连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client.setRegistry(register);</w:t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//走注册中心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client.setInterfaceClass(UserService.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UserService userService=client.getInstance();</w:t>
            </w:r>
            <w:r w:rsidRPr="00F541F1">
              <w:rPr>
                <w:rFonts w:cs="Courier New"/>
                <w:color w:val="3F7F5F"/>
                <w:kern w:val="0"/>
                <w:sz w:val="20"/>
                <w:szCs w:val="20"/>
              </w:rPr>
              <w:t>//重点,取得接口的代理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long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t7=System.</w:t>
            </w:r>
            <w:r w:rsidRPr="00F541F1">
              <w:rPr>
                <w:rFonts w:cs="Courier New"/>
                <w:i/>
                <w:iCs/>
                <w:color w:val="000000"/>
                <w:kern w:val="0"/>
                <w:sz w:val="20"/>
                <w:szCs w:val="20"/>
              </w:rPr>
              <w:t>nanoTime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i=0;i&lt;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count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;i++){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{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long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t1=System.</w:t>
            </w:r>
            <w:r w:rsidRPr="00F541F1">
              <w:rPr>
                <w:rFonts w:cs="Courier New"/>
                <w:i/>
                <w:iCs/>
                <w:color w:val="000000"/>
                <w:kern w:val="0"/>
                <w:sz w:val="20"/>
                <w:szCs w:val="20"/>
              </w:rPr>
              <w:t>nanoTime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UserBean result=userService.getUserInfo(i+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long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t2=System.</w:t>
            </w:r>
            <w:r w:rsidRPr="00F541F1">
              <w:rPr>
                <w:rFonts w:cs="Courier New"/>
                <w:i/>
                <w:iCs/>
                <w:color w:val="000000"/>
                <w:kern w:val="0"/>
                <w:sz w:val="20"/>
                <w:szCs w:val="20"/>
              </w:rPr>
              <w:t>nanoTime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.println(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"调用结束,用时:"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+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df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.format((t2-t1)/Constants.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TIME_C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)+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 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+result);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(Exception e){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e.printStackTrace();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finally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{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&gt;0){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Thread.</w:t>
            </w:r>
            <w:r w:rsidRPr="00F541F1">
              <w:rPr>
                <w:rFonts w:cs="Courier New"/>
                <w:i/>
                <w:iCs/>
                <w:color w:val="000000"/>
                <w:kern w:val="0"/>
                <w:sz w:val="20"/>
                <w:szCs w:val="20"/>
              </w:rPr>
              <w:t>currentThread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().</w:t>
            </w:r>
            <w:r w:rsidRPr="00F541F1">
              <w:rPr>
                <w:rFonts w:cs="Courier New"/>
                <w:i/>
                <w:iCs/>
                <w:color w:val="000000"/>
                <w:kern w:val="0"/>
                <w:sz w:val="20"/>
                <w:szCs w:val="20"/>
              </w:rPr>
              <w:t>sleep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b/>
                <w:bCs/>
                <w:color w:val="7F0055"/>
                <w:kern w:val="0"/>
                <w:sz w:val="20"/>
                <w:szCs w:val="20"/>
              </w:rPr>
              <w:t>long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 xml:space="preserve"> t8=System.</w:t>
            </w:r>
            <w:r w:rsidRPr="00F541F1">
              <w:rPr>
                <w:rFonts w:cs="Courier New"/>
                <w:i/>
                <w:iCs/>
                <w:color w:val="000000"/>
                <w:kern w:val="0"/>
                <w:sz w:val="20"/>
                <w:szCs w:val="20"/>
              </w:rPr>
              <w:t>nanoTime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.println(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"总用时:"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+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df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.format((t8-t7)/Constants.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TIME_C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)+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",总计:"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+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count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+</w:t>
            </w:r>
            <w:r w:rsidRPr="00F541F1">
              <w:rPr>
                <w:rFonts w:cs="Courier New"/>
                <w:color w:val="2A00FF"/>
                <w:kern w:val="0"/>
                <w:sz w:val="20"/>
                <w:szCs w:val="20"/>
              </w:rPr>
              <w:t>"次,平均:"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+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df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.format((t8-t7)/Constants.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TIME_C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/</w:t>
            </w:r>
            <w:r w:rsidRPr="00F541F1">
              <w:rPr>
                <w:rFonts w:cs="Courier New"/>
                <w:i/>
                <w:iCs/>
                <w:color w:val="0000C0"/>
                <w:kern w:val="0"/>
                <w:sz w:val="20"/>
                <w:szCs w:val="20"/>
              </w:rPr>
              <w:t>count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726522" w:rsidRPr="00F541F1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ab/>
              <w:t>AbstractConfig.</w:t>
            </w:r>
            <w:r w:rsidRPr="00F541F1">
              <w:rPr>
                <w:rFonts w:cs="Courier New"/>
                <w:i/>
                <w:iCs/>
                <w:color w:val="000000"/>
                <w:kern w:val="0"/>
                <w:sz w:val="20"/>
                <w:szCs w:val="20"/>
              </w:rPr>
              <w:t>destroy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726522" w:rsidRDefault="00726522" w:rsidP="00726522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00000"/>
                <w:kern w:val="0"/>
                <w:sz w:val="20"/>
                <w:szCs w:val="20"/>
              </w:rPr>
            </w:pP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DC3B98" w:rsidRDefault="00DC3B98" w:rsidP="00F327E6">
      <w:pPr>
        <w:jc w:val="left"/>
      </w:pPr>
    </w:p>
    <w:p w:rsidR="00DC3B98" w:rsidRDefault="00DC3B98">
      <w:pPr>
        <w:widowControl/>
        <w:jc w:val="left"/>
      </w:pPr>
      <w:r>
        <w:br w:type="page"/>
      </w:r>
    </w:p>
    <w:p w:rsidR="00767212" w:rsidRPr="00F541F1" w:rsidRDefault="00767212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99" w:name="_Toc394325031"/>
      <w:r w:rsidRPr="00F541F1">
        <w:rPr>
          <w:rFonts w:ascii="微软雅黑" w:hAnsi="微软雅黑" w:hint="eastAsia"/>
        </w:rPr>
        <w:lastRenderedPageBreak/>
        <w:t>RSF日志配置</w:t>
      </w:r>
      <w:bookmarkEnd w:id="99"/>
    </w:p>
    <w:p w:rsidR="00767212" w:rsidRPr="00F541F1" w:rsidRDefault="00767212" w:rsidP="00F327E6">
      <w:pPr>
        <w:ind w:firstLine="425"/>
        <w:rPr>
          <w:szCs w:val="21"/>
        </w:rPr>
      </w:pPr>
      <w:r w:rsidRPr="00F541F1">
        <w:rPr>
          <w:rFonts w:hint="eastAsia"/>
          <w:szCs w:val="21"/>
        </w:rPr>
        <w:t>RSF框架采用SLF4J做为日志门面，日志实现可以根据属主项目环境要求选用log4j、JDK Log、Apache commons-log等。</w:t>
      </w:r>
    </w:p>
    <w:p w:rsidR="00767212" w:rsidRPr="00F541F1" w:rsidRDefault="00767212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00" w:name="_Toc394325032"/>
      <w:r w:rsidRPr="00F541F1">
        <w:rPr>
          <w:rFonts w:ascii="微软雅黑" w:hAnsi="微软雅黑" w:hint="eastAsia"/>
        </w:rPr>
        <w:t>日志级别</w:t>
      </w:r>
      <w:bookmarkEnd w:id="100"/>
    </w:p>
    <w:p w:rsidR="00767212" w:rsidRPr="00F541F1" w:rsidRDefault="00767212" w:rsidP="00F327E6">
      <w:pPr>
        <w:ind w:firstLine="425"/>
      </w:pPr>
      <w:r w:rsidRPr="00F541F1">
        <w:rPr>
          <w:rFonts w:hint="eastAsia"/>
        </w:rPr>
        <w:t>1、</w:t>
      </w:r>
      <w:r w:rsidRPr="00F541F1">
        <w:t>D</w:t>
      </w:r>
      <w:r w:rsidRPr="00F541F1">
        <w:rPr>
          <w:rFonts w:hint="eastAsia"/>
        </w:rPr>
        <w:t>ebug级：每发出（收到）一次请求，创建（闭关）一个连接，都记录详细的日志。</w:t>
      </w:r>
    </w:p>
    <w:p w:rsidR="00767212" w:rsidRPr="00F541F1" w:rsidRDefault="00767212" w:rsidP="00F327E6">
      <w:pPr>
        <w:ind w:firstLine="425"/>
      </w:pPr>
      <w:r w:rsidRPr="00F541F1">
        <w:rPr>
          <w:rFonts w:hint="eastAsia"/>
        </w:rPr>
        <w:t>2、</w:t>
      </w:r>
      <w:r w:rsidRPr="00F541F1">
        <w:t>I</w:t>
      </w:r>
      <w:r w:rsidRPr="00F541F1">
        <w:rPr>
          <w:rFonts w:hint="eastAsia"/>
        </w:rPr>
        <w:t>nfo：级：比</w:t>
      </w:r>
      <w:r w:rsidRPr="00F541F1">
        <w:t>D</w:t>
      </w:r>
      <w:r w:rsidRPr="00F541F1">
        <w:rPr>
          <w:rFonts w:hint="eastAsia"/>
        </w:rPr>
        <w:t>ebug级粗一些，记录主要调用事件的日志。</w:t>
      </w:r>
    </w:p>
    <w:p w:rsidR="00767212" w:rsidRPr="00F541F1" w:rsidRDefault="00767212" w:rsidP="00F327E6">
      <w:pPr>
        <w:ind w:firstLine="425"/>
      </w:pPr>
      <w:r w:rsidRPr="00F541F1">
        <w:rPr>
          <w:rFonts w:hint="eastAsia"/>
        </w:rPr>
        <w:t>3、</w:t>
      </w:r>
      <w:r w:rsidRPr="00F541F1">
        <w:t>W</w:t>
      </w:r>
      <w:r w:rsidRPr="00F541F1">
        <w:rPr>
          <w:rFonts w:hint="eastAsia"/>
        </w:rPr>
        <w:t>arn级：记录可以恢复的错误，不需要人工处理。</w:t>
      </w:r>
    </w:p>
    <w:p w:rsidR="00767212" w:rsidRPr="00F541F1" w:rsidRDefault="00767212" w:rsidP="00F327E6">
      <w:pPr>
        <w:ind w:firstLine="425"/>
      </w:pPr>
      <w:r w:rsidRPr="00F541F1">
        <w:rPr>
          <w:rFonts w:hint="eastAsia"/>
        </w:rPr>
        <w:t>4、</w:t>
      </w:r>
      <w:r w:rsidRPr="00F541F1">
        <w:t>E</w:t>
      </w:r>
      <w:r w:rsidRPr="00F541F1">
        <w:rPr>
          <w:rFonts w:hint="eastAsia"/>
        </w:rPr>
        <w:t>rror级：记录需要人工介入的错误。</w:t>
      </w:r>
    </w:p>
    <w:p w:rsidR="00767212" w:rsidRPr="00F541F1" w:rsidRDefault="00767212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01" w:name="_Toc394325033"/>
      <w:r w:rsidRPr="00F541F1">
        <w:rPr>
          <w:rFonts w:ascii="微软雅黑" w:hAnsi="微软雅黑" w:hint="eastAsia"/>
        </w:rPr>
        <w:t>日志配置建议</w:t>
      </w:r>
      <w:bookmarkEnd w:id="101"/>
    </w:p>
    <w:p w:rsidR="00767212" w:rsidRPr="00F541F1" w:rsidRDefault="00767212" w:rsidP="00F327E6">
      <w:r w:rsidRPr="00F541F1">
        <w:rPr>
          <w:rFonts w:hint="eastAsia"/>
        </w:rPr>
        <w:t>下面以Log4j为例，说明日志配置建议，可便于你跟踪调试程序。</w:t>
      </w:r>
    </w:p>
    <w:p w:rsidR="00767212" w:rsidRPr="00F541F1" w:rsidRDefault="00767212" w:rsidP="00F327E6">
      <w:pPr>
        <w:pStyle w:val="3"/>
        <w:numPr>
          <w:ilvl w:val="2"/>
          <w:numId w:val="1"/>
        </w:numPr>
        <w:spacing w:line="240" w:lineRule="auto"/>
      </w:pPr>
      <w:bookmarkStart w:id="102" w:name="_Toc394325034"/>
      <w:r w:rsidRPr="00F541F1">
        <w:rPr>
          <w:rFonts w:hint="eastAsia"/>
        </w:rPr>
        <w:t>生产环境下建议采用如下配置</w:t>
      </w:r>
      <w:bookmarkEnd w:id="102"/>
    </w:p>
    <w:tbl>
      <w:tblPr>
        <w:tblStyle w:val="a9"/>
        <w:tblW w:w="0" w:type="auto"/>
        <w:tblLook w:val="04A0"/>
      </w:tblPr>
      <w:tblGrid>
        <w:gridCol w:w="10682"/>
      </w:tblGrid>
      <w:tr w:rsidR="00411C1C" w:rsidTr="00411C1C">
        <w:tc>
          <w:tcPr>
            <w:tcW w:w="10682" w:type="dxa"/>
          </w:tcPr>
          <w:p w:rsidR="00411C1C" w:rsidRPr="00411C1C" w:rsidRDefault="00411C1C" w:rsidP="00F327E6">
            <w:r w:rsidRPr="00F541F1">
              <w:t>log4j.logger.com.hc360.rsf =</w:t>
            </w:r>
            <w:r w:rsidRPr="00F541F1">
              <w:rPr>
                <w:rFonts w:hint="eastAsia"/>
              </w:rPr>
              <w:t>warn</w:t>
            </w:r>
          </w:p>
        </w:tc>
      </w:tr>
    </w:tbl>
    <w:p w:rsidR="00767212" w:rsidRPr="00F541F1" w:rsidRDefault="00767212" w:rsidP="00F327E6">
      <w:r w:rsidRPr="00F541F1">
        <w:rPr>
          <w:rFonts w:hint="eastAsia"/>
        </w:rPr>
        <w:t>可以查看到RSF运行时的错误信息。</w:t>
      </w:r>
    </w:p>
    <w:p w:rsidR="00767212" w:rsidRPr="00F541F1" w:rsidRDefault="00767212" w:rsidP="00F327E6">
      <w:pPr>
        <w:pStyle w:val="3"/>
        <w:numPr>
          <w:ilvl w:val="2"/>
          <w:numId w:val="1"/>
        </w:numPr>
        <w:spacing w:line="240" w:lineRule="auto"/>
      </w:pPr>
      <w:bookmarkStart w:id="103" w:name="_Toc394325035"/>
      <w:r w:rsidRPr="00F541F1">
        <w:rPr>
          <w:rFonts w:hint="eastAsia"/>
        </w:rPr>
        <w:t>开发环境下建议采用如下配置</w:t>
      </w:r>
      <w:bookmarkEnd w:id="103"/>
    </w:p>
    <w:tbl>
      <w:tblPr>
        <w:tblStyle w:val="a9"/>
        <w:tblW w:w="0" w:type="auto"/>
        <w:tblLook w:val="04A0"/>
      </w:tblPr>
      <w:tblGrid>
        <w:gridCol w:w="10682"/>
      </w:tblGrid>
      <w:tr w:rsidR="00411C1C" w:rsidTr="00411C1C">
        <w:tc>
          <w:tcPr>
            <w:tcW w:w="10682" w:type="dxa"/>
          </w:tcPr>
          <w:p w:rsidR="00411C1C" w:rsidRPr="00411C1C" w:rsidRDefault="00411C1C" w:rsidP="00F327E6">
            <w:r w:rsidRPr="00F541F1">
              <w:t>log4j.logger.com.hc360.rsf =info</w:t>
            </w:r>
          </w:p>
        </w:tc>
      </w:tr>
    </w:tbl>
    <w:p w:rsidR="00767212" w:rsidRPr="00F541F1" w:rsidRDefault="00767212" w:rsidP="00F327E6">
      <w:r w:rsidRPr="00F541F1">
        <w:rPr>
          <w:rFonts w:hint="eastAsia"/>
        </w:rPr>
        <w:t>可查看到RSF运行的主要日志信息。</w:t>
      </w:r>
    </w:p>
    <w:p w:rsidR="00767212" w:rsidRPr="00F541F1" w:rsidRDefault="00767212" w:rsidP="00F327E6">
      <w:r w:rsidRPr="00F541F1">
        <w:rPr>
          <w:rFonts w:hint="eastAsia"/>
        </w:rPr>
        <w:t>可得到类似下图的日志信息：</w:t>
      </w:r>
    </w:p>
    <w:p w:rsidR="00767212" w:rsidRPr="00F541F1" w:rsidRDefault="00B12084" w:rsidP="00F327E6">
      <w:r>
        <w:rPr>
          <w:rFonts w:hint="eastAsia"/>
          <w:noProof/>
        </w:rPr>
        <w:drawing>
          <wp:inline distT="0" distB="0" distL="0" distR="0">
            <wp:extent cx="6649720" cy="166052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12" w:rsidRPr="00F541F1" w:rsidRDefault="00767212" w:rsidP="00F327E6"/>
    <w:p w:rsidR="00767212" w:rsidRPr="00F541F1" w:rsidRDefault="00767212" w:rsidP="00F327E6">
      <w:r w:rsidRPr="00F541F1">
        <w:rPr>
          <w:rFonts w:hint="eastAsia"/>
        </w:rPr>
        <w:t>RSF1.1.0版本</w:t>
      </w:r>
      <w:r w:rsidR="00C765E1">
        <w:rPr>
          <w:rFonts w:hint="eastAsia"/>
        </w:rPr>
        <w:t>以后</w:t>
      </w:r>
      <w:r w:rsidRPr="00F541F1">
        <w:rPr>
          <w:rFonts w:hint="eastAsia"/>
        </w:rPr>
        <w:t>的调用耗时信息更丰富了，包含：数据包大小、总耗时、业务耗时、网络耗时、IP，日志输出示例如下：</w:t>
      </w:r>
    </w:p>
    <w:tbl>
      <w:tblPr>
        <w:tblStyle w:val="a9"/>
        <w:tblW w:w="0" w:type="auto"/>
        <w:tblLook w:val="04A0"/>
      </w:tblPr>
      <w:tblGrid>
        <w:gridCol w:w="10682"/>
      </w:tblGrid>
      <w:tr w:rsidR="00411C1C" w:rsidTr="00411C1C">
        <w:tc>
          <w:tcPr>
            <w:tcW w:w="10682" w:type="dxa"/>
          </w:tcPr>
          <w:p w:rsidR="00411C1C" w:rsidRPr="00411C1C" w:rsidRDefault="00411C1C" w:rsidP="00F327E6">
            <w:pPr>
              <w:jc w:val="left"/>
              <w:rPr>
                <w:b/>
                <w:color w:val="C00000"/>
              </w:rPr>
            </w:pPr>
            <w:r w:rsidRPr="00C765E1">
              <w:rPr>
                <w:rFonts w:hint="eastAsia"/>
                <w:b/>
                <w:color w:val="C00000"/>
              </w:rPr>
              <w:t xml:space="preserve">调用完成,数据包:75Byte,总耗时:6.258ms,业务耗时:4.041ms,网络耗时:2.217ms,目标:com.hc360.rsf.config.p2p.requestresponse.UserService </w:t>
            </w:r>
            <w:r w:rsidRPr="00C765E1">
              <w:rPr>
                <w:rFonts w:hint="eastAsia"/>
                <w:b/>
                <w:color w:val="C00000"/>
              </w:rPr>
              <w:lastRenderedPageBreak/>
              <w:t>getUserInfo(),/192.168.34.154:57272-&gt;/192.168.34.154:63634</w:t>
            </w:r>
          </w:p>
        </w:tc>
      </w:tr>
    </w:tbl>
    <w:p w:rsidR="00767212" w:rsidRPr="00F541F1" w:rsidRDefault="00767212" w:rsidP="00F327E6">
      <w:pPr>
        <w:jc w:val="left"/>
      </w:pPr>
      <w:r w:rsidRPr="00F541F1">
        <w:rPr>
          <w:rFonts w:hint="eastAsia"/>
        </w:rPr>
        <w:lastRenderedPageBreak/>
        <w:t>上面日志显的“</w:t>
      </w:r>
      <w:r w:rsidRPr="00F541F1">
        <w:rPr>
          <w:rFonts w:hint="eastAsia"/>
          <w:color w:val="0070C0"/>
        </w:rPr>
        <w:t>数据包:75Byte</w:t>
      </w:r>
      <w:r w:rsidRPr="00F541F1">
        <w:rPr>
          <w:rFonts w:hint="eastAsia"/>
        </w:rPr>
        <w:t>” 是纯业务数据大小，不包含16Byte的rsf通信协议头。75+16=91Byte是总的网络传输量。</w:t>
      </w:r>
    </w:p>
    <w:p w:rsidR="00767212" w:rsidRPr="00F541F1" w:rsidRDefault="00767212" w:rsidP="00F327E6">
      <w:pPr>
        <w:pStyle w:val="3"/>
        <w:numPr>
          <w:ilvl w:val="2"/>
          <w:numId w:val="1"/>
        </w:numPr>
        <w:spacing w:line="240" w:lineRule="auto"/>
      </w:pPr>
      <w:bookmarkStart w:id="104" w:name="_Toc394325036"/>
      <w:r w:rsidRPr="00F541F1">
        <w:rPr>
          <w:rFonts w:hint="eastAsia"/>
        </w:rPr>
        <w:t>调试环境下建议采用如下配置</w:t>
      </w:r>
      <w:bookmarkEnd w:id="104"/>
    </w:p>
    <w:tbl>
      <w:tblPr>
        <w:tblStyle w:val="a9"/>
        <w:tblW w:w="0" w:type="auto"/>
        <w:tblLook w:val="04A0"/>
      </w:tblPr>
      <w:tblGrid>
        <w:gridCol w:w="10682"/>
      </w:tblGrid>
      <w:tr w:rsidR="00411C1C" w:rsidTr="00411C1C">
        <w:tc>
          <w:tcPr>
            <w:tcW w:w="10682" w:type="dxa"/>
          </w:tcPr>
          <w:p w:rsidR="00411C1C" w:rsidRPr="00411C1C" w:rsidRDefault="00411C1C" w:rsidP="00F327E6">
            <w:r w:rsidRPr="00F541F1">
              <w:t>log4j.logger.com.hc360.rsf =</w:t>
            </w:r>
            <w:r w:rsidRPr="00F541F1">
              <w:rPr>
                <w:rFonts w:hint="eastAsia"/>
              </w:rPr>
              <w:t>debug</w:t>
            </w:r>
          </w:p>
        </w:tc>
      </w:tr>
    </w:tbl>
    <w:p w:rsidR="00767212" w:rsidRPr="00F541F1" w:rsidRDefault="00767212" w:rsidP="00F327E6">
      <w:r w:rsidRPr="00F541F1">
        <w:rPr>
          <w:rFonts w:hint="eastAsia"/>
        </w:rPr>
        <w:t>可查看到RSF</w:t>
      </w:r>
      <w:r w:rsidR="00C765E1">
        <w:rPr>
          <w:rFonts w:hint="eastAsia"/>
        </w:rPr>
        <w:t>运行的全部日志信息，信息量</w:t>
      </w:r>
      <w:r w:rsidRPr="00F541F1">
        <w:rPr>
          <w:rFonts w:hint="eastAsia"/>
        </w:rPr>
        <w:t>大。</w:t>
      </w:r>
    </w:p>
    <w:p w:rsidR="00BF774D" w:rsidRPr="00F541F1" w:rsidRDefault="007E6661" w:rsidP="00F327E6">
      <w:pPr>
        <w:ind w:firstLine="420"/>
      </w:pPr>
      <w:r w:rsidRPr="00F541F1">
        <w:br w:type="page"/>
      </w:r>
    </w:p>
    <w:p w:rsidR="00BF774D" w:rsidRPr="00F541F1" w:rsidRDefault="00BF774D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05" w:name="_Toc394325037"/>
      <w:r w:rsidRPr="00F541F1">
        <w:rPr>
          <w:rFonts w:ascii="微软雅黑" w:hAnsi="微软雅黑" w:hint="eastAsia"/>
        </w:rPr>
        <w:lastRenderedPageBreak/>
        <w:t>服务端接口与客户端接口的兼容性</w:t>
      </w:r>
      <w:bookmarkEnd w:id="105"/>
    </w:p>
    <w:p w:rsidR="00BF774D" w:rsidRPr="00F541F1" w:rsidRDefault="00BF774D" w:rsidP="00F327E6">
      <w:pPr>
        <w:ind w:firstLine="420"/>
      </w:pPr>
      <w:r w:rsidRPr="00F541F1">
        <w:rPr>
          <w:rFonts w:hint="eastAsia"/>
        </w:rPr>
        <w:t>思考：服务调用者（客户端）和服务提供者（服务端）共同依赖同一个Java接口文件，这个接口发生变化后会不会导致所以使用这个接口的应用重新发布？答案是不会。</w:t>
      </w:r>
    </w:p>
    <w:p w:rsidR="00BF774D" w:rsidRPr="00F541F1" w:rsidRDefault="00BF774D" w:rsidP="00F327E6">
      <w:pPr>
        <w:ind w:firstLine="420"/>
      </w:pPr>
      <w:r w:rsidRPr="00F541F1">
        <w:rPr>
          <w:rFonts w:hint="eastAsia"/>
        </w:rPr>
        <w:t>请看以下兼容性测试结果，接口可以添加新方法，传输对象可以添加新成员变量，兼容性良好。</w:t>
      </w:r>
    </w:p>
    <w:p w:rsidR="00BF774D" w:rsidRPr="00F541F1" w:rsidRDefault="00BF774D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06" w:name="_Toc394325038"/>
      <w:r w:rsidRPr="00F541F1">
        <w:rPr>
          <w:rFonts w:ascii="微软雅黑" w:hAnsi="微软雅黑" w:hint="eastAsia"/>
        </w:rPr>
        <w:t>接口兼容性</w:t>
      </w:r>
      <w:bookmarkEnd w:id="106"/>
    </w:p>
    <w:p w:rsidR="00BF774D" w:rsidRPr="00F541F1" w:rsidRDefault="00BF774D" w:rsidP="00F327E6">
      <w:r w:rsidRPr="00F541F1">
        <w:rPr>
          <w:rFonts w:hint="eastAsia"/>
        </w:rPr>
        <w:t>两端接口的包名：必须相同</w:t>
      </w:r>
    </w:p>
    <w:p w:rsidR="00BF774D" w:rsidRPr="00F541F1" w:rsidRDefault="00BF774D" w:rsidP="00F327E6">
      <w:r w:rsidRPr="00F541F1">
        <w:rPr>
          <w:rFonts w:hint="eastAsia"/>
        </w:rPr>
        <w:t>两端接口的类名：必须相同</w:t>
      </w:r>
    </w:p>
    <w:p w:rsidR="00BF774D" w:rsidRPr="00F541F1" w:rsidRDefault="00BF774D" w:rsidP="00F327E6">
      <w:r w:rsidRPr="00F541F1">
        <w:rPr>
          <w:rFonts w:hint="eastAsia"/>
        </w:rPr>
        <w:t>两端接口的方法名：必须相同</w:t>
      </w:r>
    </w:p>
    <w:p w:rsidR="00BF774D" w:rsidRPr="00F541F1" w:rsidRDefault="00BF774D" w:rsidP="00F327E6">
      <w:r w:rsidRPr="00F541F1">
        <w:rPr>
          <w:rFonts w:hint="eastAsia"/>
        </w:rPr>
        <w:t>两端接口的方法的参数：必须相同</w:t>
      </w:r>
    </w:p>
    <w:p w:rsidR="00BF774D" w:rsidRPr="00F541F1" w:rsidRDefault="00BF774D" w:rsidP="00F327E6">
      <w:r w:rsidRPr="00F541F1">
        <w:rPr>
          <w:rFonts w:hint="eastAsia"/>
        </w:rPr>
        <w:t>两端接口</w:t>
      </w:r>
      <w:r w:rsidRPr="00F541F1">
        <w:rPr>
          <w:rFonts w:hint="eastAsia"/>
          <w:color w:val="FF0000"/>
        </w:rPr>
        <w:t>方法的数量：可以不同</w:t>
      </w:r>
      <w:r w:rsidRPr="00F541F1">
        <w:rPr>
          <w:rFonts w:hint="eastAsia"/>
        </w:rPr>
        <w:t>，服务提供方在服务上线后可单方面添加接口中的方法，对原有客户端无影响。</w:t>
      </w:r>
    </w:p>
    <w:p w:rsidR="00BF774D" w:rsidRPr="00F541F1" w:rsidRDefault="00BF774D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07" w:name="_Toc394325039"/>
      <w:r w:rsidRPr="00F541F1">
        <w:rPr>
          <w:rFonts w:ascii="微软雅黑" w:hAnsi="微软雅黑" w:hint="eastAsia"/>
        </w:rPr>
        <w:t>传输对象的兼容性</w:t>
      </w:r>
      <w:bookmarkEnd w:id="107"/>
    </w:p>
    <w:p w:rsidR="00BF774D" w:rsidRPr="00F541F1" w:rsidRDefault="00BF774D" w:rsidP="00F327E6">
      <w:r w:rsidRPr="00F541F1">
        <w:rPr>
          <w:rFonts w:hint="eastAsia"/>
        </w:rPr>
        <w:t>两端对象：必须实现</w:t>
      </w:r>
      <w:r w:rsidRPr="00F541F1">
        <w:t>Serializable</w:t>
      </w:r>
      <w:r w:rsidRPr="00F541F1">
        <w:rPr>
          <w:rFonts w:hint="eastAsia"/>
        </w:rPr>
        <w:t>接口</w:t>
      </w:r>
    </w:p>
    <w:p w:rsidR="00BF774D" w:rsidRPr="00F541F1" w:rsidRDefault="00BF774D" w:rsidP="00F327E6">
      <w:r w:rsidRPr="00F541F1">
        <w:rPr>
          <w:rFonts w:hint="eastAsia"/>
        </w:rPr>
        <w:t>两端对象的包名：必须相同</w:t>
      </w:r>
    </w:p>
    <w:p w:rsidR="00BF774D" w:rsidRPr="00F541F1" w:rsidRDefault="00BF774D" w:rsidP="00F327E6">
      <w:r w:rsidRPr="00F541F1">
        <w:rPr>
          <w:rFonts w:hint="eastAsia"/>
        </w:rPr>
        <w:t>两端对象的类名：必须相同</w:t>
      </w:r>
    </w:p>
    <w:p w:rsidR="00BF774D" w:rsidRPr="00F541F1" w:rsidRDefault="00BF774D" w:rsidP="00F327E6">
      <w:r w:rsidRPr="00F541F1">
        <w:rPr>
          <w:rFonts w:hint="eastAsia"/>
        </w:rPr>
        <w:t>两端对象的</w:t>
      </w:r>
      <w:r w:rsidRPr="00F541F1">
        <w:t>serialVersionUID</w:t>
      </w:r>
      <w:r w:rsidRPr="00F541F1">
        <w:rPr>
          <w:rFonts w:hint="eastAsia"/>
        </w:rPr>
        <w:t>：java序列化要求相同，Hessian序列化要求可以不同，RSF默认使用Hessian序列化。</w:t>
      </w:r>
    </w:p>
    <w:p w:rsidR="00BF774D" w:rsidRPr="00F541F1" w:rsidRDefault="00BF774D" w:rsidP="00F327E6">
      <w:r w:rsidRPr="00F541F1">
        <w:rPr>
          <w:rFonts w:hint="eastAsia"/>
        </w:rPr>
        <w:t>两端对象的成员</w:t>
      </w:r>
      <w:r w:rsidRPr="00F541F1">
        <w:rPr>
          <w:rFonts w:hint="eastAsia"/>
          <w:color w:val="FF0000"/>
        </w:rPr>
        <w:t>属性名：可以不同</w:t>
      </w:r>
      <w:r w:rsidRPr="00F541F1">
        <w:rPr>
          <w:rFonts w:hint="eastAsia"/>
        </w:rPr>
        <w:t>，只有共有的属性才可正常传递值。</w:t>
      </w:r>
    </w:p>
    <w:p w:rsidR="00BF774D" w:rsidRPr="00F541F1" w:rsidRDefault="00BF774D" w:rsidP="00F327E6">
      <w:r w:rsidRPr="00F541F1">
        <w:rPr>
          <w:rFonts w:hint="eastAsia"/>
        </w:rPr>
        <w:t>两端对象的成员属性数据类型：必须相同</w:t>
      </w:r>
    </w:p>
    <w:p w:rsidR="00BF774D" w:rsidRPr="00F541F1" w:rsidRDefault="00BF774D" w:rsidP="00F327E6">
      <w:r w:rsidRPr="00F541F1">
        <w:rPr>
          <w:rFonts w:hint="eastAsia"/>
        </w:rPr>
        <w:t>两端对象的成员</w:t>
      </w:r>
      <w:r w:rsidRPr="00F541F1">
        <w:rPr>
          <w:rFonts w:hint="eastAsia"/>
          <w:color w:val="FF0000"/>
        </w:rPr>
        <w:t>属性的数量：可以不同</w:t>
      </w:r>
      <w:r w:rsidRPr="00F541F1">
        <w:rPr>
          <w:rFonts w:hint="eastAsia"/>
        </w:rPr>
        <w:t>，只有共有的属性才可正常传递值。</w:t>
      </w:r>
    </w:p>
    <w:p w:rsidR="00F011F0" w:rsidRDefault="00F011F0" w:rsidP="00F327E6">
      <w:pPr>
        <w:jc w:val="left"/>
      </w:pPr>
    </w:p>
    <w:p w:rsidR="0086385E" w:rsidRPr="007235BA" w:rsidRDefault="009D0132" w:rsidP="007235BA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08" w:name="_Toc394325040"/>
      <w:r>
        <w:rPr>
          <w:rFonts w:ascii="微软雅黑" w:hAnsi="微软雅黑" w:hint="eastAsia"/>
        </w:rPr>
        <w:t>在</w:t>
      </w:r>
      <w:r w:rsidR="0086385E" w:rsidRPr="007235BA">
        <w:rPr>
          <w:rFonts w:ascii="微软雅黑" w:hAnsi="微软雅黑" w:hint="eastAsia"/>
        </w:rPr>
        <w:t>接口中声明异常</w:t>
      </w:r>
      <w:bookmarkEnd w:id="108"/>
    </w:p>
    <w:p w:rsidR="007235BA" w:rsidRDefault="007235BA" w:rsidP="007235BA">
      <w:pPr>
        <w:jc w:val="left"/>
      </w:pPr>
      <w:r>
        <w:rPr>
          <w:rFonts w:hint="eastAsia"/>
        </w:rPr>
        <w:t>服务端</w:t>
      </w:r>
    </w:p>
    <w:p w:rsidR="007235BA" w:rsidRDefault="007235BA" w:rsidP="007235BA">
      <w:pPr>
        <w:jc w:val="left"/>
      </w:pPr>
      <w:r>
        <w:rPr>
          <w:rFonts w:hint="eastAsia"/>
        </w:rPr>
        <w:t>服务接口中的方法关于声明异常注意以下几点。</w:t>
      </w:r>
    </w:p>
    <w:p w:rsidR="007235BA" w:rsidRDefault="007235BA" w:rsidP="007235BA">
      <w:pPr>
        <w:jc w:val="left"/>
      </w:pPr>
      <w:r>
        <w:t>1、可不声明抛出异常。</w:t>
      </w:r>
      <w:r w:rsidR="00214532">
        <w:rPr>
          <w:rFonts w:hint="eastAsia"/>
        </w:rPr>
        <w:t>（这样把旧接口改造成RSF服务时不会强制你抛出异常）</w:t>
      </w:r>
    </w:p>
    <w:p w:rsidR="007235BA" w:rsidRDefault="007235BA" w:rsidP="007235BA">
      <w:pPr>
        <w:jc w:val="left"/>
      </w:pPr>
      <w:r>
        <w:t>2、可声明抛出Exception</w:t>
      </w:r>
    </w:p>
    <w:p w:rsidR="007235BA" w:rsidRDefault="007235BA" w:rsidP="007235BA">
      <w:pPr>
        <w:jc w:val="left"/>
      </w:pPr>
      <w:r>
        <w:t>3、不可以声明抛出其它类型的异常，如自定义异常。因为客户端无法catch到你声明的自定义异常</w:t>
      </w:r>
    </w:p>
    <w:p w:rsidR="007235BA" w:rsidRDefault="007235BA" w:rsidP="007235BA">
      <w:pPr>
        <w:jc w:val="left"/>
      </w:pPr>
    </w:p>
    <w:p w:rsidR="007235BA" w:rsidRDefault="007235BA" w:rsidP="007235BA">
      <w:pPr>
        <w:jc w:val="left"/>
      </w:pPr>
      <w:r>
        <w:rPr>
          <w:rFonts w:hint="eastAsia"/>
        </w:rPr>
        <w:t>客户端</w:t>
      </w:r>
    </w:p>
    <w:p w:rsidR="007235BA" w:rsidRDefault="007235BA" w:rsidP="007235BA">
      <w:pPr>
        <w:jc w:val="left"/>
      </w:pPr>
      <w:r>
        <w:rPr>
          <w:rFonts w:hint="eastAsia"/>
        </w:rPr>
        <w:t>客户端调用服务端，假设服务端是不可信的，假设发生异常是常态的。</w:t>
      </w:r>
    </w:p>
    <w:p w:rsidR="0086385E" w:rsidRPr="00F541F1" w:rsidRDefault="007235BA" w:rsidP="007235BA">
      <w:pPr>
        <w:jc w:val="left"/>
      </w:pPr>
      <w:r>
        <w:rPr>
          <w:rFonts w:hint="eastAsia"/>
        </w:rPr>
        <w:t>不论服务接口的方法上是否声明抛出了异常</w:t>
      </w:r>
      <w:r w:rsidR="00214532">
        <w:rPr>
          <w:rFonts w:hint="eastAsia"/>
        </w:rPr>
        <w:t>，抛出了什么类型的异常</w:t>
      </w:r>
      <w:r>
        <w:rPr>
          <w:rFonts w:hint="eastAsia"/>
        </w:rPr>
        <w:t>，客户端都应</w:t>
      </w:r>
      <w:r>
        <w:t>try</w:t>
      </w:r>
      <w:r w:rsidR="00214532">
        <w:rPr>
          <w:rFonts w:hint="eastAsia"/>
        </w:rPr>
        <w:t xml:space="preserve"> </w:t>
      </w:r>
      <w:r>
        <w:t xml:space="preserve">catch </w:t>
      </w:r>
      <w:r w:rsidRPr="00214532">
        <w:rPr>
          <w:color w:val="FF0000"/>
        </w:rPr>
        <w:t>Exception</w:t>
      </w:r>
      <w:r>
        <w:t>,</w:t>
      </w:r>
      <w:r w:rsidR="00214532">
        <w:rPr>
          <w:rFonts w:hint="eastAsia"/>
        </w:rPr>
        <w:t>也只应</w:t>
      </w:r>
      <w:r w:rsidR="00214532">
        <w:t>try</w:t>
      </w:r>
      <w:r w:rsidR="00214532">
        <w:rPr>
          <w:rFonts w:hint="eastAsia"/>
        </w:rPr>
        <w:t xml:space="preserve"> </w:t>
      </w:r>
      <w:r w:rsidR="00214532">
        <w:lastRenderedPageBreak/>
        <w:t xml:space="preserve">catch </w:t>
      </w:r>
      <w:r w:rsidR="00214532" w:rsidRPr="00214532">
        <w:rPr>
          <w:color w:val="FF0000"/>
        </w:rPr>
        <w:t>Exception</w:t>
      </w:r>
      <w:r w:rsidR="00214532">
        <w:rPr>
          <w:rFonts w:hint="eastAsia"/>
          <w:color w:val="FF0000"/>
        </w:rPr>
        <w:t xml:space="preserve"> </w:t>
      </w:r>
      <w:r w:rsidR="00214532" w:rsidRPr="00214532">
        <w:rPr>
          <w:rFonts w:hint="eastAsia"/>
        </w:rPr>
        <w:t>这一种异常类型</w:t>
      </w:r>
      <w:r w:rsidR="00214532">
        <w:rPr>
          <w:rFonts w:hint="eastAsia"/>
        </w:rPr>
        <w:t>，这样是最安全的</w:t>
      </w:r>
      <w:r>
        <w:t>。</w:t>
      </w:r>
      <w:r w:rsidR="00214532">
        <w:rPr>
          <w:rFonts w:hint="eastAsia"/>
        </w:rPr>
        <w:t>RSF可能会抛出TimeoutException,或其它类型你不知道的异常。</w:t>
      </w:r>
    </w:p>
    <w:p w:rsidR="00F011F0" w:rsidRPr="00F541F1" w:rsidRDefault="007E6661" w:rsidP="00F327E6">
      <w:pPr>
        <w:ind w:firstLine="420"/>
        <w:jc w:val="left"/>
      </w:pPr>
      <w:r w:rsidRPr="00F541F1">
        <w:br w:type="page"/>
      </w:r>
    </w:p>
    <w:p w:rsidR="00F011F0" w:rsidRPr="00F541F1" w:rsidRDefault="00BF774D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09" w:name="_Toc394325041"/>
      <w:r w:rsidRPr="00F541F1">
        <w:rPr>
          <w:rFonts w:ascii="微软雅黑" w:hAnsi="微软雅黑" w:hint="eastAsia"/>
        </w:rPr>
        <w:lastRenderedPageBreak/>
        <w:t>RSF的</w:t>
      </w:r>
      <w:r w:rsidR="00F011F0" w:rsidRPr="00F541F1">
        <w:rPr>
          <w:rFonts w:ascii="微软雅黑" w:hAnsi="微软雅黑" w:hint="eastAsia"/>
        </w:rPr>
        <w:t>线程</w:t>
      </w:r>
      <w:r w:rsidRPr="00F541F1">
        <w:rPr>
          <w:rFonts w:ascii="微软雅黑" w:hAnsi="微软雅黑" w:hint="eastAsia"/>
        </w:rPr>
        <w:t>模型</w:t>
      </w:r>
      <w:bookmarkEnd w:id="109"/>
    </w:p>
    <w:p w:rsidR="00AC1D07" w:rsidRPr="00F541F1" w:rsidRDefault="00AC1D07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10" w:name="_Toc394325042"/>
      <w:r w:rsidRPr="00F541F1">
        <w:rPr>
          <w:rFonts w:ascii="微软雅黑" w:hAnsi="微软雅黑" w:hint="eastAsia"/>
        </w:rPr>
        <w:t>线程池</w:t>
      </w:r>
      <w:bookmarkEnd w:id="110"/>
    </w:p>
    <w:p w:rsidR="00F011F0" w:rsidRPr="00F541F1" w:rsidRDefault="000E74FE" w:rsidP="00F327E6">
      <w:pPr>
        <w:ind w:firstLine="420"/>
      </w:pPr>
      <w:r w:rsidRPr="00F541F1">
        <w:rPr>
          <w:rFonts w:hint="eastAsia"/>
        </w:rPr>
        <w:t>了解RSF的线程模型，非常重要，由其是在处理高并发的业务时。</w:t>
      </w:r>
      <w:r w:rsidR="00F011F0" w:rsidRPr="00F541F1">
        <w:rPr>
          <w:rFonts w:hint="eastAsia"/>
        </w:rPr>
        <w:t>RSF</w:t>
      </w:r>
      <w:r w:rsidRPr="00F541F1">
        <w:rPr>
          <w:rFonts w:hint="eastAsia"/>
        </w:rPr>
        <w:t>主要是在服务端</w:t>
      </w:r>
      <w:r w:rsidR="00F011F0" w:rsidRPr="00F541F1">
        <w:rPr>
          <w:rFonts w:hint="eastAsia"/>
        </w:rPr>
        <w:t>使用了线程池，当服务端接收到一个请求时会</w:t>
      </w:r>
      <w:r w:rsidR="006B3749" w:rsidRPr="00F541F1">
        <w:rPr>
          <w:rFonts w:hint="eastAsia"/>
        </w:rPr>
        <w:t>放</w:t>
      </w:r>
      <w:r w:rsidR="00F011F0" w:rsidRPr="00F541F1">
        <w:rPr>
          <w:rFonts w:hint="eastAsia"/>
        </w:rPr>
        <w:t>在一个独立的线程中处理。</w:t>
      </w:r>
    </w:p>
    <w:p w:rsidR="006B3749" w:rsidRPr="00F541F1" w:rsidRDefault="006B3749" w:rsidP="00F327E6">
      <w:pPr>
        <w:ind w:firstLine="420"/>
      </w:pPr>
      <w:r w:rsidRPr="00144244">
        <w:rPr>
          <w:rFonts w:hint="eastAsia"/>
          <w:b/>
        </w:rPr>
        <w:t>rsf协议与thrift</w:t>
      </w:r>
      <w:r w:rsidR="003D66F5" w:rsidRPr="00144244">
        <w:rPr>
          <w:rFonts w:hint="eastAsia"/>
          <w:b/>
        </w:rPr>
        <w:t>协议的线程池是独立的，</w:t>
      </w:r>
      <w:r w:rsidRPr="00144244">
        <w:rPr>
          <w:rFonts w:hint="eastAsia"/>
          <w:b/>
        </w:rPr>
        <w:t>如果服务端同时</w:t>
      </w:r>
      <w:r w:rsidR="00F4412B" w:rsidRPr="00144244">
        <w:rPr>
          <w:rFonts w:hint="eastAsia"/>
          <w:b/>
        </w:rPr>
        <w:t>使用</w:t>
      </w:r>
      <w:r w:rsidRPr="00144244">
        <w:rPr>
          <w:rFonts w:hint="eastAsia"/>
          <w:b/>
        </w:rPr>
        <w:t>这两个协议，会同时存在两个线程池</w:t>
      </w:r>
      <w:r w:rsidRPr="00F541F1">
        <w:rPr>
          <w:rFonts w:hint="eastAsia"/>
        </w:rPr>
        <w:t>。互不影响。</w:t>
      </w:r>
    </w:p>
    <w:tbl>
      <w:tblPr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36"/>
        <w:gridCol w:w="2136"/>
        <w:gridCol w:w="3633"/>
        <w:gridCol w:w="2835"/>
      </w:tblGrid>
      <w:tr w:rsidR="000E74FE" w:rsidRPr="00F541F1" w:rsidTr="00F4412B">
        <w:tc>
          <w:tcPr>
            <w:tcW w:w="2136" w:type="dxa"/>
            <w:shd w:val="clear" w:color="auto" w:fill="548DD4" w:themeFill="text2" w:themeFillTint="99"/>
          </w:tcPr>
          <w:p w:rsidR="000E74FE" w:rsidRPr="00F541F1" w:rsidRDefault="000E74FE" w:rsidP="00F327E6"/>
        </w:tc>
        <w:tc>
          <w:tcPr>
            <w:tcW w:w="2136" w:type="dxa"/>
            <w:shd w:val="clear" w:color="auto" w:fill="548DD4" w:themeFill="text2" w:themeFillTint="99"/>
          </w:tcPr>
          <w:p w:rsidR="000E74FE" w:rsidRPr="00F541F1" w:rsidRDefault="000E74FE" w:rsidP="00F327E6">
            <w:pPr>
              <w:jc w:val="center"/>
            </w:pPr>
            <w:r w:rsidRPr="00F541F1">
              <w:rPr>
                <w:rFonts w:hint="eastAsia"/>
              </w:rPr>
              <w:t>服务端</w:t>
            </w:r>
            <w:r w:rsidR="00F4412B" w:rsidRPr="00F541F1">
              <w:rPr>
                <w:rFonts w:hint="eastAsia"/>
              </w:rPr>
              <w:t>线程池</w:t>
            </w:r>
          </w:p>
        </w:tc>
        <w:tc>
          <w:tcPr>
            <w:tcW w:w="3633" w:type="dxa"/>
            <w:shd w:val="clear" w:color="auto" w:fill="548DD4" w:themeFill="text2" w:themeFillTint="99"/>
          </w:tcPr>
          <w:p w:rsidR="000E74FE" w:rsidRPr="00F541F1" w:rsidRDefault="000E74FE" w:rsidP="00F327E6">
            <w:pPr>
              <w:jc w:val="center"/>
            </w:pPr>
            <w:r w:rsidRPr="00F541F1">
              <w:rPr>
                <w:rFonts w:hint="eastAsia"/>
              </w:rPr>
              <w:t>客户端</w:t>
            </w:r>
            <w:r w:rsidR="00F4412B" w:rsidRPr="00F541F1">
              <w:rPr>
                <w:rFonts w:hint="eastAsia"/>
              </w:rPr>
              <w:t>线程池</w:t>
            </w:r>
          </w:p>
        </w:tc>
        <w:tc>
          <w:tcPr>
            <w:tcW w:w="2835" w:type="dxa"/>
            <w:shd w:val="clear" w:color="auto" w:fill="548DD4" w:themeFill="text2" w:themeFillTint="99"/>
          </w:tcPr>
          <w:p w:rsidR="000E74FE" w:rsidRPr="00F541F1" w:rsidRDefault="00F4412B" w:rsidP="00F327E6">
            <w:pPr>
              <w:jc w:val="center"/>
            </w:pPr>
            <w:r>
              <w:rPr>
                <w:rFonts w:hint="eastAsia"/>
              </w:rPr>
              <w:t>业务线程</w:t>
            </w:r>
          </w:p>
        </w:tc>
      </w:tr>
      <w:tr w:rsidR="000E74FE" w:rsidRPr="00F541F1" w:rsidTr="00F4412B">
        <w:tc>
          <w:tcPr>
            <w:tcW w:w="2136" w:type="dxa"/>
          </w:tcPr>
          <w:p w:rsidR="000E74FE" w:rsidRPr="00F541F1" w:rsidRDefault="000E74FE" w:rsidP="00F327E6">
            <w:r w:rsidRPr="00F541F1">
              <w:rPr>
                <w:rFonts w:hint="eastAsia"/>
              </w:rPr>
              <w:t>rsf协议</w:t>
            </w:r>
          </w:p>
        </w:tc>
        <w:tc>
          <w:tcPr>
            <w:tcW w:w="2136" w:type="dxa"/>
          </w:tcPr>
          <w:p w:rsidR="000E74FE" w:rsidRPr="00F541F1" w:rsidRDefault="000E74FE" w:rsidP="00F327E6">
            <w:r w:rsidRPr="00F541F1">
              <w:rPr>
                <w:rFonts w:hint="eastAsia"/>
              </w:rPr>
              <w:t>有</w:t>
            </w:r>
            <w:r w:rsidR="00F4412B">
              <w:rPr>
                <w:rFonts w:hint="eastAsia"/>
              </w:rPr>
              <w:t>独立的</w:t>
            </w:r>
            <w:r w:rsidRPr="00F541F1">
              <w:rPr>
                <w:rFonts w:hint="eastAsia"/>
              </w:rPr>
              <w:t>线程池，可配置参数。</w:t>
            </w:r>
          </w:p>
        </w:tc>
        <w:tc>
          <w:tcPr>
            <w:tcW w:w="3633" w:type="dxa"/>
          </w:tcPr>
          <w:p w:rsidR="000E74FE" w:rsidRPr="00F541F1" w:rsidRDefault="00F4412B" w:rsidP="00F4412B">
            <w:r w:rsidRPr="00F541F1">
              <w:rPr>
                <w:rFonts w:hint="eastAsia"/>
              </w:rPr>
              <w:t>有</w:t>
            </w:r>
            <w:r>
              <w:rPr>
                <w:rFonts w:hint="eastAsia"/>
              </w:rPr>
              <w:t>独立的</w:t>
            </w:r>
            <w:r w:rsidRPr="00F541F1">
              <w:rPr>
                <w:rFonts w:hint="eastAsia"/>
              </w:rPr>
              <w:t>线程池</w:t>
            </w:r>
            <w:r>
              <w:rPr>
                <w:rFonts w:hint="eastAsia"/>
              </w:rPr>
              <w:t>，</w:t>
            </w:r>
            <w:r w:rsidRPr="00F541F1">
              <w:rPr>
                <w:rFonts w:hint="eastAsia"/>
              </w:rPr>
              <w:t>客户端在接收服务端数据</w:t>
            </w:r>
            <w:r>
              <w:rPr>
                <w:rFonts w:hint="eastAsia"/>
              </w:rPr>
              <w:t>时</w:t>
            </w:r>
            <w:r w:rsidRPr="00F541F1">
              <w:rPr>
                <w:rFonts w:hint="eastAsia"/>
              </w:rPr>
              <w:t>，会使用线程池。</w:t>
            </w:r>
          </w:p>
        </w:tc>
        <w:tc>
          <w:tcPr>
            <w:tcW w:w="2835" w:type="dxa"/>
          </w:tcPr>
          <w:p w:rsidR="00186416" w:rsidRPr="00F541F1" w:rsidRDefault="00F4412B" w:rsidP="00F4412B">
            <w:r w:rsidRPr="00F541F1">
              <w:rPr>
                <w:rFonts w:hint="eastAsia"/>
              </w:rPr>
              <w:t>使用容器</w:t>
            </w:r>
            <w:r>
              <w:rPr>
                <w:rFonts w:hint="eastAsia"/>
              </w:rPr>
              <w:t>(如tomcat)</w:t>
            </w:r>
            <w:r w:rsidRPr="00F541F1">
              <w:rPr>
                <w:rFonts w:hint="eastAsia"/>
              </w:rPr>
              <w:t>的线程</w:t>
            </w:r>
            <w:r>
              <w:rPr>
                <w:rFonts w:hint="eastAsia"/>
              </w:rPr>
              <w:t>池</w:t>
            </w:r>
          </w:p>
        </w:tc>
      </w:tr>
      <w:tr w:rsidR="00111A21" w:rsidRPr="00F541F1" w:rsidTr="00F4412B">
        <w:tc>
          <w:tcPr>
            <w:tcW w:w="2136" w:type="dxa"/>
          </w:tcPr>
          <w:p w:rsidR="00111A21" w:rsidRPr="00F541F1" w:rsidRDefault="00111A21" w:rsidP="00F327E6">
            <w:r w:rsidRPr="00F541F1">
              <w:rPr>
                <w:rFonts w:hint="eastAsia"/>
              </w:rPr>
              <w:t>thrift协议</w:t>
            </w:r>
          </w:p>
        </w:tc>
        <w:tc>
          <w:tcPr>
            <w:tcW w:w="2136" w:type="dxa"/>
          </w:tcPr>
          <w:p w:rsidR="00111A21" w:rsidRPr="00F541F1" w:rsidRDefault="00111A21" w:rsidP="00F327E6">
            <w:r w:rsidRPr="00F541F1">
              <w:rPr>
                <w:rFonts w:hint="eastAsia"/>
              </w:rPr>
              <w:t>有</w:t>
            </w:r>
            <w:r w:rsidR="00F4412B">
              <w:rPr>
                <w:rFonts w:hint="eastAsia"/>
              </w:rPr>
              <w:t>独立的</w:t>
            </w:r>
            <w:r w:rsidRPr="00F541F1">
              <w:rPr>
                <w:rFonts w:hint="eastAsia"/>
              </w:rPr>
              <w:t>线程池，可配置参数。</w:t>
            </w:r>
          </w:p>
        </w:tc>
        <w:tc>
          <w:tcPr>
            <w:tcW w:w="3633" w:type="dxa"/>
          </w:tcPr>
          <w:p w:rsidR="00111A21" w:rsidRPr="00F541F1" w:rsidRDefault="00111A21" w:rsidP="00F4412B">
            <w:r w:rsidRPr="00F541F1">
              <w:rPr>
                <w:rFonts w:hint="eastAsia"/>
              </w:rPr>
              <w:t>无</w:t>
            </w:r>
            <w:r w:rsidR="00F4412B">
              <w:rPr>
                <w:rFonts w:hint="eastAsia"/>
              </w:rPr>
              <w:t>独立的</w:t>
            </w:r>
            <w:r w:rsidRPr="00F541F1">
              <w:rPr>
                <w:rFonts w:hint="eastAsia"/>
              </w:rPr>
              <w:t>线程池。</w:t>
            </w:r>
          </w:p>
        </w:tc>
        <w:tc>
          <w:tcPr>
            <w:tcW w:w="2835" w:type="dxa"/>
          </w:tcPr>
          <w:p w:rsidR="00111A21" w:rsidRPr="00F541F1" w:rsidRDefault="00F4412B" w:rsidP="00F327E6">
            <w:r w:rsidRPr="00F541F1">
              <w:rPr>
                <w:rFonts w:hint="eastAsia"/>
              </w:rPr>
              <w:t>使用容器</w:t>
            </w:r>
            <w:r>
              <w:rPr>
                <w:rFonts w:hint="eastAsia"/>
              </w:rPr>
              <w:t>(如tomcat)</w:t>
            </w:r>
            <w:r w:rsidRPr="00F541F1">
              <w:rPr>
                <w:rFonts w:hint="eastAsia"/>
              </w:rPr>
              <w:t>的线程</w:t>
            </w:r>
            <w:r>
              <w:rPr>
                <w:rFonts w:hint="eastAsia"/>
              </w:rPr>
              <w:t>池</w:t>
            </w:r>
          </w:p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11" w:name="_Toc394325043"/>
      <w:r w:rsidRPr="00F541F1">
        <w:rPr>
          <w:rFonts w:ascii="微软雅黑" w:hAnsi="微软雅黑" w:hint="eastAsia"/>
        </w:rPr>
        <w:t>RSF</w:t>
      </w:r>
      <w:r w:rsidR="00AC1D07" w:rsidRPr="00F541F1">
        <w:rPr>
          <w:rFonts w:ascii="微软雅黑" w:hAnsi="微软雅黑" w:hint="eastAsia"/>
        </w:rPr>
        <w:t>各种线程池默认值</w:t>
      </w:r>
      <w:bookmarkEnd w:id="111"/>
    </w:p>
    <w:p w:rsidR="00AB78AC" w:rsidRPr="00F541F1" w:rsidRDefault="00AB78AC" w:rsidP="00F327E6">
      <w:r w:rsidRPr="00F541F1">
        <w:rPr>
          <w:rFonts w:hint="eastAsia"/>
        </w:rPr>
        <w:t>RSF 1.3.</w:t>
      </w:r>
      <w:r w:rsidR="003D66F5">
        <w:rPr>
          <w:rFonts w:hint="eastAsia"/>
        </w:rPr>
        <w:t>x</w:t>
      </w:r>
      <w:r w:rsidRPr="00F541F1">
        <w:rPr>
          <w:rFonts w:hint="eastAsia"/>
        </w:rPr>
        <w:t>的</w:t>
      </w:r>
      <w:r w:rsidR="008C63BD" w:rsidRPr="00F541F1">
        <w:rPr>
          <w:rFonts w:hint="eastAsia"/>
        </w:rPr>
        <w:t>线程池</w:t>
      </w:r>
      <w:r w:rsidRPr="00F541F1">
        <w:rPr>
          <w:rFonts w:hint="eastAsia"/>
        </w:rPr>
        <w:t>默认参数</w:t>
      </w:r>
    </w:p>
    <w:tbl>
      <w:tblPr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68"/>
        <w:gridCol w:w="1526"/>
        <w:gridCol w:w="1274"/>
        <w:gridCol w:w="2470"/>
        <w:gridCol w:w="1842"/>
        <w:gridCol w:w="1560"/>
      </w:tblGrid>
      <w:tr w:rsidR="00490CE6" w:rsidRPr="00F541F1" w:rsidTr="00653B8E">
        <w:tc>
          <w:tcPr>
            <w:tcW w:w="2068" w:type="dxa"/>
            <w:shd w:val="clear" w:color="auto" w:fill="548DD4" w:themeFill="text2" w:themeFillTint="99"/>
          </w:tcPr>
          <w:p w:rsidR="00490CE6" w:rsidRPr="00F541F1" w:rsidRDefault="00653B8E" w:rsidP="00653B8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26" w:type="dxa"/>
            <w:shd w:val="clear" w:color="auto" w:fill="548DD4" w:themeFill="text2" w:themeFillTint="99"/>
          </w:tcPr>
          <w:p w:rsidR="00490CE6" w:rsidRPr="00F541F1" w:rsidRDefault="00490CE6" w:rsidP="00F327E6">
            <w:pPr>
              <w:jc w:val="center"/>
            </w:pPr>
            <w:r w:rsidRPr="00F541F1">
              <w:t>corePoolSize</w:t>
            </w:r>
          </w:p>
        </w:tc>
        <w:tc>
          <w:tcPr>
            <w:tcW w:w="1274" w:type="dxa"/>
            <w:shd w:val="clear" w:color="auto" w:fill="548DD4" w:themeFill="text2" w:themeFillTint="99"/>
          </w:tcPr>
          <w:p w:rsidR="00490CE6" w:rsidRPr="00F541F1" w:rsidRDefault="00490CE6" w:rsidP="00F327E6">
            <w:pPr>
              <w:jc w:val="center"/>
            </w:pPr>
            <w:r w:rsidRPr="00F541F1">
              <w:t>queueSize</w:t>
            </w:r>
          </w:p>
        </w:tc>
        <w:tc>
          <w:tcPr>
            <w:tcW w:w="2470" w:type="dxa"/>
            <w:shd w:val="clear" w:color="auto" w:fill="548DD4" w:themeFill="text2" w:themeFillTint="99"/>
          </w:tcPr>
          <w:p w:rsidR="00490CE6" w:rsidRPr="00F541F1" w:rsidRDefault="00490CE6" w:rsidP="00F327E6">
            <w:pPr>
              <w:jc w:val="center"/>
            </w:pPr>
            <w:r w:rsidRPr="00F541F1">
              <w:t>maximumPoolSize</w:t>
            </w:r>
          </w:p>
        </w:tc>
        <w:tc>
          <w:tcPr>
            <w:tcW w:w="1842" w:type="dxa"/>
            <w:shd w:val="clear" w:color="auto" w:fill="548DD4" w:themeFill="text2" w:themeFillTint="99"/>
          </w:tcPr>
          <w:p w:rsidR="00490CE6" w:rsidRPr="00F541F1" w:rsidRDefault="00490CE6" w:rsidP="00F327E6">
            <w:pPr>
              <w:jc w:val="center"/>
            </w:pPr>
            <w:r w:rsidRPr="00F541F1">
              <w:t>keepalive</w:t>
            </w:r>
          </w:p>
        </w:tc>
        <w:tc>
          <w:tcPr>
            <w:tcW w:w="1560" w:type="dxa"/>
            <w:shd w:val="clear" w:color="auto" w:fill="548DD4" w:themeFill="text2" w:themeFillTint="99"/>
          </w:tcPr>
          <w:p w:rsidR="00144244" w:rsidRDefault="00144244" w:rsidP="00144244">
            <w:pPr>
              <w:jc w:val="center"/>
            </w:pPr>
            <w:r>
              <w:rPr>
                <w:rFonts w:hint="eastAsia"/>
              </w:rPr>
              <w:t>rsf协议</w:t>
            </w:r>
          </w:p>
          <w:p w:rsidR="00490CE6" w:rsidRPr="00F541F1" w:rsidRDefault="00490CE6" w:rsidP="00F327E6">
            <w:pPr>
              <w:jc w:val="center"/>
            </w:pPr>
            <w:r w:rsidRPr="00F541F1">
              <w:rPr>
                <w:rFonts w:hint="eastAsia"/>
              </w:rPr>
              <w:t>默认</w:t>
            </w:r>
            <w:r w:rsidR="008C63BD" w:rsidRPr="00F541F1">
              <w:rPr>
                <w:rFonts w:hint="eastAsia"/>
              </w:rPr>
              <w:t>线程池</w:t>
            </w:r>
          </w:p>
        </w:tc>
      </w:tr>
      <w:tr w:rsidR="00490CE6" w:rsidRPr="00F541F1" w:rsidTr="00653B8E">
        <w:tc>
          <w:tcPr>
            <w:tcW w:w="2068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缓存线程池Cached</w:t>
            </w:r>
          </w:p>
        </w:tc>
        <w:tc>
          <w:tcPr>
            <w:tcW w:w="1526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0</w:t>
            </w:r>
          </w:p>
        </w:tc>
        <w:tc>
          <w:tcPr>
            <w:tcW w:w="1274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0</w:t>
            </w:r>
          </w:p>
        </w:tc>
        <w:tc>
          <w:tcPr>
            <w:tcW w:w="2470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不限</w:t>
            </w:r>
          </w:p>
        </w:tc>
        <w:tc>
          <w:tcPr>
            <w:tcW w:w="1842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60*1000ms</w:t>
            </w:r>
          </w:p>
        </w:tc>
        <w:tc>
          <w:tcPr>
            <w:tcW w:w="1560" w:type="dxa"/>
          </w:tcPr>
          <w:p w:rsidR="00490CE6" w:rsidRPr="00F541F1" w:rsidRDefault="00490CE6" w:rsidP="00F327E6"/>
        </w:tc>
      </w:tr>
      <w:tr w:rsidR="00490CE6" w:rsidRPr="00F541F1" w:rsidTr="00653B8E">
        <w:tc>
          <w:tcPr>
            <w:tcW w:w="2068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固定线程池Fixed</w:t>
            </w:r>
          </w:p>
        </w:tc>
        <w:tc>
          <w:tcPr>
            <w:tcW w:w="1526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200</w:t>
            </w:r>
          </w:p>
        </w:tc>
        <w:tc>
          <w:tcPr>
            <w:tcW w:w="1274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300</w:t>
            </w:r>
          </w:p>
        </w:tc>
        <w:tc>
          <w:tcPr>
            <w:tcW w:w="2470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200</w:t>
            </w:r>
          </w:p>
        </w:tc>
        <w:tc>
          <w:tcPr>
            <w:tcW w:w="1842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0 ms</w:t>
            </w:r>
          </w:p>
        </w:tc>
        <w:tc>
          <w:tcPr>
            <w:tcW w:w="1560" w:type="dxa"/>
          </w:tcPr>
          <w:p w:rsidR="00490CE6" w:rsidRPr="00F541F1" w:rsidRDefault="00490CE6" w:rsidP="00F327E6"/>
        </w:tc>
      </w:tr>
      <w:tr w:rsidR="00490CE6" w:rsidRPr="00F541F1" w:rsidTr="00653B8E">
        <w:tc>
          <w:tcPr>
            <w:tcW w:w="2068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混合线程池Mixed</w:t>
            </w:r>
          </w:p>
        </w:tc>
        <w:tc>
          <w:tcPr>
            <w:tcW w:w="1526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100</w:t>
            </w:r>
          </w:p>
        </w:tc>
        <w:tc>
          <w:tcPr>
            <w:tcW w:w="1274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100</w:t>
            </w:r>
          </w:p>
        </w:tc>
        <w:tc>
          <w:tcPr>
            <w:tcW w:w="2470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400</w:t>
            </w:r>
          </w:p>
        </w:tc>
        <w:tc>
          <w:tcPr>
            <w:tcW w:w="1842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60*1000ms</w:t>
            </w:r>
          </w:p>
        </w:tc>
        <w:tc>
          <w:tcPr>
            <w:tcW w:w="1560" w:type="dxa"/>
          </w:tcPr>
          <w:p w:rsidR="00490CE6" w:rsidRPr="00F541F1" w:rsidRDefault="00490CE6" w:rsidP="00F327E6">
            <w:r w:rsidRPr="00F541F1">
              <w:rPr>
                <w:rFonts w:hint="eastAsia"/>
              </w:rPr>
              <w:t>是</w:t>
            </w:r>
          </w:p>
        </w:tc>
      </w:tr>
    </w:tbl>
    <w:p w:rsidR="00490CE6" w:rsidRPr="00F541F1" w:rsidRDefault="00490CE6" w:rsidP="00F327E6"/>
    <w:p w:rsidR="00AB78AC" w:rsidRPr="00F541F1" w:rsidRDefault="00AB78AC" w:rsidP="00F327E6">
      <w:r w:rsidRPr="00F541F1">
        <w:rPr>
          <w:rFonts w:hint="eastAsia"/>
        </w:rPr>
        <w:t>RSF 2.0.0的</w:t>
      </w:r>
      <w:r w:rsidR="008C63BD" w:rsidRPr="00F541F1">
        <w:rPr>
          <w:rFonts w:hint="eastAsia"/>
        </w:rPr>
        <w:t>线程池</w:t>
      </w:r>
      <w:r w:rsidRPr="00F541F1">
        <w:rPr>
          <w:rFonts w:hint="eastAsia"/>
        </w:rPr>
        <w:t>默认参数</w:t>
      </w:r>
    </w:p>
    <w:tbl>
      <w:tblPr>
        <w:tblW w:w="107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68"/>
        <w:gridCol w:w="1526"/>
        <w:gridCol w:w="1274"/>
        <w:gridCol w:w="1875"/>
        <w:gridCol w:w="1400"/>
        <w:gridCol w:w="1288"/>
        <w:gridCol w:w="1327"/>
      </w:tblGrid>
      <w:tr w:rsidR="00653B8E" w:rsidRPr="00F541F1" w:rsidTr="00653B8E">
        <w:trPr>
          <w:trHeight w:val="373"/>
        </w:trPr>
        <w:tc>
          <w:tcPr>
            <w:tcW w:w="2068" w:type="dxa"/>
            <w:shd w:val="clear" w:color="auto" w:fill="548DD4" w:themeFill="text2" w:themeFillTint="99"/>
          </w:tcPr>
          <w:p w:rsidR="00653B8E" w:rsidRPr="00F541F1" w:rsidRDefault="00653B8E" w:rsidP="00653B8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26" w:type="dxa"/>
            <w:shd w:val="clear" w:color="auto" w:fill="548DD4" w:themeFill="text2" w:themeFillTint="99"/>
          </w:tcPr>
          <w:p w:rsidR="00653B8E" w:rsidRPr="00F541F1" w:rsidRDefault="00653B8E" w:rsidP="00F327E6">
            <w:pPr>
              <w:jc w:val="center"/>
            </w:pPr>
            <w:r w:rsidRPr="00F541F1">
              <w:t>corePoolSize</w:t>
            </w:r>
          </w:p>
        </w:tc>
        <w:tc>
          <w:tcPr>
            <w:tcW w:w="1274" w:type="dxa"/>
            <w:shd w:val="clear" w:color="auto" w:fill="548DD4" w:themeFill="text2" w:themeFillTint="99"/>
          </w:tcPr>
          <w:p w:rsidR="00653B8E" w:rsidRPr="00F541F1" w:rsidRDefault="00653B8E" w:rsidP="00F327E6">
            <w:pPr>
              <w:jc w:val="center"/>
            </w:pPr>
            <w:r w:rsidRPr="00F541F1">
              <w:t>queueSize</w:t>
            </w:r>
          </w:p>
        </w:tc>
        <w:tc>
          <w:tcPr>
            <w:tcW w:w="1875" w:type="dxa"/>
            <w:shd w:val="clear" w:color="auto" w:fill="548DD4" w:themeFill="text2" w:themeFillTint="99"/>
          </w:tcPr>
          <w:p w:rsidR="00653B8E" w:rsidRPr="00F541F1" w:rsidRDefault="00653B8E" w:rsidP="00F327E6">
            <w:pPr>
              <w:jc w:val="center"/>
            </w:pPr>
            <w:r w:rsidRPr="00F541F1">
              <w:t>maximumPoolSize</w:t>
            </w:r>
          </w:p>
        </w:tc>
        <w:tc>
          <w:tcPr>
            <w:tcW w:w="1400" w:type="dxa"/>
            <w:shd w:val="clear" w:color="auto" w:fill="548DD4" w:themeFill="text2" w:themeFillTint="99"/>
          </w:tcPr>
          <w:p w:rsidR="00653B8E" w:rsidRPr="00F541F1" w:rsidRDefault="00653B8E" w:rsidP="00F327E6">
            <w:pPr>
              <w:jc w:val="center"/>
            </w:pPr>
            <w:r w:rsidRPr="00F541F1">
              <w:t>keepalive</w:t>
            </w:r>
          </w:p>
        </w:tc>
        <w:tc>
          <w:tcPr>
            <w:tcW w:w="1288" w:type="dxa"/>
            <w:shd w:val="clear" w:color="auto" w:fill="548DD4" w:themeFill="text2" w:themeFillTint="99"/>
          </w:tcPr>
          <w:p w:rsidR="00653B8E" w:rsidRDefault="00653B8E" w:rsidP="00F327E6">
            <w:pPr>
              <w:jc w:val="center"/>
            </w:pPr>
            <w:r>
              <w:rPr>
                <w:rFonts w:hint="eastAsia"/>
              </w:rPr>
              <w:t>rsf协议</w:t>
            </w:r>
          </w:p>
          <w:p w:rsidR="00653B8E" w:rsidRPr="00F541F1" w:rsidRDefault="00653B8E" w:rsidP="00F327E6">
            <w:pPr>
              <w:jc w:val="center"/>
            </w:pPr>
            <w:r w:rsidRPr="00F541F1">
              <w:rPr>
                <w:rFonts w:hint="eastAsia"/>
              </w:rPr>
              <w:t>默认线程池</w:t>
            </w:r>
          </w:p>
        </w:tc>
        <w:tc>
          <w:tcPr>
            <w:tcW w:w="1327" w:type="dxa"/>
            <w:shd w:val="clear" w:color="auto" w:fill="548DD4" w:themeFill="text2" w:themeFillTint="99"/>
          </w:tcPr>
          <w:p w:rsidR="00653B8E" w:rsidRDefault="00653B8E" w:rsidP="00653B8E">
            <w:pPr>
              <w:jc w:val="center"/>
            </w:pPr>
            <w:r>
              <w:rPr>
                <w:rFonts w:hint="eastAsia"/>
              </w:rPr>
              <w:t>thrift协议</w:t>
            </w:r>
          </w:p>
          <w:p w:rsidR="00653B8E" w:rsidRPr="00F541F1" w:rsidRDefault="00653B8E" w:rsidP="00653B8E">
            <w:pPr>
              <w:jc w:val="center"/>
            </w:pPr>
            <w:r w:rsidRPr="00F541F1">
              <w:rPr>
                <w:rFonts w:hint="eastAsia"/>
              </w:rPr>
              <w:t>默认线程池</w:t>
            </w:r>
          </w:p>
        </w:tc>
      </w:tr>
      <w:tr w:rsidR="00653B8E" w:rsidRPr="00F541F1" w:rsidTr="00653B8E">
        <w:trPr>
          <w:trHeight w:val="389"/>
        </w:trPr>
        <w:tc>
          <w:tcPr>
            <w:tcW w:w="2068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缓存线程池Cached</w:t>
            </w:r>
          </w:p>
        </w:tc>
        <w:tc>
          <w:tcPr>
            <w:tcW w:w="1526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0</w:t>
            </w:r>
          </w:p>
        </w:tc>
        <w:tc>
          <w:tcPr>
            <w:tcW w:w="1274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0</w:t>
            </w:r>
          </w:p>
        </w:tc>
        <w:tc>
          <w:tcPr>
            <w:tcW w:w="1875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不限</w:t>
            </w:r>
          </w:p>
        </w:tc>
        <w:tc>
          <w:tcPr>
            <w:tcW w:w="1400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60*1000ms</w:t>
            </w:r>
          </w:p>
        </w:tc>
        <w:tc>
          <w:tcPr>
            <w:tcW w:w="1288" w:type="dxa"/>
          </w:tcPr>
          <w:p w:rsidR="00653B8E" w:rsidRPr="00F541F1" w:rsidRDefault="00653B8E" w:rsidP="00F327E6"/>
        </w:tc>
        <w:tc>
          <w:tcPr>
            <w:tcW w:w="1327" w:type="dxa"/>
          </w:tcPr>
          <w:p w:rsidR="00653B8E" w:rsidRPr="00F541F1" w:rsidRDefault="00653B8E" w:rsidP="00F327E6"/>
        </w:tc>
      </w:tr>
      <w:tr w:rsidR="00653B8E" w:rsidRPr="00F541F1" w:rsidTr="00653B8E">
        <w:trPr>
          <w:trHeight w:val="389"/>
        </w:trPr>
        <w:tc>
          <w:tcPr>
            <w:tcW w:w="2068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固定线程池Fixed</w:t>
            </w:r>
          </w:p>
        </w:tc>
        <w:tc>
          <w:tcPr>
            <w:tcW w:w="1526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200</w:t>
            </w:r>
          </w:p>
        </w:tc>
        <w:tc>
          <w:tcPr>
            <w:tcW w:w="1274" w:type="dxa"/>
          </w:tcPr>
          <w:p w:rsidR="00653B8E" w:rsidRPr="00F541F1" w:rsidRDefault="00653B8E" w:rsidP="00F327E6">
            <w:r>
              <w:rPr>
                <w:rFonts w:hint="eastAsia"/>
              </w:rPr>
              <w:t>300</w:t>
            </w:r>
          </w:p>
        </w:tc>
        <w:tc>
          <w:tcPr>
            <w:tcW w:w="1875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200</w:t>
            </w:r>
          </w:p>
        </w:tc>
        <w:tc>
          <w:tcPr>
            <w:tcW w:w="1400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0 ms</w:t>
            </w:r>
          </w:p>
        </w:tc>
        <w:tc>
          <w:tcPr>
            <w:tcW w:w="1288" w:type="dxa"/>
          </w:tcPr>
          <w:p w:rsidR="00653B8E" w:rsidRPr="00F541F1" w:rsidRDefault="00653B8E" w:rsidP="00F327E6"/>
        </w:tc>
        <w:tc>
          <w:tcPr>
            <w:tcW w:w="1327" w:type="dxa"/>
          </w:tcPr>
          <w:p w:rsidR="00653B8E" w:rsidRPr="00F541F1" w:rsidRDefault="00653B8E" w:rsidP="00F327E6"/>
        </w:tc>
      </w:tr>
      <w:tr w:rsidR="00653B8E" w:rsidRPr="00F541F1" w:rsidTr="00653B8E">
        <w:trPr>
          <w:trHeight w:val="389"/>
        </w:trPr>
        <w:tc>
          <w:tcPr>
            <w:tcW w:w="2068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混合线程池Mixed</w:t>
            </w:r>
          </w:p>
        </w:tc>
        <w:tc>
          <w:tcPr>
            <w:tcW w:w="1526" w:type="dxa"/>
          </w:tcPr>
          <w:p w:rsidR="00653B8E" w:rsidRPr="00144244" w:rsidRDefault="00653B8E" w:rsidP="00F327E6">
            <w:pPr>
              <w:rPr>
                <w:color w:val="FF0000"/>
              </w:rPr>
            </w:pPr>
            <w:r w:rsidRPr="00144244">
              <w:rPr>
                <w:rFonts w:hint="eastAsia"/>
                <w:color w:val="FF0000"/>
              </w:rPr>
              <w:t>0</w:t>
            </w:r>
          </w:p>
        </w:tc>
        <w:tc>
          <w:tcPr>
            <w:tcW w:w="1274" w:type="dxa"/>
          </w:tcPr>
          <w:p w:rsidR="00653B8E" w:rsidRPr="00144244" w:rsidRDefault="00653B8E" w:rsidP="00F327E6">
            <w:pPr>
              <w:rPr>
                <w:color w:val="FF0000"/>
              </w:rPr>
            </w:pPr>
            <w:r w:rsidRPr="00144244">
              <w:rPr>
                <w:rFonts w:hint="eastAsia"/>
                <w:color w:val="FF0000"/>
              </w:rPr>
              <w:t>0</w:t>
            </w:r>
          </w:p>
        </w:tc>
        <w:tc>
          <w:tcPr>
            <w:tcW w:w="1875" w:type="dxa"/>
          </w:tcPr>
          <w:p w:rsidR="00653B8E" w:rsidRPr="00F541F1" w:rsidRDefault="00653B8E" w:rsidP="00F327E6">
            <w:r>
              <w:rPr>
                <w:rFonts w:hint="eastAsia"/>
              </w:rPr>
              <w:t>4</w:t>
            </w:r>
            <w:r w:rsidRPr="00F541F1">
              <w:rPr>
                <w:rFonts w:hint="eastAsia"/>
              </w:rPr>
              <w:t>00</w:t>
            </w:r>
          </w:p>
        </w:tc>
        <w:tc>
          <w:tcPr>
            <w:tcW w:w="1400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60*1000ms</w:t>
            </w:r>
          </w:p>
        </w:tc>
        <w:tc>
          <w:tcPr>
            <w:tcW w:w="1288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是</w:t>
            </w:r>
          </w:p>
        </w:tc>
        <w:tc>
          <w:tcPr>
            <w:tcW w:w="1327" w:type="dxa"/>
          </w:tcPr>
          <w:p w:rsidR="00653B8E" w:rsidRPr="00F541F1" w:rsidRDefault="00653B8E" w:rsidP="00F327E6">
            <w:r w:rsidRPr="00F541F1">
              <w:rPr>
                <w:rFonts w:hint="eastAsia"/>
              </w:rPr>
              <w:t>是</w:t>
            </w:r>
          </w:p>
        </w:tc>
      </w:tr>
    </w:tbl>
    <w:p w:rsidR="00AB78AC" w:rsidRPr="00F541F1" w:rsidRDefault="00AB78AC" w:rsidP="00F327E6"/>
    <w:p w:rsidR="00204CA5" w:rsidRPr="00F541F1" w:rsidRDefault="00490CE6" w:rsidP="00F327E6">
      <w:r w:rsidRPr="00F541F1">
        <w:rPr>
          <w:rFonts w:hint="eastAsia"/>
        </w:rPr>
        <w:t>RSF2.0.0调整了</w:t>
      </w:r>
      <w:r w:rsidR="008C63BD" w:rsidRPr="00F541F1">
        <w:rPr>
          <w:rFonts w:hint="eastAsia"/>
        </w:rPr>
        <w:t>线程</w:t>
      </w:r>
      <w:r w:rsidRPr="00F541F1">
        <w:rPr>
          <w:rFonts w:hint="eastAsia"/>
        </w:rPr>
        <w:t>池的默认参数</w:t>
      </w:r>
      <w:r w:rsidR="00144244">
        <w:rPr>
          <w:rFonts w:hint="eastAsia"/>
        </w:rPr>
        <w:t>，上表红色的值是变化后的</w:t>
      </w:r>
      <w:r w:rsidRPr="00F541F1">
        <w:rPr>
          <w:rFonts w:hint="eastAsia"/>
        </w:rPr>
        <w:t>，</w:t>
      </w:r>
      <w:r w:rsidR="00204CA5" w:rsidRPr="00F541F1">
        <w:rPr>
          <w:rFonts w:hint="eastAsia"/>
        </w:rPr>
        <w:t>新的参数更合理，更稳键。</w:t>
      </w:r>
    </w:p>
    <w:p w:rsidR="00204CA5" w:rsidRPr="00F541F1" w:rsidRDefault="00490CE6" w:rsidP="00F327E6">
      <w:r w:rsidRPr="00F541F1">
        <w:rPr>
          <w:rFonts w:hint="eastAsia"/>
        </w:rPr>
        <w:t>如果你不满意</w:t>
      </w:r>
      <w:r w:rsidR="00204CA5" w:rsidRPr="00F541F1">
        <w:rPr>
          <w:rFonts w:hint="eastAsia"/>
        </w:rPr>
        <w:t>默认参数</w:t>
      </w:r>
      <w:r w:rsidRPr="00F541F1">
        <w:rPr>
          <w:rFonts w:hint="eastAsia"/>
        </w:rPr>
        <w:t>，可以通过配置文件来自定义</w:t>
      </w:r>
      <w:r w:rsidR="008C63BD" w:rsidRPr="00F541F1">
        <w:rPr>
          <w:rFonts w:hint="eastAsia"/>
        </w:rPr>
        <w:t>线程</w:t>
      </w:r>
      <w:r w:rsidRPr="00F541F1">
        <w:rPr>
          <w:rFonts w:hint="eastAsia"/>
        </w:rPr>
        <w:t>池的参数。</w:t>
      </w:r>
    </w:p>
    <w:p w:rsidR="00F4412B" w:rsidRPr="00F541F1" w:rsidRDefault="00187239" w:rsidP="00F4412B">
      <w:pPr>
        <w:ind w:firstLine="420"/>
      </w:pPr>
      <w:r w:rsidRPr="00F541F1">
        <w:rPr>
          <w:rFonts w:hint="eastAsia"/>
        </w:rPr>
        <w:t>注意：以上3个线程，没有本质的区别，只是初始化参数不同。如何3个线程池都使用相同的参数，他们的表现将是一样的。</w:t>
      </w:r>
    </w:p>
    <w:p w:rsidR="00AC1D07" w:rsidRPr="00F541F1" w:rsidRDefault="00AC1D07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12" w:name="_Toc394325044"/>
      <w:r w:rsidRPr="00F541F1">
        <w:rPr>
          <w:rFonts w:ascii="微软雅黑" w:hAnsi="微软雅黑" w:hint="eastAsia"/>
        </w:rPr>
        <w:lastRenderedPageBreak/>
        <w:t>如何配置线程池</w:t>
      </w:r>
      <w:bookmarkEnd w:id="112"/>
    </w:p>
    <w:p w:rsidR="00D73302" w:rsidRPr="00F541F1" w:rsidRDefault="00F011F0" w:rsidP="00F327E6">
      <w:pPr>
        <w:ind w:firstLine="420"/>
      </w:pPr>
      <w:r w:rsidRPr="00F541F1">
        <w:rPr>
          <w:rFonts w:hint="eastAsia"/>
        </w:rPr>
        <w:t>服务端线程池</w:t>
      </w:r>
      <w:r w:rsidR="00AB78AC" w:rsidRPr="00F541F1">
        <w:rPr>
          <w:rFonts w:hint="eastAsia"/>
        </w:rPr>
        <w:t>：</w:t>
      </w:r>
      <w:r w:rsidRPr="00F541F1">
        <w:rPr>
          <w:rFonts w:hint="eastAsia"/>
        </w:rPr>
        <w:t>参数可以通过&lt;rsf:</w:t>
      </w:r>
      <w:r w:rsidRPr="00F541F1">
        <w:t xml:space="preserve"> </w:t>
      </w:r>
      <w:r w:rsidRPr="00F541F1">
        <w:rPr>
          <w:rFonts w:hint="eastAsia"/>
        </w:rPr>
        <w:t>p</w:t>
      </w:r>
      <w:r w:rsidRPr="00F541F1">
        <w:t>rotocol</w:t>
      </w:r>
      <w:r w:rsidRPr="00F541F1">
        <w:rPr>
          <w:rFonts w:hint="eastAsia"/>
        </w:rPr>
        <w:t>&gt;</w:t>
      </w:r>
      <w:r w:rsidR="00DB20D7" w:rsidRPr="00F541F1">
        <w:rPr>
          <w:rFonts w:hint="eastAsia"/>
        </w:rPr>
        <w:t>标签配置。</w:t>
      </w:r>
    </w:p>
    <w:p w:rsidR="00F011F0" w:rsidRPr="00F541F1" w:rsidRDefault="00DB20D7" w:rsidP="00F327E6">
      <w:pPr>
        <w:ind w:firstLine="420"/>
      </w:pPr>
      <w:r w:rsidRPr="00F541F1">
        <w:rPr>
          <w:rFonts w:hint="eastAsia"/>
        </w:rPr>
        <w:t>客户端线程池</w:t>
      </w:r>
      <w:r w:rsidR="00AB78AC" w:rsidRPr="00F541F1">
        <w:rPr>
          <w:rFonts w:hint="eastAsia"/>
        </w:rPr>
        <w:t>：</w:t>
      </w:r>
      <w:r w:rsidR="00F4412B">
        <w:rPr>
          <w:rFonts w:hint="eastAsia"/>
        </w:rPr>
        <w:t>保有RSF的Java客户端有线程池，</w:t>
      </w:r>
      <w:r w:rsidR="00AB78AC" w:rsidRPr="00F541F1">
        <w:rPr>
          <w:rFonts w:hint="eastAsia"/>
        </w:rPr>
        <w:t>不可配置。</w:t>
      </w:r>
    </w:p>
    <w:p w:rsidR="00B242B2" w:rsidRPr="00F541F1" w:rsidRDefault="00AC1D07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13" w:name="_Toc394325045"/>
      <w:r w:rsidRPr="00F541F1">
        <w:rPr>
          <w:rFonts w:ascii="微软雅黑" w:hAnsi="微软雅黑" w:hint="eastAsia"/>
        </w:rPr>
        <w:t>达到上限的处理</w:t>
      </w:r>
      <w:bookmarkEnd w:id="113"/>
    </w:p>
    <w:p w:rsidR="00F011F0" w:rsidRPr="00F541F1" w:rsidRDefault="00B242B2" w:rsidP="00F327E6">
      <w:pPr>
        <w:ind w:firstLine="420"/>
      </w:pPr>
      <w:r w:rsidRPr="00F541F1">
        <w:rPr>
          <w:rFonts w:hint="eastAsia"/>
        </w:rPr>
        <w:t>服务端：</w:t>
      </w:r>
      <w:r w:rsidR="00F011F0" w:rsidRPr="00F541F1">
        <w:rPr>
          <w:rFonts w:hint="eastAsia"/>
        </w:rPr>
        <w:t>当请求达到线程池上限后，请求被拒绝，抛出</w:t>
      </w:r>
      <w:r w:rsidR="00F011F0" w:rsidRPr="00F541F1">
        <w:t>RejectedExecutionException</w:t>
      </w:r>
      <w:r w:rsidR="00F011F0" w:rsidRPr="00F541F1">
        <w:rPr>
          <w:rFonts w:hint="eastAsia"/>
        </w:rPr>
        <w:t>异常，这是对服务端的保护。</w:t>
      </w:r>
    </w:p>
    <w:p w:rsidR="007E6661" w:rsidRDefault="00B242B2" w:rsidP="00F327E6">
      <w:pPr>
        <w:ind w:firstLine="420"/>
      </w:pPr>
      <w:r w:rsidRPr="00F541F1">
        <w:rPr>
          <w:rFonts w:hint="eastAsia"/>
        </w:rPr>
        <w:t>客户端：</w:t>
      </w:r>
      <w:r w:rsidR="00B207C4" w:rsidRPr="00F541F1">
        <w:rPr>
          <w:rFonts w:hint="eastAsia"/>
        </w:rPr>
        <w:t>无</w:t>
      </w:r>
      <w:r w:rsidRPr="00F541F1">
        <w:rPr>
          <w:rFonts w:hint="eastAsia"/>
        </w:rPr>
        <w:t>。</w:t>
      </w:r>
    </w:p>
    <w:p w:rsidR="00F011F0" w:rsidRPr="00F541F1" w:rsidRDefault="007E6661" w:rsidP="00F327E6">
      <w:r w:rsidRPr="00F541F1">
        <w:br w:type="page"/>
      </w:r>
    </w:p>
    <w:p w:rsidR="00F011F0" w:rsidRPr="00F541F1" w:rsidRDefault="00F011F0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14" w:name="_Toc394325046"/>
      <w:r w:rsidRPr="00F541F1">
        <w:rPr>
          <w:rFonts w:ascii="微软雅黑" w:hAnsi="微软雅黑" w:hint="eastAsia"/>
        </w:rPr>
        <w:lastRenderedPageBreak/>
        <w:t>RSF的健壮性</w:t>
      </w:r>
      <w:bookmarkEnd w:id="114"/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15" w:name="_Toc394325047"/>
      <w:r w:rsidRPr="00F541F1">
        <w:rPr>
          <w:rFonts w:ascii="微软雅黑" w:hAnsi="微软雅黑" w:hint="eastAsia"/>
        </w:rPr>
        <w:t>失败转移</w:t>
      </w:r>
      <w:bookmarkEnd w:id="115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RSF框架采用长连接，做失败转移的难度大于短连接，短连接可以在创建连接失败后转移，但长连接不行，所以RSF失败转移是在请求发起前做的。如果因网络问题发出调用失败，则换用其它节点再调用，再不成功再换，直到都失败或一个成功。如果调用发出后发生了失败（业务异常、超时），将不再重试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总结：网络失败会重试，业务失败不重试(试了也白试)。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当服务端部署了多个节点时，客户端在请求发出前，就可以知道哪些服务端是可用的，哪些服务端是不可使用的。只选择可用的服务端发起请求（软负载均衡）。当服务端又恢复后，会再次被请求。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当服务提供者(服务端)因某种原因不能提供服务了，客户端是如何保证不再向这个出问题的服务提供者(服务端)发出请求的？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请看以下表格：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981"/>
        <w:gridCol w:w="4981"/>
      </w:tblGrid>
      <w:tr w:rsidR="00F011F0" w:rsidRPr="00F541F1" w:rsidTr="00186D5B">
        <w:tc>
          <w:tcPr>
            <w:tcW w:w="4981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widowControl/>
              <w:jc w:val="center"/>
              <w:rPr>
                <w:rFonts w:cs="Arial"/>
                <w:b/>
                <w:color w:val="000000"/>
                <w:kern w:val="0"/>
              </w:rPr>
            </w:pPr>
            <w:r w:rsidRPr="00F541F1">
              <w:rPr>
                <w:rFonts w:cs="Arial" w:hint="eastAsia"/>
                <w:b/>
                <w:color w:val="000000"/>
                <w:kern w:val="0"/>
              </w:rPr>
              <w:t>前提条件</w:t>
            </w:r>
          </w:p>
        </w:tc>
        <w:tc>
          <w:tcPr>
            <w:tcW w:w="4981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widowControl/>
              <w:jc w:val="center"/>
              <w:rPr>
                <w:rFonts w:cs="Arial"/>
                <w:b/>
                <w:color w:val="000000"/>
                <w:kern w:val="0"/>
              </w:rPr>
            </w:pPr>
            <w:r w:rsidRPr="00F541F1">
              <w:rPr>
                <w:rFonts w:cs="Arial" w:hint="eastAsia"/>
                <w:b/>
                <w:color w:val="000000"/>
                <w:kern w:val="0"/>
              </w:rPr>
              <w:t>结论</w:t>
            </w:r>
          </w:p>
        </w:tc>
      </w:tr>
      <w:tr w:rsidR="00F011F0" w:rsidRPr="00F541F1">
        <w:tc>
          <w:tcPr>
            <w:tcW w:w="4981" w:type="dxa"/>
          </w:tcPr>
          <w:p w:rsidR="00F011F0" w:rsidRPr="00F541F1" w:rsidRDefault="00F011F0" w:rsidP="00F327E6">
            <w:pPr>
              <w:widowControl/>
              <w:jc w:val="left"/>
              <w:rPr>
                <w:rFonts w:cs="Arial"/>
                <w:color w:val="000000"/>
                <w:kern w:val="0"/>
              </w:rPr>
            </w:pPr>
            <w:r w:rsidRPr="00F541F1">
              <w:rPr>
                <w:rFonts w:cs="Arial" w:hint="eastAsia"/>
                <w:color w:val="000000"/>
                <w:kern w:val="0"/>
              </w:rPr>
              <w:t>两点之间正常通信时，正常退出服务端</w:t>
            </w:r>
          </w:p>
        </w:tc>
        <w:tc>
          <w:tcPr>
            <w:tcW w:w="4981" w:type="dxa"/>
          </w:tcPr>
          <w:p w:rsidR="00F011F0" w:rsidRPr="00F541F1" w:rsidRDefault="00F011F0" w:rsidP="00F327E6">
            <w:pPr>
              <w:widowControl/>
              <w:jc w:val="left"/>
              <w:rPr>
                <w:rFonts w:cs="Arial"/>
                <w:color w:val="000000"/>
                <w:kern w:val="0"/>
              </w:rPr>
            </w:pPr>
            <w:r w:rsidRPr="00F541F1">
              <w:rPr>
                <w:rFonts w:cs="Arial" w:hint="eastAsia"/>
                <w:color w:val="000000"/>
                <w:kern w:val="0"/>
              </w:rPr>
              <w:t>客户端可以立即感知</w:t>
            </w:r>
          </w:p>
        </w:tc>
      </w:tr>
      <w:tr w:rsidR="00F011F0" w:rsidRPr="00F541F1">
        <w:tc>
          <w:tcPr>
            <w:tcW w:w="4981" w:type="dxa"/>
          </w:tcPr>
          <w:p w:rsidR="00F011F0" w:rsidRPr="00F541F1" w:rsidRDefault="00F011F0" w:rsidP="00F327E6">
            <w:pPr>
              <w:widowControl/>
              <w:jc w:val="left"/>
              <w:rPr>
                <w:rFonts w:cs="Arial"/>
                <w:color w:val="000000"/>
                <w:kern w:val="0"/>
              </w:rPr>
            </w:pPr>
            <w:r w:rsidRPr="00F541F1">
              <w:rPr>
                <w:rFonts w:cs="Arial" w:hint="eastAsia"/>
                <w:color w:val="000000"/>
                <w:kern w:val="0"/>
              </w:rPr>
              <w:t>两点之间正常通信时，kill服务端进程</w:t>
            </w:r>
          </w:p>
        </w:tc>
        <w:tc>
          <w:tcPr>
            <w:tcW w:w="4981" w:type="dxa"/>
          </w:tcPr>
          <w:p w:rsidR="00F011F0" w:rsidRPr="00F541F1" w:rsidRDefault="00F011F0" w:rsidP="00F327E6">
            <w:pPr>
              <w:widowControl/>
              <w:jc w:val="left"/>
              <w:rPr>
                <w:rFonts w:cs="Arial"/>
                <w:color w:val="000000"/>
                <w:kern w:val="0"/>
              </w:rPr>
            </w:pPr>
            <w:r w:rsidRPr="00F541F1">
              <w:rPr>
                <w:rFonts w:cs="Arial" w:hint="eastAsia"/>
                <w:color w:val="000000"/>
                <w:kern w:val="0"/>
              </w:rPr>
              <w:t>客户端可以立即感知</w:t>
            </w:r>
          </w:p>
        </w:tc>
      </w:tr>
      <w:tr w:rsidR="00F011F0" w:rsidRPr="00F541F1">
        <w:tc>
          <w:tcPr>
            <w:tcW w:w="4981" w:type="dxa"/>
          </w:tcPr>
          <w:p w:rsidR="00F011F0" w:rsidRPr="00F541F1" w:rsidRDefault="00F011F0" w:rsidP="00F327E6">
            <w:pPr>
              <w:widowControl/>
              <w:jc w:val="left"/>
              <w:rPr>
                <w:rFonts w:cs="Arial"/>
                <w:color w:val="000000"/>
                <w:kern w:val="0"/>
              </w:rPr>
            </w:pPr>
            <w:r w:rsidRPr="00F541F1">
              <w:rPr>
                <w:rFonts w:cs="Arial" w:hint="eastAsia"/>
                <w:color w:val="000000"/>
                <w:kern w:val="0"/>
              </w:rPr>
              <w:t>两点之间正常通信时，禁用服务端、客户端网卡</w:t>
            </w:r>
          </w:p>
        </w:tc>
        <w:tc>
          <w:tcPr>
            <w:tcW w:w="4981" w:type="dxa"/>
          </w:tcPr>
          <w:p w:rsidR="00F011F0" w:rsidRPr="00F541F1" w:rsidRDefault="00F011F0" w:rsidP="00F327E6">
            <w:pPr>
              <w:widowControl/>
              <w:jc w:val="left"/>
              <w:rPr>
                <w:rFonts w:cs="Arial"/>
                <w:color w:val="000000"/>
                <w:kern w:val="0"/>
              </w:rPr>
            </w:pPr>
            <w:r w:rsidRPr="00F541F1">
              <w:rPr>
                <w:rFonts w:cs="Arial" w:hint="eastAsia"/>
                <w:color w:val="000000"/>
                <w:kern w:val="0"/>
              </w:rPr>
              <w:t>客户端可以立即感知</w:t>
            </w:r>
          </w:p>
        </w:tc>
      </w:tr>
      <w:tr w:rsidR="00F011F0" w:rsidRPr="00F541F1">
        <w:tc>
          <w:tcPr>
            <w:tcW w:w="4981" w:type="dxa"/>
          </w:tcPr>
          <w:p w:rsidR="00F011F0" w:rsidRPr="00F541F1" w:rsidRDefault="00F011F0" w:rsidP="00F327E6">
            <w:pPr>
              <w:widowControl/>
              <w:jc w:val="left"/>
              <w:rPr>
                <w:rFonts w:cs="Arial"/>
                <w:color w:val="000000"/>
                <w:kern w:val="0"/>
              </w:rPr>
            </w:pPr>
            <w:r w:rsidRPr="00F541F1">
              <w:rPr>
                <w:rFonts w:cs="Arial" w:hint="eastAsia"/>
                <w:color w:val="000000"/>
                <w:kern w:val="0"/>
              </w:rPr>
              <w:t>两点之间正常通信时，拨断网线</w:t>
            </w:r>
          </w:p>
        </w:tc>
        <w:tc>
          <w:tcPr>
            <w:tcW w:w="4981" w:type="dxa"/>
          </w:tcPr>
          <w:p w:rsidR="00F011F0" w:rsidRPr="00F541F1" w:rsidRDefault="00F011F0" w:rsidP="00F327E6">
            <w:pPr>
              <w:widowControl/>
              <w:jc w:val="left"/>
              <w:rPr>
                <w:rFonts w:cs="Arial"/>
                <w:color w:val="000000"/>
                <w:kern w:val="0"/>
              </w:rPr>
            </w:pPr>
            <w:r w:rsidRPr="00F541F1">
              <w:rPr>
                <w:rFonts w:cs="Arial" w:hint="eastAsia"/>
                <w:color w:val="000000"/>
                <w:kern w:val="0"/>
              </w:rPr>
              <w:t>客户端</w:t>
            </w:r>
            <w:r w:rsidRPr="00F541F1">
              <w:rPr>
                <w:rFonts w:cs="Arial" w:hint="eastAsia"/>
                <w:b/>
                <w:color w:val="000000"/>
                <w:kern w:val="0"/>
              </w:rPr>
              <w:t>不可以感知</w:t>
            </w:r>
            <w:r w:rsidRPr="00F541F1">
              <w:rPr>
                <w:rFonts w:cs="Arial" w:hint="eastAsia"/>
                <w:color w:val="000000"/>
                <w:kern w:val="0"/>
              </w:rPr>
              <w:t xml:space="preserve"> </w:t>
            </w:r>
          </w:p>
        </w:tc>
      </w:tr>
    </w:tbl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通过以上表格，可以知道，客户端判定服务端连接是否可用，大多时候是可靠的，除了“拨断网线”这种情况。针对“拨断网线”这种情况我们将采用心跳来监测。请看下一节。</w:t>
      </w:r>
    </w:p>
    <w:p w:rsidR="00F011F0" w:rsidRPr="00F541F1" w:rsidRDefault="00F011F0" w:rsidP="00F327E6">
      <w:pPr>
        <w:ind w:firstLine="420"/>
      </w:pP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以上说的都是在客户端的真实的数据发向服务端之前做的工作，那客户端的真实的数据已经发向服务端之后，并失败了，再做失败转移是否可以呢？答案是否定的。请看以下几种请情：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1、</w:t>
      </w:r>
      <w:r w:rsidRPr="00F541F1">
        <w:rPr>
          <w:rFonts w:hint="eastAsia"/>
        </w:rPr>
        <w:tab/>
        <w:t>发生网络超时失败：假如服务端操作数据库耗时5秒，RSF网络请求超时默认是3秒，客户端在发出请求3秒后收到超时结果，但5秒后服务端数据入库成功。做为客户端的失败转移，如果再次发出重试的请求，就是导致数据库数据有两份。所以失败转移要在客户端的真实的数据发向服务端之前做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2、</w:t>
      </w:r>
      <w:r w:rsidRPr="00F541F1">
        <w:rPr>
          <w:rFonts w:hint="eastAsia"/>
        </w:rPr>
        <w:tab/>
        <w:t>服务异常失败：假如服务端数据库表字段的必填项为空导致失败，客户端知道失败后，再做失败转移再试一次，也白试。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3、</w:t>
      </w:r>
      <w:r w:rsidRPr="00F541F1">
        <w:rPr>
          <w:rFonts w:hint="eastAsia"/>
        </w:rPr>
        <w:tab/>
        <w:t>只有可以100%判定是网络原因，数据未能从客户端到达服务端，才可以安全的做失败转移。所以失败转移在客户端的真实的数据发向服务端之前做。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如果因服务器连接不上，请求未能发出，客户端将自动换另一台负载均衡的服务重试。</w:t>
      </w:r>
    </w:p>
    <w:p w:rsidR="00F011F0" w:rsidRPr="00F541F1" w:rsidRDefault="00F011F0" w:rsidP="00F327E6">
      <w:pPr>
        <w:ind w:firstLine="420"/>
        <w:rPr>
          <w:color w:val="FF0000"/>
        </w:rPr>
      </w:pPr>
      <w:r w:rsidRPr="00F541F1">
        <w:rPr>
          <w:rFonts w:hint="eastAsia"/>
        </w:rPr>
        <w:t>如果请求已经发出并到达了服务端，发生失败（超时，服务端业务异常）后将不会重试，向上抛给业务层。</w:t>
      </w:r>
      <w:r w:rsidRPr="00F541F1">
        <w:rPr>
          <w:rFonts w:hint="eastAsia"/>
          <w:color w:val="FF0000"/>
        </w:rPr>
        <w:t>请求只会被发出一次。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16" w:name="_Toc394325048"/>
      <w:r w:rsidRPr="00F541F1">
        <w:rPr>
          <w:rFonts w:ascii="微软雅黑" w:hAnsi="微软雅黑" w:hint="eastAsia"/>
        </w:rPr>
        <w:t>心跳</w:t>
      </w:r>
      <w:bookmarkEnd w:id="116"/>
    </w:p>
    <w:p w:rsidR="00F011F0" w:rsidRPr="00F541F1" w:rsidRDefault="00F011F0" w:rsidP="00F327E6">
      <w:pPr>
        <w:ind w:firstLine="420"/>
        <w:jc w:val="left"/>
      </w:pPr>
      <w:r w:rsidRPr="00F541F1">
        <w:rPr>
          <w:rFonts w:hint="eastAsia"/>
        </w:rPr>
        <w:t>客户端、服务端、服务注册中心三者间有心跳，默认每3秒心跳一次，两次心跳失败后（6秒）认定连接不可</w:t>
      </w:r>
      <w:r w:rsidRPr="00F541F1">
        <w:rPr>
          <w:rFonts w:hint="eastAsia"/>
        </w:rPr>
        <w:lastRenderedPageBreak/>
        <w:t>用。当两点间实然网线断开后，最多6秒可以感知。如果在这6秒时间内有请求，一定会失败。</w:t>
      </w:r>
      <w:r w:rsidR="007E6661" w:rsidRPr="00F541F1">
        <w:br w:type="page"/>
      </w:r>
    </w:p>
    <w:p w:rsidR="00F011F0" w:rsidRPr="00F541F1" w:rsidRDefault="003B1F07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17" w:name="_Toc394325049"/>
      <w:r w:rsidRPr="00F541F1">
        <w:rPr>
          <w:rFonts w:ascii="微软雅黑" w:hAnsi="微软雅黑" w:hint="eastAsia"/>
        </w:rPr>
        <w:lastRenderedPageBreak/>
        <w:t>RSF的</w:t>
      </w:r>
      <w:r w:rsidR="00F011F0" w:rsidRPr="00F541F1">
        <w:rPr>
          <w:rFonts w:ascii="微软雅黑" w:hAnsi="微软雅黑" w:hint="eastAsia"/>
        </w:rPr>
        <w:t>性能</w:t>
      </w:r>
      <w:bookmarkEnd w:id="117"/>
    </w:p>
    <w:p w:rsidR="00F011F0" w:rsidRDefault="007572F1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18" w:name="_Toc394325050"/>
      <w:r>
        <w:rPr>
          <w:rFonts w:ascii="微软雅黑" w:hAnsi="微软雅黑" w:hint="eastAsia"/>
        </w:rPr>
        <w:t>性能</w:t>
      </w:r>
      <w:r w:rsidR="00F011F0" w:rsidRPr="00F541F1">
        <w:rPr>
          <w:rFonts w:ascii="微软雅黑" w:hAnsi="微软雅黑" w:hint="eastAsia"/>
        </w:rPr>
        <w:t>测试</w:t>
      </w:r>
      <w:bookmarkEnd w:id="118"/>
    </w:p>
    <w:p w:rsidR="007572F1" w:rsidRPr="007572F1" w:rsidRDefault="007572F1" w:rsidP="00F327E6">
      <w:r>
        <w:rPr>
          <w:rFonts w:hint="eastAsia"/>
        </w:rPr>
        <w:t>结论：RSF一次通信平均耗时约2毫秒。</w:t>
      </w:r>
    </w:p>
    <w:p w:rsidR="00F011F0" w:rsidRPr="00F541F1" w:rsidRDefault="00F011F0" w:rsidP="00F327E6">
      <w:r w:rsidRPr="00F541F1">
        <w:rPr>
          <w:rFonts w:hint="eastAsia"/>
        </w:rPr>
        <w:t>服务端机器配置:CPU:4核心至强,内存:8G.</w:t>
      </w:r>
    </w:p>
    <w:p w:rsidR="00F011F0" w:rsidRPr="00F541F1" w:rsidRDefault="00F011F0" w:rsidP="00F327E6">
      <w:r w:rsidRPr="00F541F1">
        <w:rPr>
          <w:rFonts w:hint="eastAsia"/>
        </w:rPr>
        <w:t>客户端机器配置: CPU:2棵双核AMD皓龙2212 频率2g,内存:8G.</w:t>
      </w:r>
    </w:p>
    <w:p w:rsidR="00F011F0" w:rsidRPr="00F541F1" w:rsidRDefault="00F011F0" w:rsidP="00F327E6">
      <w:r w:rsidRPr="00F541F1">
        <w:rPr>
          <w:rFonts w:hint="eastAsia"/>
        </w:rPr>
        <w:t>网络环境:1000Mb局域网.</w:t>
      </w:r>
    </w:p>
    <w:p w:rsidR="00F011F0" w:rsidRPr="00F541F1" w:rsidRDefault="00F011F0" w:rsidP="00F327E6">
      <w:r w:rsidRPr="00F541F1">
        <w:rPr>
          <w:rFonts w:hint="eastAsia"/>
        </w:rPr>
        <w:t>测试方法: 模拟N个并发,每并发请求10000次,每次发送与接收的数据大小见下表中的</w:t>
      </w:r>
      <w:r w:rsidRPr="00F541F1">
        <w:t>”</w:t>
      </w:r>
      <w:r w:rsidRPr="00F541F1">
        <w:rPr>
          <w:rFonts w:hint="eastAsia"/>
        </w:rPr>
        <w:t>对象大小</w:t>
      </w:r>
      <w:r w:rsidRPr="00F541F1">
        <w:t>”</w:t>
      </w:r>
      <w:r w:rsidRPr="00F541F1">
        <w:rPr>
          <w:rFonts w:hint="eastAsia"/>
        </w:rPr>
        <w:t>。</w:t>
      </w:r>
    </w:p>
    <w:p w:rsidR="00F011F0" w:rsidRPr="00F541F1" w:rsidRDefault="00F011F0" w:rsidP="00F327E6">
      <w:r w:rsidRPr="00F541F1">
        <w:rPr>
          <w:rFonts w:hint="eastAsia"/>
        </w:rPr>
        <w:t>测试结果：</w:t>
      </w:r>
    </w:p>
    <w:p w:rsidR="00F011F0" w:rsidRPr="00F541F1" w:rsidRDefault="00B12084" w:rsidP="00F327E6">
      <w:r>
        <w:rPr>
          <w:noProof/>
        </w:rPr>
        <w:drawing>
          <wp:inline distT="0" distB="0" distL="0" distR="0">
            <wp:extent cx="6649720" cy="4535170"/>
            <wp:effectExtent l="19050" t="19050" r="1778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5351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F0" w:rsidRPr="00F541F1" w:rsidRDefault="00B12084" w:rsidP="00F327E6">
      <w:r>
        <w:rPr>
          <w:noProof/>
        </w:rPr>
        <w:lastRenderedPageBreak/>
        <w:drawing>
          <wp:inline distT="0" distB="0" distL="0" distR="0">
            <wp:extent cx="5874385" cy="366522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F0" w:rsidRPr="00F541F1" w:rsidRDefault="00B12084" w:rsidP="00F327E6">
      <w:r>
        <w:rPr>
          <w:noProof/>
        </w:rPr>
        <w:drawing>
          <wp:inline distT="0" distB="0" distL="0" distR="0">
            <wp:extent cx="5877001" cy="3694176"/>
            <wp:effectExtent l="19050" t="0" r="9449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405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F0" w:rsidRPr="00F541F1" w:rsidRDefault="007572F1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19" w:name="_Toc394325051"/>
      <w:r>
        <w:rPr>
          <w:rFonts w:ascii="微软雅黑" w:hAnsi="微软雅黑" w:hint="eastAsia"/>
        </w:rPr>
        <w:t>与</w:t>
      </w:r>
      <w:r w:rsidRPr="00F541F1">
        <w:rPr>
          <w:rFonts w:hint="eastAsia"/>
        </w:rPr>
        <w:t>WebService</w:t>
      </w:r>
      <w:r w:rsidR="00F011F0" w:rsidRPr="00F541F1">
        <w:rPr>
          <w:rFonts w:ascii="微软雅黑" w:hAnsi="微软雅黑" w:hint="eastAsia"/>
        </w:rPr>
        <w:t>对比</w:t>
      </w:r>
      <w:bookmarkEnd w:id="119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原</w:t>
      </w:r>
      <w:r w:rsidR="007572F1">
        <w:rPr>
          <w:rFonts w:hint="eastAsia"/>
        </w:rPr>
        <w:t>来业务</w:t>
      </w:r>
      <w:r w:rsidRPr="00F541F1">
        <w:rPr>
          <w:rFonts w:hint="eastAsia"/>
        </w:rPr>
        <w:t>使用WebService通信，后改为RSF通信，是同一个业务点--商务中心的“我报名的采购会”业务，页面准备齐全数据需要5次通信。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原：WebService 一次通信耗时15.2ms  数据量小于3K。15*5=75ms</w:t>
      </w:r>
    </w:p>
    <w:p w:rsidR="00F011F0" w:rsidRDefault="00F011F0" w:rsidP="00F327E6">
      <w:pPr>
        <w:ind w:firstLine="420"/>
      </w:pPr>
      <w:r w:rsidRPr="00F541F1">
        <w:rPr>
          <w:rFonts w:hint="eastAsia"/>
        </w:rPr>
        <w:lastRenderedPageBreak/>
        <w:t>现：RSF 一次通信耗时2.2ms  数据量小于3K。2.2*5=11ms</w:t>
      </w:r>
    </w:p>
    <w:p w:rsidR="00DC3B98" w:rsidRDefault="00707E97" w:rsidP="00F327E6">
      <w:pPr>
        <w:ind w:firstLine="420"/>
      </w:pPr>
      <w:r>
        <w:rPr>
          <w:rFonts w:hint="eastAsia"/>
        </w:rPr>
        <w:t>结论：节约了64ms</w:t>
      </w:r>
    </w:p>
    <w:p w:rsidR="00DC3B98" w:rsidRDefault="00DC3B98">
      <w:pPr>
        <w:widowControl/>
        <w:jc w:val="left"/>
      </w:pPr>
      <w:r>
        <w:br w:type="page"/>
      </w:r>
    </w:p>
    <w:p w:rsidR="00F011F0" w:rsidRPr="00F541F1" w:rsidRDefault="00BF774D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20" w:name="_Toc394325052"/>
      <w:r w:rsidRPr="00F541F1">
        <w:rPr>
          <w:rFonts w:ascii="微软雅黑" w:hAnsi="微软雅黑" w:hint="eastAsia"/>
        </w:rPr>
        <w:lastRenderedPageBreak/>
        <w:t>RSF</w:t>
      </w:r>
      <w:r w:rsidR="00F011F0" w:rsidRPr="00F541F1">
        <w:rPr>
          <w:rFonts w:ascii="微软雅黑" w:hAnsi="微软雅黑" w:hint="eastAsia"/>
        </w:rPr>
        <w:t>常见异常</w:t>
      </w:r>
      <w:bookmarkEnd w:id="120"/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21" w:name="_Toc394325053"/>
      <w:r w:rsidRPr="00F541F1">
        <w:rPr>
          <w:rFonts w:ascii="微软雅黑" w:hAnsi="微软雅黑" w:hint="eastAsia"/>
        </w:rPr>
        <w:t>异常体系</w:t>
      </w:r>
      <w:r w:rsidR="00A46438" w:rsidRPr="00F541F1">
        <w:rPr>
          <w:rFonts w:ascii="微软雅黑" w:hAnsi="微软雅黑" w:hint="eastAsia"/>
        </w:rPr>
        <w:t>图</w:t>
      </w:r>
      <w:bookmarkEnd w:id="121"/>
    </w:p>
    <w:p w:rsidR="00F011F0" w:rsidRPr="00F541F1" w:rsidRDefault="00B12084" w:rsidP="00F327E6">
      <w:r>
        <w:rPr>
          <w:noProof/>
        </w:rPr>
        <w:drawing>
          <wp:inline distT="0" distB="0" distL="0" distR="0">
            <wp:extent cx="6642100" cy="2918460"/>
            <wp:effectExtent l="19050" t="19050" r="2540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184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2643" w:rsidRPr="00F541F1" w:rsidRDefault="003C2643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22" w:name="_Toc394325054"/>
      <w:r w:rsidRPr="00F541F1">
        <w:rPr>
          <w:rFonts w:ascii="微软雅黑" w:hAnsi="微软雅黑" w:hint="eastAsia"/>
        </w:rPr>
        <w:t>自动检测重复的RSF jar包</w:t>
      </w:r>
      <w:bookmarkEnd w:id="122"/>
    </w:p>
    <w:p w:rsidR="003C2643" w:rsidRPr="00F541F1" w:rsidRDefault="003C2643" w:rsidP="00F327E6">
      <w:pPr>
        <w:ind w:firstLine="420"/>
      </w:pPr>
      <w:r w:rsidRPr="00F541F1">
        <w:rPr>
          <w:rFonts w:hint="eastAsia"/>
        </w:rPr>
        <w:t>如果你的项目的class path中有多个RSF框架的Jar包存在，日志会输出以下ERROR信息。请关注日志，以免因项目中同时使用多个版本的RSF的Jar包，新版的功能比旧版多，你认为使用的是新版本，实际加载的是旧版本，而导致Bug很难查找。</w:t>
      </w:r>
    </w:p>
    <w:p w:rsidR="003C2643" w:rsidRPr="00F541F1" w:rsidRDefault="00B12084" w:rsidP="00F327E6">
      <w:r>
        <w:rPr>
          <w:noProof/>
        </w:rPr>
        <w:drawing>
          <wp:inline distT="0" distB="0" distL="0" distR="0">
            <wp:extent cx="6349365" cy="8483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23" w:name="_Toc394325055"/>
      <w:r w:rsidRPr="00F541F1">
        <w:rPr>
          <w:rFonts w:ascii="微软雅黑" w:hAnsi="微软雅黑" w:hint="eastAsia"/>
        </w:rPr>
        <w:t>无法连接到远端主机异常</w:t>
      </w:r>
      <w:bookmarkEnd w:id="123"/>
    </w:p>
    <w:p w:rsidR="00F011F0" w:rsidRPr="00F541F1" w:rsidRDefault="00F011F0" w:rsidP="00F327E6">
      <w:r w:rsidRPr="00F541F1">
        <w:rPr>
          <w:rFonts w:hint="eastAsia"/>
        </w:rPr>
        <w:t>当目标主机IP、端口错误或目标主机未提供服务时，将产生以下异常。最常见的情况是无法找到服务注册中心。</w:t>
      </w:r>
    </w:p>
    <w:p w:rsidR="00F011F0" w:rsidRPr="00F541F1" w:rsidRDefault="00B12084" w:rsidP="00F327E6">
      <w:r>
        <w:rPr>
          <w:rFonts w:hint="eastAsia"/>
          <w:noProof/>
        </w:rPr>
        <w:lastRenderedPageBreak/>
        <w:drawing>
          <wp:inline distT="0" distB="0" distL="0" distR="0">
            <wp:extent cx="6642100" cy="1623695"/>
            <wp:effectExtent l="1905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24" w:name="_Toc394325056"/>
      <w:r w:rsidRPr="00F541F1">
        <w:rPr>
          <w:rFonts w:ascii="微软雅黑" w:hAnsi="微软雅黑" w:hint="eastAsia"/>
        </w:rPr>
        <w:t>在客户端显示服务端异常信息</w:t>
      </w:r>
      <w:bookmarkEnd w:id="124"/>
    </w:p>
    <w:p w:rsidR="00F011F0" w:rsidRPr="00F541F1" w:rsidRDefault="00F011F0" w:rsidP="00F327E6">
      <w:r w:rsidRPr="00F541F1">
        <w:rPr>
          <w:rFonts w:hint="eastAsia"/>
        </w:rPr>
        <w:t>客户端调用服务端接口，但服务端发生了某种异常，客户端如何知道？请看如下图片，RSF把服务端异常带回到客户端，供客户端开发人员查看，帮你划清问题的界线。</w:t>
      </w:r>
    </w:p>
    <w:p w:rsidR="00F011F0" w:rsidRPr="00F541F1" w:rsidRDefault="00B12084" w:rsidP="00F327E6">
      <w:r>
        <w:rPr>
          <w:rFonts w:hint="eastAsia"/>
          <w:noProof/>
        </w:rPr>
        <w:drawing>
          <wp:inline distT="0" distB="0" distL="0" distR="0">
            <wp:extent cx="6642100" cy="2677160"/>
            <wp:effectExtent l="1905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25" w:name="_Toc394325057"/>
      <w:r w:rsidRPr="00F541F1">
        <w:rPr>
          <w:rFonts w:ascii="微软雅黑" w:hAnsi="微软雅黑" w:hint="eastAsia"/>
        </w:rPr>
        <w:t>未序列化异常</w:t>
      </w:r>
      <w:bookmarkEnd w:id="125"/>
    </w:p>
    <w:p w:rsidR="00F011F0" w:rsidRPr="00F541F1" w:rsidRDefault="00F011F0" w:rsidP="00F327E6">
      <w:r w:rsidRPr="00F541F1">
        <w:rPr>
          <w:rFonts w:hint="eastAsia"/>
        </w:rPr>
        <w:t>通过网络传输的对象，没有实现</w:t>
      </w:r>
      <w:r w:rsidRPr="00F541F1">
        <w:t>Serializable</w:t>
      </w:r>
      <w:r w:rsidRPr="00F541F1">
        <w:rPr>
          <w:rFonts w:hint="eastAsia"/>
        </w:rPr>
        <w:t>接口。这个经常被忘记，也是常见异常。也可能是服务端的返回结果对象未序列化，日志都会反映出来。</w:t>
      </w:r>
    </w:p>
    <w:p w:rsidR="00F011F0" w:rsidRPr="00F541F1" w:rsidRDefault="00B12084" w:rsidP="00F327E6">
      <w:r>
        <w:rPr>
          <w:rFonts w:hint="eastAsia"/>
          <w:noProof/>
        </w:rPr>
        <w:drawing>
          <wp:inline distT="0" distB="0" distL="0" distR="0">
            <wp:extent cx="6649720" cy="95821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26" w:name="_Toc394325058"/>
      <w:r w:rsidRPr="00F541F1">
        <w:rPr>
          <w:rFonts w:ascii="微软雅黑" w:hAnsi="微软雅黑" w:hint="eastAsia"/>
        </w:rPr>
        <w:t>请求超时异常</w:t>
      </w:r>
      <w:bookmarkEnd w:id="126"/>
    </w:p>
    <w:p w:rsidR="00F011F0" w:rsidRPr="00F541F1" w:rsidRDefault="00F011F0" w:rsidP="00F327E6">
      <w:r w:rsidRPr="00F541F1">
        <w:rPr>
          <w:rFonts w:hint="eastAsia"/>
        </w:rPr>
        <w:t>客户端向服务发起请求，服务端未在3000ms内返回结果，将产生以下异常。超时时间可以配置。</w:t>
      </w:r>
    </w:p>
    <w:p w:rsidR="00F011F0" w:rsidRPr="00F541F1" w:rsidRDefault="00B12084" w:rsidP="00F327E6">
      <w:r>
        <w:rPr>
          <w:rFonts w:hint="eastAsia"/>
          <w:noProof/>
        </w:rPr>
        <w:lastRenderedPageBreak/>
        <w:drawing>
          <wp:inline distT="0" distB="0" distL="0" distR="0">
            <wp:extent cx="6642100" cy="1543685"/>
            <wp:effectExtent l="1905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1F0" w:rsidRPr="00F541F1" w:rsidRDefault="00F011F0" w:rsidP="00F327E6">
      <w:pPr>
        <w:widowControl/>
        <w:jc w:val="left"/>
      </w:pP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27" w:name="_Toc394325059"/>
      <w:r w:rsidRPr="00F541F1">
        <w:rPr>
          <w:rFonts w:ascii="微软雅黑" w:hAnsi="微软雅黑" w:hint="eastAsia"/>
        </w:rPr>
        <w:t>XML配置文件编写不正确</w:t>
      </w:r>
      <w:bookmarkEnd w:id="127"/>
    </w:p>
    <w:p w:rsidR="00F011F0" w:rsidRPr="00F541F1" w:rsidRDefault="00F011F0" w:rsidP="00F327E6">
      <w:r w:rsidRPr="00F541F1">
        <w:rPr>
          <w:rFonts w:hint="eastAsia"/>
        </w:rPr>
        <w:t>RSF的xml配置文件检查很全面，当编写不正确时，如没有必须的属性等等，在RSF加载XML文件时会报类似下图的异常信息。</w:t>
      </w:r>
    </w:p>
    <w:p w:rsidR="00F011F0" w:rsidRPr="00F541F1" w:rsidRDefault="00B12084" w:rsidP="00F327E6">
      <w:r>
        <w:rPr>
          <w:noProof/>
        </w:rPr>
        <w:drawing>
          <wp:inline distT="0" distB="0" distL="0" distR="0">
            <wp:extent cx="6649720" cy="144081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661" w:rsidRPr="00F541F1" w:rsidRDefault="007E6661" w:rsidP="00F327E6">
      <w:r w:rsidRPr="00F541F1">
        <w:br w:type="page"/>
      </w:r>
    </w:p>
    <w:p w:rsidR="00F011F0" w:rsidRPr="00F541F1" w:rsidRDefault="00F011F0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28" w:name="_Toc394325060"/>
      <w:r w:rsidRPr="00F541F1">
        <w:rPr>
          <w:rFonts w:ascii="微软雅黑" w:hAnsi="微软雅黑" w:hint="eastAsia"/>
        </w:rPr>
        <w:lastRenderedPageBreak/>
        <w:t>超时时间</w:t>
      </w:r>
      <w:bookmarkEnd w:id="128"/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29" w:name="_Toc394325061"/>
      <w:r w:rsidRPr="00F541F1">
        <w:rPr>
          <w:rFonts w:ascii="微软雅黑" w:hAnsi="微软雅黑" w:hint="eastAsia"/>
        </w:rPr>
        <w:t>要求超时时间尽量短的场景</w:t>
      </w:r>
      <w:bookmarkEnd w:id="129"/>
    </w:p>
    <w:p w:rsidR="00F011F0" w:rsidRPr="00F541F1" w:rsidRDefault="00B12084" w:rsidP="00F327E6">
      <w:r>
        <w:rPr>
          <w:noProof/>
        </w:rPr>
        <w:drawing>
          <wp:inline distT="0" distB="0" distL="0" distR="0">
            <wp:extent cx="3723640" cy="1514475"/>
            <wp:effectExtent l="0" t="0" r="0" b="0"/>
            <wp:docPr id="19" name="对象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72296" cy="3357586"/>
                      <a:chOff x="1142976" y="1285860"/>
                      <a:chExt cx="6572296" cy="3357586"/>
                    </a:xfrm>
                  </a:grpSpPr>
                  <a:sp>
                    <a:nvSpPr>
                      <a:cNvPr id="4" name="椭圆 3"/>
                      <a:cNvSpPr/>
                    </a:nvSpPr>
                    <a:spPr>
                      <a:xfrm>
                        <a:off x="3286116" y="2571744"/>
                        <a:ext cx="1214446" cy="785818"/>
                      </a:xfrm>
                      <a:prstGeom prst="ellipse">
                        <a:avLst/>
                      </a:prstGeom>
                      <a:effectLst>
                        <a:outerShdw blurRad="50800" dist="50800" algn="ctr" rotWithShape="0">
                          <a:srgbClr val="000000">
                            <a:alpha val="43137"/>
                          </a:srgb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B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A</a:t>
                          </a:r>
                          <a:r>
                            <a:rPr lang="zh-CN" altLang="en-US" dirty="0" smtClean="0"/>
                            <a:t>系统（快）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椭圆 4"/>
                      <a:cNvSpPr/>
                    </a:nvSpPr>
                    <a:spPr>
                      <a:xfrm>
                        <a:off x="5643570" y="1285860"/>
                        <a:ext cx="1214446" cy="785818"/>
                      </a:xfrm>
                      <a:prstGeom prst="ellipse">
                        <a:avLst/>
                      </a:prstGeom>
                      <a:effectLst>
                        <a:outerShdw blurRad="50800" dist="50800" algn="ctr" rotWithShape="0">
                          <a:srgbClr val="000000">
                            <a:alpha val="43137"/>
                          </a:srgb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B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</a:t>
                          </a:r>
                          <a:r>
                            <a:rPr lang="zh-CN" altLang="en-US" dirty="0" smtClean="0"/>
                            <a:t>系统（慢）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椭圆 5"/>
                      <a:cNvSpPr/>
                    </a:nvSpPr>
                    <a:spPr>
                      <a:xfrm>
                        <a:off x="6500826" y="2500306"/>
                        <a:ext cx="1214446" cy="785818"/>
                      </a:xfrm>
                      <a:prstGeom prst="ellipse">
                        <a:avLst/>
                      </a:prstGeom>
                      <a:effectLst>
                        <a:outerShdw blurRad="50800" dist="50800" algn="ctr" rotWithShape="0">
                          <a:srgbClr val="000000">
                            <a:alpha val="43137"/>
                          </a:srgb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B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C</a:t>
                          </a:r>
                          <a:r>
                            <a:rPr lang="zh-CN" altLang="en-US" dirty="0" smtClean="0"/>
                            <a:t>系统（快）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椭圆 6"/>
                      <a:cNvSpPr/>
                    </a:nvSpPr>
                    <a:spPr>
                      <a:xfrm>
                        <a:off x="5857884" y="3857628"/>
                        <a:ext cx="1214446" cy="785818"/>
                      </a:xfrm>
                      <a:prstGeom prst="ellipse">
                        <a:avLst/>
                      </a:prstGeom>
                      <a:effectLst>
                        <a:outerShdw blurRad="50800" dist="50800" algn="ctr" rotWithShape="0">
                          <a:srgbClr val="000000">
                            <a:alpha val="43137"/>
                          </a:srgb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B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D</a:t>
                          </a:r>
                          <a:r>
                            <a:rPr lang="zh-CN" altLang="en-US" dirty="0" smtClean="0"/>
                            <a:t>系统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9" name="直接箭头连接符 8"/>
                      <a:cNvCxnSpPr/>
                    </a:nvCxnSpPr>
                    <a:spPr>
                      <a:xfrm flipV="1">
                        <a:off x="4500562" y="1928802"/>
                        <a:ext cx="928694" cy="642942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" name="直接箭头连接符 9"/>
                      <a:cNvCxnSpPr/>
                    </a:nvCxnSpPr>
                    <a:spPr>
                      <a:xfrm>
                        <a:off x="4643438" y="2928934"/>
                        <a:ext cx="1571636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" name="直接箭头连接符 10"/>
                      <a:cNvCxnSpPr/>
                    </a:nvCxnSpPr>
                    <a:spPr>
                      <a:xfrm>
                        <a:off x="4572000" y="3286124"/>
                        <a:ext cx="1071570" cy="642942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8" name="棱台 17"/>
                      <a:cNvSpPr/>
                    </a:nvSpPr>
                    <a:spPr>
                      <a:xfrm>
                        <a:off x="1142976" y="2571744"/>
                        <a:ext cx="928694" cy="857256"/>
                      </a:xfrm>
                      <a:prstGeom prst="bevel">
                        <a:avLst/>
                      </a:prstGeom>
                      <a:effectLst>
                        <a:outerShdw blurRad="50800" dist="50800" algn="ctr" rotWithShape="0">
                          <a:srgbClr val="000000">
                            <a:alpha val="43137"/>
                          </a:srgb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B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浏览器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0" name="直接箭头连接符 19"/>
                      <a:cNvCxnSpPr/>
                    </a:nvCxnSpPr>
                    <a:spPr>
                      <a:xfrm>
                        <a:off x="2357422" y="2928934"/>
                        <a:ext cx="78581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F011F0" w:rsidRPr="00F541F1" w:rsidRDefault="00F011F0" w:rsidP="00F327E6"/>
    <w:p w:rsidR="00F011F0" w:rsidRPr="00F541F1" w:rsidRDefault="00F011F0" w:rsidP="00F327E6">
      <w:pPr>
        <w:rPr>
          <w:b/>
        </w:rPr>
      </w:pPr>
      <w:r w:rsidRPr="00F541F1">
        <w:rPr>
          <w:rFonts w:hint="eastAsia"/>
          <w:b/>
        </w:rPr>
        <w:t>同步调用：</w:t>
      </w:r>
    </w:p>
    <w:p w:rsidR="00F011F0" w:rsidRPr="00F541F1" w:rsidRDefault="00F011F0" w:rsidP="00F327E6">
      <w:r w:rsidRPr="00F541F1">
        <w:rPr>
          <w:rFonts w:hint="eastAsia"/>
        </w:rPr>
        <w:tab/>
        <w:t>浏览器请求A系统某个业务，A系统需要调用一个外部B系统取数据，但B系统很慢。假如支持A系统运行的Tomcat线程池大小是200，由于B系统慢响应（或不响应）会导致A系统的Tomcat的200个线程全被挂住（等待B系统响应）。这时A系统的CPU、内存都有很多空闲，但已无法接受第201个用户的请求。这就是系统间同步调用的特点，如何你使用WebService,RMI,</w:t>
      </w:r>
      <w:r w:rsidRPr="00F541F1">
        <w:t xml:space="preserve"> HttpURLConnection</w:t>
      </w:r>
      <w:r w:rsidRPr="00F541F1">
        <w:rPr>
          <w:rFonts w:hint="eastAsia"/>
        </w:rPr>
        <w:t>发启的调用都有这样的特点。</w:t>
      </w:r>
    </w:p>
    <w:p w:rsidR="00F011F0" w:rsidRPr="00F541F1" w:rsidRDefault="00F011F0" w:rsidP="00F327E6">
      <w:r w:rsidRPr="00F541F1">
        <w:rPr>
          <w:rFonts w:hint="eastAsia"/>
        </w:rPr>
        <w:tab/>
        <w:t>跟本的解决方法是让B系统变快，但B系统是另一个部门或另一个公司开发的，你无力改变。</w:t>
      </w:r>
    </w:p>
    <w:p w:rsidR="00F011F0" w:rsidRPr="00F541F1" w:rsidRDefault="00F011F0" w:rsidP="00F327E6"/>
    <w:p w:rsidR="00F011F0" w:rsidRPr="00F541F1" w:rsidRDefault="00F011F0" w:rsidP="00F327E6">
      <w:pPr>
        <w:rPr>
          <w:b/>
        </w:rPr>
      </w:pPr>
      <w:r w:rsidRPr="00F541F1">
        <w:rPr>
          <w:rFonts w:hint="eastAsia"/>
          <w:b/>
        </w:rPr>
        <w:t>RSF有超时功能的同步调用：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RSF的调用，本质是异步的，通过异步模拟同步调用，使它具有了设定超时时间的能力。客户端向服务端发起调用时，客户端的业务线程（主线程）通知Java Nio的一个线程发出网络通信实现调用，客户端的业务线程（主线程）处于“等待”状态，等待服务端有返回结果后执行后续逻辑。如等待3秒后无返回结果，进入超时逻辑。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RSF为你提供了另一种选择</w:t>
      </w:r>
      <w:r w:rsidRPr="00F541F1">
        <w:t>—</w:t>
      </w:r>
      <w:r w:rsidRPr="00F541F1">
        <w:rPr>
          <w:rFonts w:hint="eastAsia"/>
        </w:rPr>
        <w:t>自动超时。达到超时时间后，自动断开对B系统（慢系统）的请求，使A系统可以接受第201个用户的请求，很可能这第201个用户并不需要B系统，而是需要C系统（快）。</w:t>
      </w:r>
    </w:p>
    <w:p w:rsidR="00F011F0" w:rsidRPr="00F541F1" w:rsidRDefault="00F011F0" w:rsidP="00F327E6">
      <w:pPr>
        <w:ind w:firstLine="420"/>
        <w:rPr>
          <w:color w:val="FF0000"/>
        </w:rPr>
      </w:pPr>
      <w:r w:rsidRPr="00F541F1">
        <w:rPr>
          <w:rFonts w:hint="eastAsia"/>
        </w:rPr>
        <w:t>这种场景，</w:t>
      </w:r>
      <w:r w:rsidRPr="00F541F1">
        <w:rPr>
          <w:rFonts w:hint="eastAsia"/>
          <w:color w:val="FF0000"/>
        </w:rPr>
        <w:t>要求设置更短的超时时间</w:t>
      </w:r>
      <w:r w:rsidRPr="00F541F1">
        <w:rPr>
          <w:rFonts w:hint="eastAsia"/>
        </w:rPr>
        <w:t>，可以早一点解放A系统。</w:t>
      </w:r>
    </w:p>
    <w:p w:rsidR="00F011F0" w:rsidRPr="00F541F1" w:rsidRDefault="00F011F0" w:rsidP="00F327E6"/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30" w:name="_Toc394325062"/>
      <w:r w:rsidRPr="00F541F1">
        <w:rPr>
          <w:rFonts w:ascii="微软雅黑" w:hAnsi="微软雅黑" w:hint="eastAsia"/>
        </w:rPr>
        <w:t>要求超时时间尽量长的场景</w:t>
      </w:r>
      <w:bookmarkEnd w:id="130"/>
    </w:p>
    <w:p w:rsidR="00F011F0" w:rsidRPr="00F541F1" w:rsidRDefault="00B12084" w:rsidP="00F327E6">
      <w:r>
        <w:rPr>
          <w:noProof/>
        </w:rPr>
        <w:drawing>
          <wp:inline distT="0" distB="0" distL="0" distR="0">
            <wp:extent cx="3240405" cy="1228725"/>
            <wp:effectExtent l="0" t="0" r="0" b="0"/>
            <wp:docPr id="20" name="对象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00792" cy="2643206"/>
                      <a:chOff x="1142976" y="2500306"/>
                      <a:chExt cx="6000792" cy="2643206"/>
                    </a:xfrm>
                  </a:grpSpPr>
                  <a:sp>
                    <a:nvSpPr>
                      <a:cNvPr id="4" name="椭圆 3"/>
                      <a:cNvSpPr/>
                    </a:nvSpPr>
                    <a:spPr>
                      <a:xfrm>
                        <a:off x="3286116" y="2571744"/>
                        <a:ext cx="1214446" cy="785818"/>
                      </a:xfrm>
                      <a:prstGeom prst="ellipse">
                        <a:avLst/>
                      </a:prstGeom>
                      <a:effectLst>
                        <a:outerShdw blurRad="50800" dist="50800" algn="ctr" rotWithShape="0">
                          <a:srgbClr val="000000">
                            <a:alpha val="43137"/>
                          </a:srgb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B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A</a:t>
                          </a:r>
                          <a:r>
                            <a:rPr lang="zh-CN" altLang="en-US" dirty="0" smtClean="0"/>
                            <a:t>系统（快）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椭圆 4"/>
                      <a:cNvSpPr/>
                    </a:nvSpPr>
                    <a:spPr>
                      <a:xfrm>
                        <a:off x="5929322" y="4357694"/>
                        <a:ext cx="1214446" cy="785818"/>
                      </a:xfrm>
                      <a:prstGeom prst="ellipse">
                        <a:avLst/>
                      </a:prstGeom>
                      <a:effectLst>
                        <a:outerShdw blurRad="50800" dist="50800" algn="ctr" rotWithShape="0">
                          <a:srgbClr val="000000">
                            <a:alpha val="43137"/>
                          </a:srgb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B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数据库（</a:t>
                          </a:r>
                          <a:r>
                            <a:rPr lang="zh-CN" altLang="en-US" dirty="0" smtClean="0"/>
                            <a:t>慢</a:t>
                          </a:r>
                          <a:r>
                            <a:rPr lang="zh-CN" altLang="en-US" dirty="0" smtClean="0"/>
                            <a:t>）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8" name="直接箭头连接符 7"/>
                      <a:cNvCxnSpPr/>
                    </a:nvCxnSpPr>
                    <a:spPr>
                      <a:xfrm>
                        <a:off x="4643438" y="2928934"/>
                        <a:ext cx="1000132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0" name="棱台 9"/>
                      <a:cNvSpPr/>
                    </a:nvSpPr>
                    <a:spPr>
                      <a:xfrm>
                        <a:off x="1142976" y="2571744"/>
                        <a:ext cx="928694" cy="857256"/>
                      </a:xfrm>
                      <a:prstGeom prst="bevel">
                        <a:avLst/>
                      </a:prstGeom>
                      <a:effectLst>
                        <a:outerShdw blurRad="50800" dist="50800" algn="ctr" rotWithShape="0">
                          <a:srgbClr val="000000">
                            <a:alpha val="43137"/>
                          </a:srgb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B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浏览器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1" name="直接箭头连接符 10"/>
                      <a:cNvCxnSpPr/>
                    </a:nvCxnSpPr>
                    <a:spPr>
                      <a:xfrm>
                        <a:off x="2357422" y="2928934"/>
                        <a:ext cx="78581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" name="椭圆 14"/>
                      <a:cNvSpPr/>
                    </a:nvSpPr>
                    <a:spPr>
                      <a:xfrm>
                        <a:off x="5857884" y="2500306"/>
                        <a:ext cx="1214446" cy="785818"/>
                      </a:xfrm>
                      <a:prstGeom prst="ellipse">
                        <a:avLst/>
                      </a:prstGeom>
                      <a:effectLst>
                        <a:outerShdw blurRad="50800" dist="50800" algn="ctr" rotWithShape="0">
                          <a:srgbClr val="000000">
                            <a:alpha val="43137"/>
                          </a:srgb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B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E</a:t>
                          </a:r>
                          <a:r>
                            <a:rPr lang="zh-CN" altLang="en-US" dirty="0" smtClean="0"/>
                            <a:t>系统（快）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6" name="直接箭头连接符 15"/>
                      <a:cNvCxnSpPr/>
                    </a:nvCxnSpPr>
                    <a:spPr>
                      <a:xfrm rot="5400000">
                        <a:off x="6036479" y="3821909"/>
                        <a:ext cx="92869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F011F0" w:rsidRPr="00F541F1" w:rsidRDefault="00F011F0" w:rsidP="00F327E6">
      <w:r w:rsidRPr="00F541F1">
        <w:rPr>
          <w:rFonts w:hint="eastAsia"/>
        </w:rPr>
        <w:tab/>
        <w:t>A系统调用E系统向数据库（慢）写数据，由于数据库响应很慢（但还有响应），写一条数据要花4秒种才能完成，但这时A系统的这次请求因3秒超时而失败，但又过1秒钟后，数据库操作成功了。</w:t>
      </w:r>
    </w:p>
    <w:p w:rsidR="00F011F0" w:rsidRPr="00F541F1" w:rsidRDefault="00F011F0" w:rsidP="00F327E6">
      <w:r w:rsidRPr="00F541F1">
        <w:rPr>
          <w:rFonts w:hint="eastAsia"/>
        </w:rPr>
        <w:lastRenderedPageBreak/>
        <w:tab/>
        <w:t>A系统再次重试后，会导致主键冲突或多写了一条数据。这个场景，</w:t>
      </w:r>
      <w:r w:rsidRPr="00F541F1">
        <w:rPr>
          <w:rFonts w:hint="eastAsia"/>
          <w:color w:val="FF0000"/>
        </w:rPr>
        <w:t>要求设置更长的超时时间</w:t>
      </w:r>
      <w:r w:rsidRPr="00F541F1">
        <w:rPr>
          <w:rFonts w:hint="eastAsia"/>
        </w:rPr>
        <w:t>，来保证数据安全。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31" w:name="_Toc394325063"/>
      <w:r w:rsidRPr="00F541F1">
        <w:rPr>
          <w:rFonts w:ascii="微软雅黑" w:hAnsi="微软雅黑" w:hint="eastAsia"/>
        </w:rPr>
        <w:t>由你来抉择超时时间</w:t>
      </w:r>
      <w:bookmarkEnd w:id="131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前面两个场景，对超时时间的设置要求是矛盾的。要理解原理，由你来跟根据业务特点抉择多长的超时时间合适。可以在配置文件中设置超时时间，可独立控制到方法级。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  <w:b/>
          <w:bCs/>
        </w:rPr>
        <w:t>不必纠结，用默认值吧</w:t>
      </w:r>
    </w:p>
    <w:p w:rsidR="00112C6C" w:rsidRPr="00F541F1" w:rsidRDefault="00F011F0" w:rsidP="00F327E6">
      <w:r w:rsidRPr="00F541F1">
        <w:rPr>
          <w:rFonts w:hint="eastAsia"/>
        </w:rPr>
        <w:tab/>
        <w:t>不要被前面的抉择吓坏，默认值是3秒，可以适用于99%的系统场景，用默认值吧。</w:t>
      </w:r>
    </w:p>
    <w:p w:rsidR="00275AA1" w:rsidRPr="00F541F1" w:rsidRDefault="00275AA1" w:rsidP="00F327E6"/>
    <w:p w:rsidR="00F011F0" w:rsidRPr="00F541F1" w:rsidRDefault="00275AA1" w:rsidP="00F327E6">
      <w:r w:rsidRPr="00F541F1">
        <w:br w:type="page"/>
      </w:r>
    </w:p>
    <w:p w:rsidR="00F011F0" w:rsidRPr="00F541F1" w:rsidRDefault="00463F3D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32" w:name="_RSF服务端动态端口"/>
      <w:bookmarkStart w:id="133" w:name="_Toc394325064"/>
      <w:bookmarkEnd w:id="132"/>
      <w:r w:rsidRPr="00F541F1">
        <w:rPr>
          <w:rFonts w:ascii="微软雅黑" w:hAnsi="微软雅黑" w:hint="eastAsia"/>
        </w:rPr>
        <w:lastRenderedPageBreak/>
        <w:t>RSF</w:t>
      </w:r>
      <w:r w:rsidR="00F011F0" w:rsidRPr="00F541F1">
        <w:rPr>
          <w:rFonts w:ascii="微软雅黑" w:hAnsi="微软雅黑" w:hint="eastAsia"/>
        </w:rPr>
        <w:t>服务端动态端口</w:t>
      </w:r>
      <w:bookmarkEnd w:id="133"/>
    </w:p>
    <w:p w:rsidR="00F011F0" w:rsidRPr="00F541F1" w:rsidRDefault="00F541F1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34" w:name="_Toc394325065"/>
      <w:r w:rsidRPr="00F541F1">
        <w:rPr>
          <w:rFonts w:ascii="微软雅黑" w:hAnsi="微软雅黑" w:hint="eastAsia"/>
        </w:rPr>
        <w:t>问题</w:t>
      </w:r>
      <w:bookmarkEnd w:id="134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这是在RSF1.2版中新加入的功能，为了解决一台物理服务器同时运行多个RSF服务端时端口冲突的问题。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在部署web应用时，我们把“商务中心”项目打成一个war包，部署在一台物理服务器中。服务器上一个WebSphere中同时运行着</w:t>
      </w:r>
      <w:r w:rsidR="00F541F1" w:rsidRPr="00F541F1">
        <w:rPr>
          <w:rFonts w:hint="eastAsia"/>
        </w:rPr>
        <w:t>2</w:t>
      </w:r>
      <w:r w:rsidRPr="00F541F1">
        <w:rPr>
          <w:rFonts w:hint="eastAsia"/>
        </w:rPr>
        <w:t>个“商务中心”逻辑节点，也就是一个war包文件在一台物理服务器上部署</w:t>
      </w:r>
      <w:r w:rsidR="00F541F1" w:rsidRPr="00F541F1">
        <w:rPr>
          <w:rFonts w:hint="eastAsia"/>
        </w:rPr>
        <w:t>2</w:t>
      </w:r>
      <w:r w:rsidRPr="00F541F1">
        <w:rPr>
          <w:rFonts w:hint="eastAsia"/>
        </w:rPr>
        <w:t>次。“商务中心”逻辑节点都需要使用</w:t>
      </w:r>
      <w:r w:rsidR="00F541F1" w:rsidRPr="00F541F1">
        <w:rPr>
          <w:rFonts w:hint="eastAsia"/>
        </w:rPr>
        <w:t>操作系统的</w:t>
      </w:r>
      <w:r w:rsidRPr="00F541F1">
        <w:rPr>
          <w:rFonts w:hint="eastAsia"/>
        </w:rPr>
        <w:t>某个端口(默认是63634)，这时就发生了端口冲突。</w:t>
      </w:r>
    </w:p>
    <w:p w:rsidR="00F011F0" w:rsidRPr="00F541F1" w:rsidRDefault="00F541F1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35" w:name="_Toc394325066"/>
      <w:r w:rsidRPr="00F541F1">
        <w:rPr>
          <w:rFonts w:ascii="微软雅黑" w:hAnsi="微软雅黑" w:hint="eastAsia"/>
        </w:rPr>
        <w:t>动态端口</w:t>
      </w:r>
      <w:bookmarkEnd w:id="135"/>
    </w:p>
    <w:p w:rsidR="00F011F0" w:rsidRPr="00F541F1" w:rsidRDefault="00F011F0" w:rsidP="00F327E6">
      <w:r w:rsidRPr="00F541F1">
        <w:rPr>
          <w:rFonts w:hint="eastAsia"/>
        </w:rPr>
        <w:tab/>
      </w:r>
      <w:r w:rsidR="00F541F1" w:rsidRPr="00F541F1">
        <w:rPr>
          <w:rFonts w:hint="eastAsia"/>
        </w:rPr>
        <w:t xml:space="preserve">RSF </w:t>
      </w:r>
      <w:r w:rsidRPr="00F541F1">
        <w:rPr>
          <w:rFonts w:hint="eastAsia"/>
        </w:rPr>
        <w:t>1.2版新加了服务端动态端口功能，默认值是63634-63600。如果63634被占用，会按</w:t>
      </w:r>
      <w:r w:rsidR="00F541F1" w:rsidRPr="00F541F1">
        <w:rPr>
          <w:rFonts w:hint="eastAsia"/>
        </w:rPr>
        <w:t>降</w:t>
      </w:r>
      <w:r w:rsidRPr="00F541F1">
        <w:rPr>
          <w:rFonts w:hint="eastAsia"/>
        </w:rPr>
        <w:t>序尝试其它端口，最终选择一个可用的端口。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36" w:name="_Toc394325067"/>
      <w:r w:rsidRPr="00F541F1">
        <w:rPr>
          <w:rFonts w:ascii="微软雅黑" w:hAnsi="微软雅黑" w:hint="eastAsia"/>
        </w:rPr>
        <w:t>服务端动态端口适用场景</w:t>
      </w:r>
      <w:bookmarkEnd w:id="136"/>
    </w:p>
    <w:p w:rsidR="00F011F0" w:rsidRPr="00F541F1" w:rsidRDefault="00F011F0" w:rsidP="00F327E6">
      <w:r w:rsidRPr="00F541F1">
        <w:rPr>
          <w:rFonts w:hint="eastAsia"/>
        </w:rPr>
        <w:t>适用于三点间通信场景下(客户端、服务端、服务注册中心)，我们99%的应用符合这个场景。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客户端是通过“服务名”向“服务注册中心”查询而找到服务提供者的。只要“服务名”唯一不变就可以找到服务提供者，并完成调用，服务端端口变化没有影响。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不适用于对点对点通信场景(客户端、服务端)。点对点通信要求客户端明确知道服务端的IP、端口，服务端端口动态是不可以变化的。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37" w:name="_Toc394325068"/>
      <w:r w:rsidRPr="00F541F1">
        <w:rPr>
          <w:rFonts w:ascii="微软雅黑" w:hAnsi="微软雅黑" w:hint="eastAsia"/>
        </w:rPr>
        <w:t>配置方法</w:t>
      </w:r>
      <w:bookmarkEnd w:id="137"/>
    </w:p>
    <w:p w:rsidR="00F011F0" w:rsidRDefault="00F011F0" w:rsidP="00F327E6">
      <w:r w:rsidRPr="00F541F1">
        <w:rPr>
          <w:rFonts w:hint="eastAsia"/>
        </w:rPr>
        <w:t>XML配置文件标签：</w:t>
      </w:r>
    </w:p>
    <w:tbl>
      <w:tblPr>
        <w:tblStyle w:val="a9"/>
        <w:tblW w:w="0" w:type="auto"/>
        <w:tblLook w:val="04A0"/>
      </w:tblPr>
      <w:tblGrid>
        <w:gridCol w:w="10682"/>
      </w:tblGrid>
      <w:tr w:rsidR="00D62FD2" w:rsidTr="00D62FD2">
        <w:tc>
          <w:tcPr>
            <w:tcW w:w="10682" w:type="dxa"/>
          </w:tcPr>
          <w:p w:rsidR="00D62FD2" w:rsidRDefault="00D62FD2" w:rsidP="00F327E6">
            <w:r w:rsidRPr="00F541F1">
              <w:t>&lt;rsf:protocol  port="" &gt;&lt;/rsf:protocol&gt;</w:t>
            </w:r>
          </w:p>
        </w:tc>
      </w:tr>
    </w:tbl>
    <w:p w:rsidR="00D62FD2" w:rsidRPr="00F541F1" w:rsidRDefault="00D62FD2" w:rsidP="00F327E6"/>
    <w:p w:rsidR="00F011F0" w:rsidRPr="00F541F1" w:rsidRDefault="00F011F0" w:rsidP="00F327E6">
      <w:r w:rsidRPr="00F541F1">
        <w:rPr>
          <w:rFonts w:hint="eastAsia"/>
        </w:rPr>
        <w:t>使用RSF1.2及以上版本，不写</w:t>
      </w:r>
      <w:r w:rsidRPr="00F541F1">
        <w:t>&lt;rsf:protocol</w:t>
      </w:r>
      <w:r w:rsidRPr="00F541F1">
        <w:rPr>
          <w:rFonts w:hint="eastAsia"/>
        </w:rPr>
        <w:t>/&gt;标签或不写属性</w:t>
      </w:r>
      <w:r w:rsidRPr="00F541F1">
        <w:t>port=""</w:t>
      </w:r>
      <w:r w:rsidRPr="00F541F1">
        <w:rPr>
          <w:rFonts w:hint="eastAsia"/>
        </w:rPr>
        <w:t>，RSF都将使用默认值（63634-63600），就已具备服务端动态端口的能力。</w:t>
      </w:r>
    </w:p>
    <w:p w:rsidR="00F011F0" w:rsidRPr="00F541F1" w:rsidRDefault="00F011F0" w:rsidP="00F327E6">
      <w:r w:rsidRPr="00F541F1">
        <w:rPr>
          <w:rFonts w:hint="eastAsia"/>
        </w:rPr>
        <w:t>配置</w:t>
      </w:r>
      <w:r w:rsidRPr="00F541F1">
        <w:t>&lt;rsf:protocol  port="</w:t>
      </w:r>
      <w:r w:rsidRPr="00F541F1">
        <w:rPr>
          <w:rFonts w:hint="eastAsia"/>
        </w:rPr>
        <w:t>63634-63600</w:t>
      </w:r>
      <w:r w:rsidRPr="00F541F1">
        <w:t>" &gt;&lt;/rsf:protocol&gt;</w:t>
      </w:r>
      <w:r w:rsidRPr="00F541F1">
        <w:rPr>
          <w:rFonts w:hint="eastAsia"/>
        </w:rPr>
        <w:t>,服务端启动时，如果第一个端口被占用，会</w:t>
      </w:r>
      <w:r w:rsidRPr="00F541F1">
        <w:rPr>
          <w:rFonts w:hint="eastAsia"/>
          <w:color w:val="FF0000"/>
        </w:rPr>
        <w:t>按顺序</w:t>
      </w:r>
      <w:r w:rsidRPr="00F541F1">
        <w:rPr>
          <w:rFonts w:hint="eastAsia"/>
        </w:rPr>
        <w:t>尝试其它端口，最终选择一个可用的端口。</w:t>
      </w:r>
    </w:p>
    <w:p w:rsidR="00F011F0" w:rsidRPr="00F541F1" w:rsidRDefault="00F011F0" w:rsidP="00F327E6">
      <w:r w:rsidRPr="00F541F1">
        <w:rPr>
          <w:rFonts w:hint="eastAsia"/>
        </w:rPr>
        <w:t>支持 port="63634" 设置单一端口，这是对旧API的兼容，无动态端口能力。</w:t>
      </w:r>
    </w:p>
    <w:p w:rsidR="00F011F0" w:rsidRPr="00F541F1" w:rsidRDefault="00F011F0" w:rsidP="00F327E6">
      <w:r w:rsidRPr="00F541F1">
        <w:rPr>
          <w:rFonts w:hint="eastAsia"/>
        </w:rPr>
        <w:t>支持 port="63634-63600" 设置一段端口,两端包含，降序</w:t>
      </w:r>
    </w:p>
    <w:p w:rsidR="00F011F0" w:rsidRPr="00F541F1" w:rsidRDefault="00F011F0" w:rsidP="00F327E6">
      <w:r w:rsidRPr="00F541F1">
        <w:rPr>
          <w:rFonts w:hint="eastAsia"/>
        </w:rPr>
        <w:t>支持 port="63600-63634" 设置一段端口,两端包含，升序</w:t>
      </w:r>
    </w:p>
    <w:p w:rsidR="00B71890" w:rsidRDefault="00F011F0" w:rsidP="00F327E6">
      <w:r w:rsidRPr="00F541F1">
        <w:rPr>
          <w:rFonts w:hint="eastAsia"/>
        </w:rPr>
        <w:t>支持 port="63634,63634-63600,63631" 混合设置，会保证顺序，但不会排除重复端口</w:t>
      </w:r>
    </w:p>
    <w:p w:rsidR="00F011F0" w:rsidRDefault="00B71890" w:rsidP="00F327E6">
      <w:pPr>
        <w:pStyle w:val="13"/>
        <w:ind w:left="66" w:firstLineChars="0" w:firstLine="0"/>
      </w:pPr>
      <w:r>
        <w:br w:type="page"/>
      </w:r>
    </w:p>
    <w:p w:rsidR="00B1716A" w:rsidRPr="00F541F1" w:rsidRDefault="00B1716A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38" w:name="_Toc394325069"/>
      <w:r w:rsidRPr="00F541F1">
        <w:rPr>
          <w:rFonts w:ascii="微软雅黑" w:hAnsi="微软雅黑" w:hint="eastAsia"/>
        </w:rPr>
        <w:lastRenderedPageBreak/>
        <w:t>RSF</w:t>
      </w:r>
      <w:r w:rsidR="00D068A4">
        <w:rPr>
          <w:rFonts w:ascii="微软雅黑" w:hAnsi="微软雅黑" w:hint="eastAsia"/>
        </w:rPr>
        <w:t>其它</w:t>
      </w:r>
      <w:r w:rsidRPr="00F541F1">
        <w:rPr>
          <w:rFonts w:ascii="微软雅黑" w:hAnsi="微软雅黑" w:hint="eastAsia"/>
        </w:rPr>
        <w:t>高级特性</w:t>
      </w:r>
      <w:bookmarkEnd w:id="138"/>
    </w:p>
    <w:p w:rsidR="00B1716A" w:rsidRPr="00F541F1" w:rsidRDefault="00B1716A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39" w:name="_Toc394325070"/>
      <w:r w:rsidRPr="00F541F1">
        <w:rPr>
          <w:rFonts w:ascii="微软雅黑" w:hAnsi="微软雅黑"/>
        </w:rPr>
        <w:t>M</w:t>
      </w:r>
      <w:r w:rsidRPr="00F541F1">
        <w:rPr>
          <w:rFonts w:ascii="微软雅黑" w:hAnsi="微软雅黑" w:hint="eastAsia"/>
        </w:rPr>
        <w:t>ock模拟服务端</w:t>
      </w:r>
      <w:bookmarkEnd w:id="139"/>
    </w:p>
    <w:p w:rsidR="00B1716A" w:rsidRPr="00F541F1" w:rsidRDefault="00B1716A" w:rsidP="00F327E6">
      <w:pPr>
        <w:ind w:firstLine="420"/>
      </w:pPr>
      <w:r w:rsidRPr="00F541F1">
        <w:rPr>
          <w:rFonts w:hint="eastAsia"/>
        </w:rPr>
        <w:t>当服务调用者（客户端）在开发阶段，需要调用服务提供者（服务端）时，但服务提供者（服务端）还没有开发完成，无法与你联调。这时客户端可以通过Mock在本地模拟远程服务接口的实现，返回模拟值，方便独立开发。</w:t>
      </w:r>
    </w:p>
    <w:p w:rsidR="00B1716A" w:rsidRPr="00F541F1" w:rsidRDefault="00B1716A" w:rsidP="00F327E6">
      <w:pPr>
        <w:ind w:firstLine="420"/>
      </w:pPr>
      <w:r w:rsidRPr="00F541F1">
        <w:rPr>
          <w:rFonts w:hint="eastAsia"/>
        </w:rPr>
        <w:t>客户端业务开发人员自已实现服务接口，并修改rsf.xml配置文件指明即可。</w:t>
      </w:r>
    </w:p>
    <w:tbl>
      <w:tblPr>
        <w:tblStyle w:val="a9"/>
        <w:tblW w:w="0" w:type="auto"/>
        <w:tblLook w:val="04A0"/>
      </w:tblPr>
      <w:tblGrid>
        <w:gridCol w:w="10682"/>
      </w:tblGrid>
      <w:tr w:rsidR="00FC1860" w:rsidTr="00FC1860">
        <w:tc>
          <w:tcPr>
            <w:tcW w:w="10682" w:type="dxa"/>
          </w:tcPr>
          <w:p w:rsidR="00FC1860" w:rsidRDefault="00FC1860" w:rsidP="00F327E6">
            <w:pPr>
              <w:jc w:val="left"/>
            </w:pPr>
            <w:r w:rsidRPr="00F541F1">
              <w:rPr>
                <w:rFonts w:hint="eastAsia"/>
              </w:rPr>
              <w:t>&lt;rsf:client  其它属性略</w:t>
            </w:r>
            <w:r w:rsidRPr="00F541F1">
              <w:t>…</w:t>
            </w:r>
            <w:r w:rsidRPr="00F541F1">
              <w:rPr>
                <w:rFonts w:hint="eastAsia"/>
              </w:rPr>
              <w:t xml:space="preserve">    </w:t>
            </w:r>
            <w:r w:rsidRPr="00F541F1">
              <w:t>mock="</w:t>
            </w:r>
            <w:r w:rsidRPr="00F541F1">
              <w:rPr>
                <w:rFonts w:hint="eastAsia"/>
              </w:rPr>
              <w:t>服务接口的本地实现类</w:t>
            </w:r>
            <w:r w:rsidRPr="00F541F1">
              <w:t>"&gt;</w:t>
            </w:r>
          </w:p>
        </w:tc>
      </w:tr>
    </w:tbl>
    <w:p w:rsidR="00B1716A" w:rsidRPr="00F541F1" w:rsidRDefault="00B1716A" w:rsidP="00F327E6">
      <w:pPr>
        <w:ind w:firstLine="420"/>
        <w:jc w:val="left"/>
      </w:pPr>
      <w:r w:rsidRPr="00F541F1">
        <w:rPr>
          <w:rFonts w:hint="eastAsia"/>
        </w:rPr>
        <w:t>注意Mock实现类，必须有默认构造方法。</w:t>
      </w:r>
    </w:p>
    <w:p w:rsidR="00B1716A" w:rsidRPr="00F541F1" w:rsidRDefault="00B1716A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40" w:name="_Toc394325071"/>
      <w:r w:rsidRPr="00F541F1">
        <w:rPr>
          <w:rFonts w:ascii="微软雅黑" w:hAnsi="微软雅黑" w:hint="eastAsia"/>
        </w:rPr>
        <w:t>回声测试</w:t>
      </w:r>
      <w:bookmarkEnd w:id="140"/>
    </w:p>
    <w:p w:rsidR="00B1716A" w:rsidRPr="00F541F1" w:rsidRDefault="00B1716A" w:rsidP="00F327E6">
      <w:pPr>
        <w:ind w:firstLine="420"/>
      </w:pPr>
      <w:r w:rsidRPr="00F541F1">
        <w:rPr>
          <w:rFonts w:hint="eastAsia"/>
        </w:rPr>
        <w:t>使用</w:t>
      </w:r>
      <w:r w:rsidRPr="00F541F1">
        <w:t>com.hc360.rsf.rpc.EchoService</w:t>
      </w:r>
      <w:r w:rsidRPr="00F541F1">
        <w:rPr>
          <w:rFonts w:hint="eastAsia"/>
        </w:rPr>
        <w:t>接口，可以测试客户端与服务端之间的网络通信是否正常。这是接口级别的测试。任何一个远程服务接口的本地代理，都可以被强制转换成</w:t>
      </w:r>
      <w:r w:rsidRPr="00F541F1">
        <w:t>com.hc360.rsf.rpc</w:t>
      </w:r>
      <w:r w:rsidRPr="00F541F1">
        <w:rPr>
          <w:rFonts w:hint="eastAsia"/>
        </w:rPr>
        <w:t>.</w:t>
      </w:r>
      <w:r w:rsidRPr="00F541F1">
        <w:t xml:space="preserve"> EchoService</w:t>
      </w:r>
      <w:r w:rsidRPr="00F541F1">
        <w:rPr>
          <w:rFonts w:hint="eastAsia"/>
        </w:rPr>
        <w:t>类型，就可以使用$echo方法测试了。服务端会原样返回你发送的字条符串。</w:t>
      </w:r>
    </w:p>
    <w:p w:rsidR="00B1716A" w:rsidRPr="00F541F1" w:rsidRDefault="00B1716A" w:rsidP="00F327E6"/>
    <w:p w:rsidR="00B1716A" w:rsidRPr="00F541F1" w:rsidRDefault="00B1716A" w:rsidP="00F327E6">
      <w:r w:rsidRPr="00F541F1">
        <w:rPr>
          <w:rFonts w:hint="eastAsia"/>
        </w:rPr>
        <w:t>示例：</w:t>
      </w:r>
    </w:p>
    <w:tbl>
      <w:tblPr>
        <w:tblStyle w:val="a9"/>
        <w:tblW w:w="0" w:type="auto"/>
        <w:tblInd w:w="364" w:type="dxa"/>
        <w:tblLook w:val="04A0"/>
      </w:tblPr>
      <w:tblGrid>
        <w:gridCol w:w="10318"/>
      </w:tblGrid>
      <w:tr w:rsidR="00411C1C" w:rsidTr="00411C1C">
        <w:tc>
          <w:tcPr>
            <w:tcW w:w="10682" w:type="dxa"/>
          </w:tcPr>
          <w:p w:rsidR="00411C1C" w:rsidRPr="00411C1C" w:rsidRDefault="00411C1C" w:rsidP="00F327E6">
            <w:pPr>
              <w:autoSpaceDE w:val="0"/>
              <w:autoSpaceDN w:val="0"/>
              <w:adjustRightInd w:val="0"/>
              <w:ind w:left="420"/>
              <w:jc w:val="left"/>
              <w:rPr>
                <w:rFonts w:cs="Courier New"/>
                <w:color w:val="000000"/>
                <w:kern w:val="0"/>
                <w:sz w:val="22"/>
                <w:szCs w:val="22"/>
              </w:rPr>
            </w:pPr>
            <w:r w:rsidRPr="00411C1C">
              <w:rPr>
                <w:rFonts w:cs="Courier New"/>
                <w:color w:val="000000"/>
                <w:kern w:val="0"/>
                <w:sz w:val="22"/>
                <w:szCs w:val="22"/>
              </w:rPr>
              <w:t>UserService userService=</w:t>
            </w:r>
            <w:r w:rsidRPr="00411C1C">
              <w:rPr>
                <w:rFonts w:cs="Courier New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Pr="00411C1C">
              <w:rPr>
                <w:rFonts w:cs="Courier New"/>
                <w:color w:val="000000"/>
                <w:kern w:val="0"/>
                <w:sz w:val="22"/>
                <w:szCs w:val="22"/>
              </w:rPr>
              <w:t>(UserService)</w:t>
            </w:r>
            <w:r w:rsidRPr="00411C1C">
              <w:rPr>
                <w:rFonts w:cs="Courier New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Pr="00411C1C">
              <w:rPr>
                <w:rFonts w:cs="Courier New"/>
                <w:color w:val="000000"/>
                <w:kern w:val="0"/>
                <w:sz w:val="22"/>
                <w:szCs w:val="22"/>
              </w:rPr>
              <w:t>configLoader.getServiceProxyBean("clientUserServiceImpl");</w:t>
            </w:r>
            <w:r w:rsidRPr="00411C1C">
              <w:rPr>
                <w:rFonts w:cs="Courier New" w:hint="eastAsia"/>
                <w:color w:val="000000"/>
                <w:kern w:val="0"/>
                <w:sz w:val="22"/>
                <w:szCs w:val="22"/>
              </w:rPr>
              <w:t>//配置文件中的id</w:t>
            </w:r>
          </w:p>
          <w:p w:rsidR="00411C1C" w:rsidRPr="00411C1C" w:rsidRDefault="00411C1C" w:rsidP="00F327E6">
            <w:pPr>
              <w:ind w:leftChars="202" w:left="424"/>
              <w:rPr>
                <w:sz w:val="22"/>
                <w:szCs w:val="22"/>
              </w:rPr>
            </w:pPr>
            <w:r w:rsidRPr="00411C1C">
              <w:rPr>
                <w:sz w:val="22"/>
                <w:szCs w:val="22"/>
              </w:rPr>
              <w:t>EchoService echo=(EchoService)userService;</w:t>
            </w:r>
            <w:r w:rsidRPr="00411C1C">
              <w:rPr>
                <w:rFonts w:hint="eastAsia"/>
                <w:sz w:val="22"/>
                <w:szCs w:val="22"/>
              </w:rPr>
              <w:t>// 强制转换类型</w:t>
            </w:r>
          </w:p>
          <w:p w:rsidR="00411C1C" w:rsidRDefault="00411C1C" w:rsidP="00F327E6">
            <w:pPr>
              <w:ind w:leftChars="202" w:left="424"/>
            </w:pPr>
            <w:r w:rsidRPr="00411C1C">
              <w:rPr>
                <w:rFonts w:hint="eastAsia"/>
                <w:sz w:val="22"/>
                <w:szCs w:val="22"/>
              </w:rPr>
              <w:t>Object rs=echo.$echo("回声测试");</w:t>
            </w:r>
          </w:p>
        </w:tc>
      </w:tr>
    </w:tbl>
    <w:p w:rsidR="00B1716A" w:rsidRPr="00F541F1" w:rsidRDefault="00B1716A" w:rsidP="00F327E6">
      <w:pPr>
        <w:ind w:leftChars="202" w:left="424"/>
      </w:pPr>
    </w:p>
    <w:p w:rsidR="00B1716A" w:rsidRDefault="00B1716A" w:rsidP="00F327E6">
      <w:pPr>
        <w:ind w:firstLine="420"/>
      </w:pPr>
      <w:r w:rsidRPr="00F541F1">
        <w:rPr>
          <w:rFonts w:hint="eastAsia"/>
        </w:rPr>
        <w:t>1.3新特性：EchoService 接口里添加 $echoInterface 方法，用于判断服务端是否存在指定的接口，如存在返回true,反之，false.</w:t>
      </w:r>
    </w:p>
    <w:p w:rsidR="00765276" w:rsidRPr="00F541F1" w:rsidRDefault="00765276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41" w:name="_Toc394325072"/>
      <w:r w:rsidRPr="00F541F1">
        <w:rPr>
          <w:rFonts w:ascii="微软雅黑" w:hAnsi="微软雅黑" w:hint="eastAsia"/>
        </w:rPr>
        <w:t>依赖RSF的业务系统的启动顺序</w:t>
      </w:r>
      <w:bookmarkEnd w:id="141"/>
    </w:p>
    <w:p w:rsidR="00765276" w:rsidRPr="00F541F1" w:rsidRDefault="00765276" w:rsidP="00F327E6">
      <w:r w:rsidRPr="00F541F1">
        <w:rPr>
          <w:rFonts w:hint="eastAsia"/>
        </w:rPr>
        <w:tab/>
        <w:t>各个业务系统使用RSF框架后，可能即充当服务提供者提供服务，又充当服务调用者调用服务，各个系统可能出现三角依赖关系，这时候谁应该先启动呢？答案是</w:t>
      </w:r>
      <w:r w:rsidRPr="00F541F1">
        <w:rPr>
          <w:rFonts w:hint="eastAsia"/>
          <w:b/>
        </w:rPr>
        <w:t>谁先启动都可以</w:t>
      </w:r>
      <w:r w:rsidRPr="00F541F1">
        <w:rPr>
          <w:rFonts w:hint="eastAsia"/>
        </w:rPr>
        <w:t>。服务提供者启动后会立即向注册中心发布提供的服务，服务调用者启动时什么也不做，当要发出第一次请求时，才向注册中心下载服务提供者列表，完成调用。依靠这种延后的策略来解决三角依赖。</w:t>
      </w:r>
    </w:p>
    <w:p w:rsidR="00765276" w:rsidRPr="00F541F1" w:rsidRDefault="00765276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42" w:name="_Toc394325073"/>
      <w:r w:rsidRPr="00F541F1">
        <w:rPr>
          <w:rFonts w:ascii="微软雅黑" w:hAnsi="微软雅黑" w:hint="eastAsia"/>
        </w:rPr>
        <w:t>RSF不能做什么</w:t>
      </w:r>
      <w:bookmarkEnd w:id="142"/>
    </w:p>
    <w:p w:rsidR="00765276" w:rsidRPr="00F541F1" w:rsidRDefault="00765276" w:rsidP="00F327E6">
      <w:r>
        <w:rPr>
          <w:rFonts w:hint="eastAsia"/>
        </w:rPr>
        <w:t>1、</w:t>
      </w:r>
      <w:r w:rsidRPr="00F541F1">
        <w:rPr>
          <w:rFonts w:hint="eastAsia"/>
        </w:rPr>
        <w:t>RSF不可以使用方法上的实参的引用作为返回值</w:t>
      </w:r>
    </w:p>
    <w:p w:rsidR="00765276" w:rsidRPr="00F541F1" w:rsidRDefault="00765276" w:rsidP="00F327E6">
      <w:pPr>
        <w:pStyle w:val="13"/>
        <w:ind w:firstLineChars="0"/>
      </w:pPr>
      <w:r w:rsidRPr="00F541F1">
        <w:rPr>
          <w:rFonts w:hint="eastAsia"/>
        </w:rPr>
        <w:t>客户端使用接口上的方法上的实参的引用作为返回值，是不行的，你的目的将无法达到。因为RSF无法跨JVM</w:t>
      </w:r>
      <w:r w:rsidRPr="00F541F1">
        <w:rPr>
          <w:rFonts w:hint="eastAsia"/>
        </w:rPr>
        <w:lastRenderedPageBreak/>
        <w:t>修改实参引用。</w:t>
      </w:r>
    </w:p>
    <w:p w:rsidR="00765276" w:rsidRPr="00F541F1" w:rsidRDefault="00765276" w:rsidP="00F327E6">
      <w:r>
        <w:rPr>
          <w:rFonts w:hint="eastAsia"/>
        </w:rPr>
        <w:t>2、</w:t>
      </w:r>
      <w:r w:rsidRPr="00F541F1">
        <w:rPr>
          <w:rFonts w:hint="eastAsia"/>
        </w:rPr>
        <w:t>RSF不适合传输大文件</w:t>
      </w:r>
    </w:p>
    <w:p w:rsidR="00765276" w:rsidRPr="00F541F1" w:rsidRDefault="00765276" w:rsidP="00F327E6">
      <w:pPr>
        <w:pStyle w:val="13"/>
        <w:ind w:firstLineChars="0"/>
      </w:pPr>
      <w:r w:rsidRPr="00F541F1">
        <w:rPr>
          <w:rFonts w:hint="eastAsia"/>
        </w:rPr>
        <w:t>由于RSF的数据是“整块”传输的，所以想传输大文件时，对内存是一个严峻的考验。</w:t>
      </w:r>
    </w:p>
    <w:p w:rsidR="00765276" w:rsidRPr="00F541F1" w:rsidRDefault="00765276" w:rsidP="00F327E6">
      <w:pPr>
        <w:pStyle w:val="13"/>
        <w:ind w:firstLineChars="0"/>
      </w:pPr>
      <w:r w:rsidRPr="00F541F1">
        <w:rPr>
          <w:rFonts w:hint="eastAsia"/>
        </w:rPr>
        <w:t>RSF在服务端做了限制，当接收到的数据大于8MB 时会抛出</w:t>
      </w:r>
      <w:r w:rsidRPr="00F541F1">
        <w:t>DataTooLengthExceptione</w:t>
      </w:r>
      <w:r w:rsidRPr="00F541F1">
        <w:rPr>
          <w:rFonts w:hint="eastAsia"/>
        </w:rPr>
        <w:t>，当然可以在RSF服务端的配置文件中修改这个值。</w:t>
      </w:r>
    </w:p>
    <w:p w:rsidR="00765276" w:rsidRPr="00F541F1" w:rsidRDefault="00765276" w:rsidP="00F327E6">
      <w:pPr>
        <w:pStyle w:val="13"/>
        <w:ind w:firstLineChars="0"/>
      </w:pPr>
      <w:r w:rsidRPr="00F541F1">
        <w:rPr>
          <w:rFonts w:hint="eastAsia"/>
        </w:rPr>
        <w:t>RSF设计之初是为“方法调用”而设计的，适合高并、小数据量的调用场景。不是为了传输大文件设计的，请用户有一个正确的认识。</w:t>
      </w:r>
    </w:p>
    <w:p w:rsidR="00765276" w:rsidRPr="00F541F1" w:rsidRDefault="00765276" w:rsidP="00F327E6">
      <w:pPr>
        <w:pStyle w:val="13"/>
        <w:ind w:firstLineChars="0"/>
      </w:pPr>
      <w:r w:rsidRPr="00F541F1">
        <w:rPr>
          <w:rFonts w:hint="eastAsia"/>
        </w:rPr>
        <w:t>你自己只要稍加变通，RSF就可以传输大文件了。比如要传输一个100M文件，你可以把它分成100份，每份1M，使用RSF传输100次，就可以了。只不过分割与拼合的工作要由你自己来实现。</w:t>
      </w:r>
    </w:p>
    <w:p w:rsidR="00765276" w:rsidRPr="00F541F1" w:rsidRDefault="00765276" w:rsidP="00F327E6">
      <w:pPr>
        <w:ind w:firstLine="420"/>
      </w:pPr>
    </w:p>
    <w:p w:rsidR="00D068A4" w:rsidRPr="00F541F1" w:rsidRDefault="00D068A4" w:rsidP="00F327E6">
      <w:pPr>
        <w:pStyle w:val="2"/>
        <w:numPr>
          <w:ilvl w:val="1"/>
          <w:numId w:val="1"/>
        </w:numPr>
        <w:spacing w:line="240" w:lineRule="auto"/>
      </w:pPr>
      <w:bookmarkStart w:id="143" w:name="_Toc394325074"/>
      <w:r w:rsidRPr="00F541F1">
        <w:rPr>
          <w:rFonts w:hint="eastAsia"/>
        </w:rPr>
        <w:t>Telnet</w:t>
      </w:r>
      <w:r>
        <w:rPr>
          <w:rFonts w:hint="eastAsia"/>
        </w:rPr>
        <w:t>监视工具</w:t>
      </w:r>
      <w:bookmarkEnd w:id="143"/>
    </w:p>
    <w:p w:rsidR="00D068A4" w:rsidRPr="00F541F1" w:rsidRDefault="00D068A4" w:rsidP="00F327E6">
      <w:r w:rsidRPr="00F541F1">
        <w:rPr>
          <w:rFonts w:hint="eastAsia"/>
        </w:rPr>
        <w:t>从RSF 1.3.0版本开始，支持通过telnet连接到rsf服务端，查看rsf信息。</w:t>
      </w:r>
    </w:p>
    <w:p w:rsidR="00D068A4" w:rsidRPr="00F541F1" w:rsidRDefault="00D068A4" w:rsidP="00F327E6">
      <w:r w:rsidRPr="00F541F1">
        <w:rPr>
          <w:rFonts w:hint="eastAsia"/>
          <w:b/>
        </w:rPr>
        <w:t>登录</w:t>
      </w:r>
      <w:r w:rsidRPr="00F541F1">
        <w:rPr>
          <w:rFonts w:hint="eastAsia"/>
        </w:rPr>
        <w:t>：输入命令</w:t>
      </w:r>
      <w:r w:rsidR="00B12084">
        <w:rPr>
          <w:rFonts w:hint="eastAsia"/>
          <w:noProof/>
        </w:rPr>
        <w:drawing>
          <wp:inline distT="0" distB="0" distL="0" distR="0">
            <wp:extent cx="1806575" cy="182880"/>
            <wp:effectExtent l="1905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41F1">
        <w:rPr>
          <w:rFonts w:hint="eastAsia"/>
        </w:rPr>
        <w:t xml:space="preserve"> （请根据实际情况修改IP地址和端口）。</w:t>
      </w:r>
    </w:p>
    <w:p w:rsidR="00D068A4" w:rsidRPr="00F541F1" w:rsidRDefault="00D068A4" w:rsidP="00F327E6">
      <w:r w:rsidRPr="00F541F1">
        <w:rPr>
          <w:rFonts w:hint="eastAsia"/>
        </w:rPr>
        <w:t>telne命令列表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760"/>
        <w:gridCol w:w="3519"/>
        <w:gridCol w:w="3403"/>
      </w:tblGrid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telnet命令</w:t>
            </w:r>
          </w:p>
        </w:tc>
        <w:tc>
          <w:tcPr>
            <w:tcW w:w="3519" w:type="dxa"/>
          </w:tcPr>
          <w:p w:rsidR="00D068A4" w:rsidRPr="00F541F1" w:rsidRDefault="00D068A4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  <w:tc>
          <w:tcPr>
            <w:tcW w:w="3403" w:type="dxa"/>
          </w:tcPr>
          <w:p w:rsidR="00D068A4" w:rsidRPr="00F541F1" w:rsidRDefault="00D068A4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支持此命令的RSF版本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help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查看帮助信息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1.3.0</w:t>
            </w:r>
            <w:r w:rsidR="005534C1">
              <w:rPr>
                <w:rFonts w:hint="eastAsia"/>
              </w:rPr>
              <w:t>以上（含）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version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查看RSF版本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1.3.0</w:t>
            </w:r>
            <w:r w:rsidR="005534C1">
              <w:rPr>
                <w:rFonts w:hint="eastAsia"/>
              </w:rPr>
              <w:t>以上（含）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list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查看服务列表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1.3.0</w:t>
            </w:r>
            <w:r w:rsidR="005534C1">
              <w:rPr>
                <w:rFonts w:hint="eastAsia"/>
              </w:rPr>
              <w:t>以上（含）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threadpool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查看线程池信息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1.3.0</w:t>
            </w:r>
            <w:r w:rsidR="005534C1">
              <w:rPr>
                <w:rFonts w:hint="eastAsia"/>
              </w:rPr>
              <w:t>以上（含）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jvm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查看jvm信息，如内存信息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1.3.0</w:t>
            </w:r>
            <w:r w:rsidR="005534C1">
              <w:rPr>
                <w:rFonts w:hint="eastAsia"/>
              </w:rPr>
              <w:t>以上（含）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stat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查看统计信息，如网络吞吐量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1.3.0</w:t>
            </w:r>
            <w:r w:rsidR="005534C1">
              <w:rPr>
                <w:rFonts w:hint="eastAsia"/>
              </w:rPr>
              <w:t>以上（含）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1216BB" w:rsidP="00F327E6">
            <w:r>
              <w:rPr>
                <w:rFonts w:hint="eastAsia"/>
              </w:rPr>
              <w:t>set charset=GBK或UTF-8</w:t>
            </w:r>
            <w:r w:rsidR="00D068A4" w:rsidRPr="00F541F1">
              <w:rPr>
                <w:rFonts w:hint="eastAsia"/>
              </w:rPr>
              <w:t xml:space="preserve"> 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设置编码</w:t>
            </w:r>
            <w:r w:rsidR="002B62D1">
              <w:rPr>
                <w:rFonts w:hint="eastAsia"/>
              </w:rPr>
              <w:t>， 用于解决Telnet命令的回显结果是乱码问题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1.3.0</w:t>
            </w:r>
            <w:r w:rsidR="005534C1">
              <w:rPr>
                <w:rFonts w:hint="eastAsia"/>
              </w:rPr>
              <w:t>以上（含）</w:t>
            </w:r>
          </w:p>
        </w:tc>
      </w:tr>
      <w:tr w:rsidR="005534C1" w:rsidRPr="00F541F1" w:rsidTr="0057209E">
        <w:tc>
          <w:tcPr>
            <w:tcW w:w="3760" w:type="dxa"/>
          </w:tcPr>
          <w:p w:rsidR="005534C1" w:rsidRPr="00F541F1" w:rsidRDefault="005534C1" w:rsidP="00F327E6">
            <w:r w:rsidRPr="005534C1">
              <w:t>uptime</w:t>
            </w:r>
          </w:p>
        </w:tc>
        <w:tc>
          <w:tcPr>
            <w:tcW w:w="3519" w:type="dxa"/>
          </w:tcPr>
          <w:p w:rsidR="005534C1" w:rsidRDefault="005534C1" w:rsidP="00F327E6">
            <w:r>
              <w:rPr>
                <w:rFonts w:hint="eastAsia"/>
              </w:rPr>
              <w:t>执行Linux命令</w:t>
            </w:r>
            <w:r w:rsidRPr="005534C1">
              <w:t>uptime</w:t>
            </w:r>
          </w:p>
          <w:p w:rsidR="005534C1" w:rsidRPr="00F541F1" w:rsidRDefault="005534C1" w:rsidP="00F327E6">
            <w:r>
              <w:rPr>
                <w:rFonts w:hint="eastAsia"/>
              </w:rPr>
              <w:t>不支持window操作系统</w:t>
            </w:r>
          </w:p>
        </w:tc>
        <w:tc>
          <w:tcPr>
            <w:tcW w:w="3403" w:type="dxa"/>
          </w:tcPr>
          <w:p w:rsidR="005534C1" w:rsidRPr="00F541F1" w:rsidRDefault="005534C1" w:rsidP="00F327E6">
            <w:r>
              <w:rPr>
                <w:rFonts w:hint="eastAsia"/>
              </w:rPr>
              <w:t>2.1.1以上（含）</w:t>
            </w:r>
          </w:p>
        </w:tc>
      </w:tr>
      <w:tr w:rsidR="005534C1" w:rsidRPr="00F541F1" w:rsidTr="0057209E">
        <w:tc>
          <w:tcPr>
            <w:tcW w:w="3760" w:type="dxa"/>
          </w:tcPr>
          <w:p w:rsidR="005534C1" w:rsidRPr="00F541F1" w:rsidRDefault="005534C1" w:rsidP="00F327E6">
            <w:r w:rsidRPr="005534C1">
              <w:t>free</w:t>
            </w:r>
          </w:p>
        </w:tc>
        <w:tc>
          <w:tcPr>
            <w:tcW w:w="3519" w:type="dxa"/>
          </w:tcPr>
          <w:p w:rsidR="005534C1" w:rsidRDefault="005534C1" w:rsidP="00F327E6">
            <w:r>
              <w:rPr>
                <w:rFonts w:hint="eastAsia"/>
              </w:rPr>
              <w:t>执行Linux命令</w:t>
            </w:r>
            <w:r w:rsidRPr="005534C1">
              <w:t xml:space="preserve">free </w:t>
            </w:r>
            <w:r>
              <w:t>–</w:t>
            </w:r>
            <w:r w:rsidRPr="005534C1">
              <w:t>m</w:t>
            </w:r>
          </w:p>
          <w:p w:rsidR="005534C1" w:rsidRPr="00F541F1" w:rsidRDefault="005534C1" w:rsidP="00F327E6">
            <w:r>
              <w:rPr>
                <w:rFonts w:hint="eastAsia"/>
              </w:rPr>
              <w:t>不支持window操作系统</w:t>
            </w:r>
          </w:p>
        </w:tc>
        <w:tc>
          <w:tcPr>
            <w:tcW w:w="3403" w:type="dxa"/>
          </w:tcPr>
          <w:p w:rsidR="005534C1" w:rsidRPr="00F541F1" w:rsidRDefault="005534C1" w:rsidP="00F327E6">
            <w:r>
              <w:rPr>
                <w:rFonts w:hint="eastAsia"/>
              </w:rPr>
              <w:t>2.1.1以上（含）</w:t>
            </w:r>
          </w:p>
        </w:tc>
      </w:tr>
      <w:tr w:rsidR="005534C1" w:rsidRPr="00F541F1" w:rsidTr="0057209E">
        <w:tc>
          <w:tcPr>
            <w:tcW w:w="3760" w:type="dxa"/>
          </w:tcPr>
          <w:p w:rsidR="005534C1" w:rsidRPr="00F541F1" w:rsidRDefault="005534C1" w:rsidP="00F327E6">
            <w:r w:rsidRPr="005534C1">
              <w:t>netstat</w:t>
            </w:r>
          </w:p>
        </w:tc>
        <w:tc>
          <w:tcPr>
            <w:tcW w:w="3519" w:type="dxa"/>
          </w:tcPr>
          <w:p w:rsidR="005534C1" w:rsidRDefault="005534C1" w:rsidP="00F327E6">
            <w:r>
              <w:rPr>
                <w:rFonts w:hint="eastAsia"/>
              </w:rPr>
              <w:t>执行Linux命令</w:t>
            </w:r>
            <w:r w:rsidRPr="005534C1">
              <w:t>netstat -ant | grep</w:t>
            </w:r>
            <w:r>
              <w:rPr>
                <w:rFonts w:hint="eastAsia"/>
              </w:rPr>
              <w:t xml:space="preserve"> 服务端的端口</w:t>
            </w:r>
          </w:p>
          <w:p w:rsidR="005534C1" w:rsidRPr="00F541F1" w:rsidRDefault="005534C1" w:rsidP="00F327E6">
            <w:r>
              <w:rPr>
                <w:rFonts w:hint="eastAsia"/>
              </w:rPr>
              <w:t>不支持window操作系统</w:t>
            </w:r>
          </w:p>
        </w:tc>
        <w:tc>
          <w:tcPr>
            <w:tcW w:w="3403" w:type="dxa"/>
          </w:tcPr>
          <w:p w:rsidR="005534C1" w:rsidRPr="00F541F1" w:rsidRDefault="005534C1" w:rsidP="00F327E6">
            <w:r>
              <w:rPr>
                <w:rFonts w:hint="eastAsia"/>
              </w:rPr>
              <w:t>2.1.1以上（含）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向上键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历史命令</w:t>
            </w:r>
            <w:r w:rsidRPr="00F541F1">
              <w:t>—</w:t>
            </w:r>
            <w:r w:rsidRPr="00F541F1">
              <w:rPr>
                <w:rFonts w:hint="eastAsia"/>
              </w:rPr>
              <w:t>上一条命令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1.1.0</w:t>
            </w:r>
            <w:r w:rsidR="005534C1">
              <w:rPr>
                <w:rFonts w:hint="eastAsia"/>
              </w:rPr>
              <w:t>以上（含）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向下键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历史命令</w:t>
            </w:r>
            <w:r w:rsidRPr="00F541F1">
              <w:t>—</w:t>
            </w:r>
            <w:r w:rsidRPr="00F541F1">
              <w:rPr>
                <w:rFonts w:hint="eastAsia"/>
              </w:rPr>
              <w:t>下一条命令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1.1.0</w:t>
            </w:r>
            <w:r w:rsidR="005534C1">
              <w:rPr>
                <w:rFonts w:hint="eastAsia"/>
              </w:rPr>
              <w:t>以上（含）</w:t>
            </w:r>
          </w:p>
        </w:tc>
      </w:tr>
      <w:tr w:rsidR="00D068A4" w:rsidRPr="00F541F1" w:rsidTr="0057209E">
        <w:tc>
          <w:tcPr>
            <w:tcW w:w="3760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Ctrl+c</w:t>
            </w:r>
          </w:p>
        </w:tc>
        <w:tc>
          <w:tcPr>
            <w:tcW w:w="3519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退出</w:t>
            </w:r>
          </w:p>
        </w:tc>
        <w:tc>
          <w:tcPr>
            <w:tcW w:w="3403" w:type="dxa"/>
          </w:tcPr>
          <w:p w:rsidR="00D068A4" w:rsidRPr="00F541F1" w:rsidRDefault="00D068A4" w:rsidP="00F327E6">
            <w:r w:rsidRPr="00F541F1">
              <w:rPr>
                <w:rFonts w:hint="eastAsia"/>
              </w:rPr>
              <w:t>1.1.0</w:t>
            </w:r>
            <w:r w:rsidR="005534C1">
              <w:rPr>
                <w:rFonts w:hint="eastAsia"/>
              </w:rPr>
              <w:t>以上（含）</w:t>
            </w:r>
          </w:p>
        </w:tc>
      </w:tr>
    </w:tbl>
    <w:p w:rsidR="00854945" w:rsidRPr="00F541F1" w:rsidRDefault="00854945" w:rsidP="00F327E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44" w:name="_Toc394325075"/>
      <w:r w:rsidRPr="00F541F1">
        <w:rPr>
          <w:rFonts w:ascii="微软雅黑" w:hAnsi="微软雅黑" w:hint="eastAsia"/>
        </w:rPr>
        <w:lastRenderedPageBreak/>
        <w:t>通过注册中心查看使用的RSF版本号</w:t>
      </w:r>
      <w:bookmarkEnd w:id="144"/>
    </w:p>
    <w:p w:rsidR="00854945" w:rsidRPr="00F541F1" w:rsidRDefault="00854945" w:rsidP="00F327E6">
      <w:pPr>
        <w:ind w:firstLine="420"/>
      </w:pPr>
      <w:r w:rsidRPr="00F541F1">
        <w:rPr>
          <w:rFonts w:hint="eastAsia"/>
        </w:rPr>
        <w:t>登录</w:t>
      </w:r>
      <w:r>
        <w:rPr>
          <w:rFonts w:hint="eastAsia"/>
        </w:rPr>
        <w:t>HRC</w:t>
      </w:r>
      <w:r w:rsidRPr="00F541F1">
        <w:rPr>
          <w:rFonts w:hint="eastAsia"/>
        </w:rPr>
        <w:t>注册中心</w:t>
      </w:r>
      <w:r>
        <w:rPr>
          <w:rFonts w:hint="eastAsia"/>
        </w:rPr>
        <w:t>，</w:t>
      </w:r>
      <w:r w:rsidRPr="00F541F1">
        <w:rPr>
          <w:rFonts w:hint="eastAsia"/>
        </w:rPr>
        <w:t>可以查看全部业务系统使用的RSF的版本号。当出现错误并找不到原因时关注版本号也很重要</w:t>
      </w:r>
      <w:r>
        <w:rPr>
          <w:rFonts w:hint="eastAsia"/>
        </w:rPr>
        <w:t>，可以这个问题在新版本已解决，但你还在使用旧版本</w:t>
      </w:r>
      <w:r w:rsidRPr="00F541F1">
        <w:rPr>
          <w:rFonts w:hint="eastAsia"/>
        </w:rPr>
        <w:t>。</w:t>
      </w:r>
    </w:p>
    <w:p w:rsidR="00854945" w:rsidRPr="00F541F1" w:rsidRDefault="00854945" w:rsidP="00F327E6">
      <w:pPr>
        <w:ind w:firstLine="420"/>
      </w:pPr>
      <w:r w:rsidRPr="00F541F1">
        <w:rPr>
          <w:rFonts w:hint="eastAsia"/>
        </w:rPr>
        <w:t>RSF是如何读取版本号的？</w:t>
      </w:r>
    </w:p>
    <w:p w:rsidR="00854945" w:rsidRPr="00F541F1" w:rsidRDefault="00854945" w:rsidP="00D26B8D">
      <w:pPr>
        <w:pStyle w:val="13"/>
        <w:numPr>
          <w:ilvl w:val="1"/>
          <w:numId w:val="6"/>
        </w:numPr>
        <w:ind w:firstLineChars="0"/>
      </w:pPr>
      <w:r w:rsidRPr="00F541F1">
        <w:rPr>
          <w:rFonts w:hint="eastAsia"/>
        </w:rPr>
        <w:t>首先查找Jar包中的META-INF\MANIFEST.MF规范中的版本号，每次RSF发布新版本都会相应修改Jar包中的MANIFEST.MF文件中的内容，示例：Implementation-Version: 1.1.0 。</w:t>
      </w:r>
    </w:p>
    <w:p w:rsidR="00854945" w:rsidRPr="00F541F1" w:rsidRDefault="00854945" w:rsidP="00D26B8D">
      <w:pPr>
        <w:pStyle w:val="13"/>
        <w:numPr>
          <w:ilvl w:val="1"/>
          <w:numId w:val="6"/>
        </w:numPr>
        <w:ind w:firstLineChars="0"/>
      </w:pPr>
      <w:r w:rsidRPr="00F541F1">
        <w:rPr>
          <w:rFonts w:hint="eastAsia"/>
        </w:rPr>
        <w:t>如果MANIFEST.MF规范中没有版本号,则查找RSF的jar包文件名中包含的版本号，如RSF-1.0.12.jar。</w:t>
      </w:r>
    </w:p>
    <w:p w:rsidR="00854945" w:rsidRDefault="00854945" w:rsidP="00D26B8D">
      <w:pPr>
        <w:pStyle w:val="13"/>
        <w:numPr>
          <w:ilvl w:val="1"/>
          <w:numId w:val="6"/>
        </w:numPr>
        <w:ind w:firstLineChars="0"/>
      </w:pPr>
      <w:r w:rsidRPr="00F541F1">
        <w:rPr>
          <w:rFonts w:hint="eastAsia"/>
        </w:rPr>
        <w:t>如果Jar包文件名中不包含版本号，则使用RSF中</w:t>
      </w:r>
      <w:r w:rsidRPr="00F541F1">
        <w:t>Version</w:t>
      </w:r>
      <w:r w:rsidRPr="00F541F1">
        <w:rPr>
          <w:rFonts w:hint="eastAsia"/>
        </w:rPr>
        <w:t>类中默认值。</w:t>
      </w:r>
    </w:p>
    <w:p w:rsidR="00A2290C" w:rsidRDefault="00204CBE" w:rsidP="00A2290C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45" w:name="_Toc394325076"/>
      <w:r w:rsidRPr="00E5316A">
        <w:rPr>
          <w:rFonts w:ascii="微软雅黑" w:hAnsi="微软雅黑" w:hint="eastAsia"/>
        </w:rPr>
        <w:t>通过注册中心来查看客户端的信息</w:t>
      </w:r>
      <w:bookmarkEnd w:id="145"/>
    </w:p>
    <w:p w:rsidR="00174CD7" w:rsidRDefault="00174CD7" w:rsidP="00174CD7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目的：</w:t>
      </w:r>
    </w:p>
    <w:p w:rsidR="00174CD7" w:rsidRDefault="00174CD7" w:rsidP="00174CD7">
      <w:r>
        <w:rPr>
          <w:rFonts w:hint="eastAsia"/>
        </w:rPr>
        <w:t xml:space="preserve">    用于rsf日常维护而开发的功能，查看客户端</w:t>
      </w:r>
      <w:r>
        <w:t>可用服务提供者列表</w:t>
      </w:r>
      <w:r>
        <w:rPr>
          <w:rFonts w:hint="eastAsia"/>
        </w:rPr>
        <w:t>来确定rsf是否出问题，同时可以用于分组功能的验证。</w:t>
      </w:r>
    </w:p>
    <w:p w:rsidR="00174CD7" w:rsidRPr="00174CD7" w:rsidRDefault="00174CD7" w:rsidP="00174CD7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操作流程：</w:t>
      </w:r>
    </w:p>
    <w:p w:rsidR="00E5316A" w:rsidRDefault="00A2290C" w:rsidP="00A2290C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通过</w:t>
      </w:r>
      <w:hyperlink r:id="rId32" w:history="1">
        <w:r w:rsidRPr="00A868A8">
          <w:rPr>
            <w:rStyle w:val="a4"/>
          </w:rPr>
          <w:t>http://register.org.hc360.com/register/login.htm</w:t>
        </w:r>
      </w:hyperlink>
      <w:r>
        <w:rPr>
          <w:rFonts w:hint="eastAsia"/>
        </w:rPr>
        <w:t>登录到注册中心；</w:t>
      </w:r>
    </w:p>
    <w:p w:rsidR="00A2290C" w:rsidRDefault="00A2290C" w:rsidP="00A2290C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点击左侧列表中的“查看客户端信息”展示所有连接到注册中心的所有客户端；</w:t>
      </w:r>
    </w:p>
    <w:p w:rsidR="00A2290C" w:rsidRDefault="00A2290C" w:rsidP="00A2290C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634317"/>
            <wp:effectExtent l="19050" t="0" r="254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90C" w:rsidRDefault="00A2290C" w:rsidP="00A2290C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点击列表中的“查看客户端信息”。</w:t>
      </w:r>
    </w:p>
    <w:p w:rsidR="00174CD7" w:rsidRDefault="00A2290C" w:rsidP="00A2290C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623816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D7" w:rsidRDefault="00174CD7" w:rsidP="00174CD7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说明：</w:t>
      </w:r>
    </w:p>
    <w:p w:rsidR="00174CD7" w:rsidRDefault="00174CD7" w:rsidP="00AF5986">
      <w:pPr>
        <w:pStyle w:val="aa"/>
        <w:numPr>
          <w:ilvl w:val="0"/>
          <w:numId w:val="34"/>
        </w:numPr>
        <w:ind w:firstLineChars="0"/>
      </w:pPr>
      <w:r>
        <w:rPr>
          <w:rFonts w:hint="eastAsia"/>
        </w:rPr>
        <w:t>由于</w:t>
      </w:r>
      <w:r w:rsidR="00AF5986">
        <w:rPr>
          <w:rFonts w:hint="eastAsia"/>
        </w:rPr>
        <w:t>重启，网络不稳等原因，经常会导致操作流程2中的客户端列表出现大量的无效连接，请按照提示，尽量查看靠前的数据；</w:t>
      </w:r>
    </w:p>
    <w:p w:rsidR="00AF5986" w:rsidRPr="00E5316A" w:rsidRDefault="00AF5986" w:rsidP="00AF5986">
      <w:pPr>
        <w:pStyle w:val="aa"/>
        <w:numPr>
          <w:ilvl w:val="0"/>
          <w:numId w:val="34"/>
        </w:numPr>
        <w:ind w:firstLineChars="0"/>
      </w:pPr>
      <w:r>
        <w:rPr>
          <w:rFonts w:hint="eastAsia"/>
        </w:rPr>
        <w:t>注册中心</w:t>
      </w:r>
      <w:r w:rsidR="00B415D1">
        <w:rPr>
          <w:rFonts w:hint="eastAsia"/>
        </w:rPr>
        <w:t>会定时清理</w:t>
      </w:r>
      <w:r w:rsidR="007A3668">
        <w:rPr>
          <w:rFonts w:hint="eastAsia"/>
        </w:rPr>
        <w:t>前一天的客户端信息，所以只能显示当天的客户端信息。</w:t>
      </w:r>
    </w:p>
    <w:p w:rsidR="00204CBE" w:rsidRDefault="00204CBE" w:rsidP="00E5316A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46" w:name="_Toc394325077"/>
      <w:r w:rsidRPr="00E5316A">
        <w:rPr>
          <w:rFonts w:ascii="微软雅黑" w:hAnsi="微软雅黑" w:hint="eastAsia"/>
        </w:rPr>
        <w:t>通过注册中心来修改服务提供者的权重</w:t>
      </w:r>
      <w:bookmarkEnd w:id="146"/>
    </w:p>
    <w:p w:rsidR="00E5316A" w:rsidRDefault="00AD53A9" w:rsidP="00AD53A9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目的：</w:t>
      </w:r>
    </w:p>
    <w:p w:rsidR="00AD53A9" w:rsidRDefault="00AD53A9" w:rsidP="00AD53A9">
      <w:pPr>
        <w:pStyle w:val="aa"/>
        <w:ind w:left="420" w:firstLineChars="0" w:firstLine="0"/>
      </w:pPr>
      <w:r>
        <w:rPr>
          <w:rFonts w:hint="eastAsia"/>
        </w:rPr>
        <w:t>用于人为的干预服务提供者</w:t>
      </w:r>
      <w:r w:rsidR="008706A4">
        <w:rPr>
          <w:rFonts w:hint="eastAsia"/>
        </w:rPr>
        <w:t>的选择，可以调节客户端调用服务的分布。</w:t>
      </w:r>
    </w:p>
    <w:p w:rsidR="00AD53A9" w:rsidRDefault="00AD53A9" w:rsidP="00AD53A9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操作界面：</w:t>
      </w:r>
    </w:p>
    <w:p w:rsidR="008706A4" w:rsidRDefault="008706A4" w:rsidP="008706A4">
      <w:pPr>
        <w:pStyle w:val="aa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469139"/>
            <wp:effectExtent l="19050" t="0" r="254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6A4" w:rsidRDefault="00AD53A9" w:rsidP="00AD53A9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 xml:space="preserve">说明：  </w:t>
      </w:r>
    </w:p>
    <w:p w:rsidR="008706A4" w:rsidRDefault="008706A4" w:rsidP="008706A4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权重的取值范围是：0-100；</w:t>
      </w:r>
    </w:p>
    <w:p w:rsidR="00AD53A9" w:rsidRPr="00E5316A" w:rsidRDefault="008706A4" w:rsidP="008706A4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修改后马上生效，可以在“查看客户端信息”的功能里查看验证。</w:t>
      </w:r>
      <w:r w:rsidR="00AD53A9">
        <w:rPr>
          <w:rFonts w:hint="eastAsia"/>
        </w:rPr>
        <w:t xml:space="preserve">  </w:t>
      </w:r>
    </w:p>
    <w:p w:rsidR="00204CBE" w:rsidRDefault="00204CBE" w:rsidP="00E5316A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47" w:name="_Toc394325078"/>
      <w:r w:rsidRPr="00E5316A">
        <w:rPr>
          <w:rFonts w:ascii="微软雅黑" w:hAnsi="微软雅黑" w:hint="eastAsia"/>
        </w:rPr>
        <w:t>通过groupName属性来区分</w:t>
      </w:r>
      <w:r w:rsidR="00E5316A" w:rsidRPr="00E5316A">
        <w:rPr>
          <w:rFonts w:ascii="微软雅黑" w:hAnsi="微软雅黑" w:hint="eastAsia"/>
        </w:rPr>
        <w:t>统一接口不同实现</w:t>
      </w:r>
      <w:bookmarkEnd w:id="147"/>
    </w:p>
    <w:p w:rsidR="00810D93" w:rsidRDefault="008706A4" w:rsidP="00810D93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出现的原因：</w:t>
      </w:r>
    </w:p>
    <w:p w:rsidR="00810D93" w:rsidRPr="00810D93" w:rsidRDefault="00810D93" w:rsidP="00810D93">
      <w:pPr>
        <w:pStyle w:val="aa"/>
        <w:ind w:left="420" w:firstLineChars="0" w:firstLine="0"/>
      </w:pPr>
      <w:r>
        <w:rPr>
          <w:rFonts w:hint="eastAsia"/>
        </w:rPr>
        <w:t>由于存在同一个接口在不同的系统上有不同的实现的现象，原来的rsf是区分不了的，所以有可能会调到错误的实现上，因此groupName属性出现了。</w:t>
      </w:r>
    </w:p>
    <w:p w:rsidR="008706A4" w:rsidRDefault="008706A4" w:rsidP="00810D93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操作方式：</w:t>
      </w:r>
    </w:p>
    <w:p w:rsidR="00810D93" w:rsidRDefault="00622213" w:rsidP="00810D93">
      <w:pPr>
        <w:pStyle w:val="aa"/>
        <w:ind w:left="420" w:firstLineChars="0" w:firstLine="0"/>
      </w:pPr>
      <w:r>
        <w:rPr>
          <w:rFonts w:hint="eastAsia"/>
        </w:rPr>
        <w:t>针对同一系统不同实现的情况，只需做两件事：</w:t>
      </w:r>
    </w:p>
    <w:p w:rsidR="00622213" w:rsidRDefault="00622213" w:rsidP="00622213">
      <w:pPr>
        <w:pStyle w:val="aa"/>
        <w:numPr>
          <w:ilvl w:val="0"/>
          <w:numId w:val="36"/>
        </w:numPr>
        <w:ind w:firstLineChars="0"/>
      </w:pPr>
      <w:r>
        <w:rPr>
          <w:rFonts w:hint="eastAsia"/>
        </w:rPr>
        <w:t>服务端：在想要区分的&lt;rsf:service&gt;添加groupName属性，并赋不同的值；</w:t>
      </w:r>
    </w:p>
    <w:p w:rsidR="00622213" w:rsidRPr="00622213" w:rsidRDefault="00622213" w:rsidP="00622213">
      <w:pPr>
        <w:pStyle w:val="aa"/>
        <w:numPr>
          <w:ilvl w:val="0"/>
          <w:numId w:val="36"/>
        </w:numPr>
        <w:ind w:firstLineChars="0"/>
      </w:pPr>
      <w:r>
        <w:rPr>
          <w:rFonts w:hint="eastAsia"/>
        </w:rPr>
        <w:t>客户端：在&lt;rsf:client&gt;添加groupName属性，并赋予想要调用服务的groupName</w:t>
      </w:r>
    </w:p>
    <w:p w:rsidR="008706A4" w:rsidRPr="008706A4" w:rsidRDefault="008706A4" w:rsidP="00810D93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说明：</w:t>
      </w:r>
    </w:p>
    <w:p w:rsidR="00F011F0" w:rsidRDefault="004A7C22" w:rsidP="00AE0F73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如果服务端添加了groupName，但客户端没有，则调不通；</w:t>
      </w:r>
    </w:p>
    <w:p w:rsidR="004A7C22" w:rsidRDefault="004A7C22" w:rsidP="00AE0F73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如果客户端添加了groupName，但服务端没有，则调不通；</w:t>
      </w:r>
    </w:p>
    <w:p w:rsidR="004A7C22" w:rsidRDefault="004A7C22" w:rsidP="00AE0F73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如果服务端与客户端都添加了groupName，但是客户端的groupName与服务端的groupName对不上，</w:t>
      </w:r>
      <w:r w:rsidR="00AE0F73">
        <w:rPr>
          <w:rFonts w:hint="eastAsia"/>
        </w:rPr>
        <w:t>则调不通；</w:t>
      </w:r>
    </w:p>
    <w:p w:rsidR="00AE0F73" w:rsidRDefault="00AE0F73" w:rsidP="00AE0F73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如果服务端与客户端都添加了groupName，且客户端的groupName与某个服务端的groupName对应，则能调通；</w:t>
      </w:r>
    </w:p>
    <w:p w:rsidR="00AE0F73" w:rsidRDefault="00AE0F73" w:rsidP="00AE0F73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如果服务端与客户端都没有添加groupName，则能调通，但有可能调到错误的实现上。</w:t>
      </w:r>
    </w:p>
    <w:p w:rsidR="00CA6486" w:rsidRDefault="00CA6486" w:rsidP="00CA6486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48" w:name="_Toc394325079"/>
      <w:r w:rsidRPr="00CA6486">
        <w:rPr>
          <w:rFonts w:ascii="微软雅黑" w:hAnsi="微软雅黑" w:hint="eastAsia"/>
        </w:rPr>
        <w:t>采集服务调用情况</w:t>
      </w:r>
      <w:bookmarkEnd w:id="148"/>
    </w:p>
    <w:p w:rsidR="00CA6486" w:rsidRDefault="00B61106" w:rsidP="00B61106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监控中心的域名和端口：</w:t>
      </w:r>
    </w:p>
    <w:p w:rsidR="00B61106" w:rsidRDefault="00B61106" w:rsidP="00B61106">
      <w:pPr>
        <w:pStyle w:val="aa"/>
        <w:ind w:left="420" w:firstLineChars="0" w:firstLine="0"/>
      </w:pPr>
      <w:r>
        <w:rPr>
          <w:rFonts w:hint="eastAsia"/>
        </w:rPr>
        <w:t>rsfmonitor.org.hc360.com:63639</w:t>
      </w:r>
    </w:p>
    <w:p w:rsidR="00B61106" w:rsidRDefault="00B61106" w:rsidP="00B61106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采集频度：</w:t>
      </w:r>
    </w:p>
    <w:p w:rsidR="00B61106" w:rsidRDefault="00B61106" w:rsidP="00B61106">
      <w:pPr>
        <w:pStyle w:val="aa"/>
        <w:ind w:left="420" w:firstLineChars="0" w:firstLine="0"/>
      </w:pPr>
      <w:r>
        <w:rPr>
          <w:rFonts w:hint="eastAsia"/>
        </w:rPr>
        <w:t>两种方式：</w:t>
      </w:r>
    </w:p>
    <w:p w:rsidR="00B61106" w:rsidRDefault="00B61106" w:rsidP="00B61106">
      <w:pPr>
        <w:pStyle w:val="aa"/>
        <w:numPr>
          <w:ilvl w:val="0"/>
          <w:numId w:val="38"/>
        </w:numPr>
        <w:ind w:firstLineChars="0"/>
      </w:pPr>
      <w:r>
        <w:rPr>
          <w:rFonts w:hint="eastAsia"/>
        </w:rPr>
        <w:t>定时汇报：1分钟汇报一次</w:t>
      </w:r>
    </w:p>
    <w:p w:rsidR="00B61106" w:rsidRDefault="00B61106" w:rsidP="00B61106">
      <w:pPr>
        <w:pStyle w:val="aa"/>
        <w:numPr>
          <w:ilvl w:val="0"/>
          <w:numId w:val="38"/>
        </w:numPr>
        <w:ind w:firstLineChars="0"/>
      </w:pPr>
      <w:r>
        <w:rPr>
          <w:rFonts w:hint="eastAsia"/>
        </w:rPr>
        <w:t>超过阀值汇报：</w:t>
      </w:r>
      <w:r w:rsidR="00753490">
        <w:rPr>
          <w:rFonts w:hint="eastAsia"/>
        </w:rPr>
        <w:t>超过10000次调用汇报一次</w:t>
      </w:r>
    </w:p>
    <w:p w:rsidR="00B61106" w:rsidRDefault="00B61106" w:rsidP="00B61106">
      <w:pPr>
        <w:pStyle w:val="aa"/>
        <w:numPr>
          <w:ilvl w:val="0"/>
          <w:numId w:val="33"/>
        </w:numPr>
        <w:ind w:firstLineChars="0"/>
      </w:pPr>
      <w:r>
        <w:rPr>
          <w:rFonts w:hint="eastAsia"/>
        </w:rPr>
        <w:t>是否需要开发者配置：</w:t>
      </w:r>
    </w:p>
    <w:p w:rsidR="006263DC" w:rsidRPr="00B61106" w:rsidRDefault="006263DC" w:rsidP="006263DC">
      <w:pPr>
        <w:pStyle w:val="aa"/>
        <w:ind w:left="420" w:firstLineChars="0" w:firstLine="0"/>
      </w:pPr>
      <w:r>
        <w:rPr>
          <w:rFonts w:hint="eastAsia"/>
        </w:rPr>
        <w:lastRenderedPageBreak/>
        <w:t>不需要开发者做任何配置，一旦客户端系统发起了</w:t>
      </w:r>
      <w:r w:rsidR="005A3D2C">
        <w:rPr>
          <w:rFonts w:hint="eastAsia"/>
        </w:rPr>
        <w:t>调用，采集任务自动开启，并开始缓存服务调用情况。</w:t>
      </w:r>
    </w:p>
    <w:p w:rsidR="00F011F0" w:rsidRDefault="00F011F0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49" w:name="_Toc394325080"/>
      <w:r w:rsidRPr="00F541F1">
        <w:rPr>
          <w:rFonts w:ascii="微软雅黑" w:hAnsi="微软雅黑" w:hint="eastAsia"/>
        </w:rPr>
        <w:t>RSF</w:t>
      </w:r>
      <w:r w:rsidR="00F926B9" w:rsidRPr="00F541F1">
        <w:rPr>
          <w:rFonts w:ascii="微软雅黑" w:hAnsi="微软雅黑" w:hint="eastAsia"/>
        </w:rPr>
        <w:t>的</w:t>
      </w:r>
      <w:r w:rsidRPr="00F541F1">
        <w:rPr>
          <w:rFonts w:ascii="微软雅黑" w:hAnsi="微软雅黑" w:hint="eastAsia"/>
        </w:rPr>
        <w:t>工具类</w:t>
      </w:r>
      <w:bookmarkEnd w:id="149"/>
    </w:p>
    <w:p w:rsidR="00D92A8B" w:rsidRPr="00D92A8B" w:rsidRDefault="00D92A8B" w:rsidP="00F327E6">
      <w:r w:rsidRPr="00D92A8B">
        <w:rPr>
          <w:rFonts w:hint="eastAsia"/>
        </w:rPr>
        <w:t>RSF</w:t>
      </w:r>
      <w:r>
        <w:rPr>
          <w:rFonts w:hint="eastAsia"/>
        </w:rPr>
        <w:t>提供了一些静态的工具方法，可以让你在业务代码中调用，用于控制</w:t>
      </w:r>
      <w:r w:rsidRPr="00D92A8B">
        <w:rPr>
          <w:rFonts w:hint="eastAsia"/>
        </w:rPr>
        <w:t>RSF</w:t>
      </w:r>
      <w:r>
        <w:rPr>
          <w:rFonts w:hint="eastAsia"/>
        </w:rPr>
        <w:t>虽在。</w:t>
      </w:r>
    </w:p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</w:pPr>
      <w:bookmarkStart w:id="150" w:name="_Toc394325081"/>
      <w:r w:rsidRPr="00F541F1">
        <w:t>ConfigLoader</w:t>
      </w:r>
      <w:r w:rsidRPr="00F541F1">
        <w:rPr>
          <w:rFonts w:hint="eastAsia"/>
        </w:rPr>
        <w:t xml:space="preserve"> </w:t>
      </w:r>
      <w:r w:rsidRPr="00F541F1">
        <w:rPr>
          <w:rFonts w:hint="eastAsia"/>
        </w:rPr>
        <w:t>启动关闭</w:t>
      </w:r>
      <w:r w:rsidRPr="00F541F1">
        <w:rPr>
          <w:rFonts w:hint="eastAsia"/>
        </w:rPr>
        <w:t>RSF</w:t>
      </w:r>
      <w:bookmarkEnd w:id="1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077"/>
        <w:gridCol w:w="6096"/>
      </w:tblGrid>
      <w:tr w:rsidR="00F011F0" w:rsidRPr="00F541F1" w:rsidTr="00186D5B">
        <w:tc>
          <w:tcPr>
            <w:tcW w:w="4077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方法</w:t>
            </w:r>
          </w:p>
        </w:tc>
        <w:tc>
          <w:tcPr>
            <w:tcW w:w="6096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</w:tr>
      <w:tr w:rsidR="00F011F0" w:rsidRPr="00F541F1">
        <w:tc>
          <w:tcPr>
            <w:tcW w:w="4077" w:type="dxa"/>
          </w:tcPr>
          <w:p w:rsidR="00F011F0" w:rsidRPr="00F541F1" w:rsidRDefault="00F011F0" w:rsidP="00F327E6">
            <w:pPr>
              <w:jc w:val="left"/>
            </w:pPr>
            <w:r w:rsidRPr="00F541F1">
              <w:t>ConfigLoader(String filePath)</w:t>
            </w:r>
          </w:p>
        </w:tc>
        <w:tc>
          <w:tcPr>
            <w:tcW w:w="6096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构造方法，加载</w:t>
            </w:r>
            <w:r w:rsidR="00D1111B" w:rsidRPr="00F541F1">
              <w:rPr>
                <w:rFonts w:hint="eastAsia"/>
              </w:rPr>
              <w:t>RSF</w:t>
            </w:r>
            <w:r w:rsidRPr="00F541F1">
              <w:rPr>
                <w:rFonts w:hint="eastAsia"/>
              </w:rPr>
              <w:t>配置文件</w:t>
            </w:r>
          </w:p>
        </w:tc>
      </w:tr>
      <w:tr w:rsidR="00F011F0" w:rsidRPr="00F541F1">
        <w:tc>
          <w:tcPr>
            <w:tcW w:w="4077" w:type="dxa"/>
          </w:tcPr>
          <w:p w:rsidR="00F011F0" w:rsidRPr="00F541F1" w:rsidRDefault="00F011F0" w:rsidP="00F327E6">
            <w:pPr>
              <w:jc w:val="left"/>
            </w:pPr>
            <w:r w:rsidRPr="00F541F1">
              <w:t>ConfigLoader(String[] configFilePaths)</w:t>
            </w:r>
          </w:p>
        </w:tc>
        <w:tc>
          <w:tcPr>
            <w:tcW w:w="6096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构造方法，加载</w:t>
            </w:r>
            <w:r w:rsidR="00D1111B" w:rsidRPr="00F541F1">
              <w:rPr>
                <w:rFonts w:hint="eastAsia"/>
              </w:rPr>
              <w:t>RSF</w:t>
            </w:r>
            <w:r w:rsidRPr="00F541F1">
              <w:rPr>
                <w:rFonts w:hint="eastAsia"/>
              </w:rPr>
              <w:t>配置文件</w:t>
            </w:r>
          </w:p>
        </w:tc>
      </w:tr>
      <w:tr w:rsidR="00F011F0" w:rsidRPr="00F541F1">
        <w:tc>
          <w:tcPr>
            <w:tcW w:w="4077" w:type="dxa"/>
          </w:tcPr>
          <w:p w:rsidR="00F011F0" w:rsidRPr="00F541F1" w:rsidRDefault="00F011F0" w:rsidP="00F327E6">
            <w:pPr>
              <w:jc w:val="left"/>
            </w:pPr>
            <w:r w:rsidRPr="00F541F1">
              <w:t>ConfigLoader(InputStream input)</w:t>
            </w:r>
          </w:p>
        </w:tc>
        <w:tc>
          <w:tcPr>
            <w:tcW w:w="6096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构造方法,通过流加载</w:t>
            </w:r>
            <w:r w:rsidR="00D1111B" w:rsidRPr="00F541F1">
              <w:rPr>
                <w:rFonts w:hint="eastAsia"/>
              </w:rPr>
              <w:t>RSF</w:t>
            </w:r>
            <w:r w:rsidRPr="00F541F1">
              <w:rPr>
                <w:rFonts w:hint="eastAsia"/>
              </w:rPr>
              <w:t>配置文件</w:t>
            </w:r>
          </w:p>
        </w:tc>
      </w:tr>
      <w:tr w:rsidR="00F011F0" w:rsidRPr="00F541F1">
        <w:tc>
          <w:tcPr>
            <w:tcW w:w="4077" w:type="dxa"/>
          </w:tcPr>
          <w:p w:rsidR="00F011F0" w:rsidRPr="00F541F1" w:rsidRDefault="00F011F0" w:rsidP="00F327E6">
            <w:pPr>
              <w:jc w:val="left"/>
            </w:pPr>
            <w:r w:rsidRPr="00F541F1">
              <w:t>destroy()</w:t>
            </w:r>
          </w:p>
        </w:tc>
        <w:tc>
          <w:tcPr>
            <w:tcW w:w="6096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关闭RSF, 释放RSF所有打开的资源</w:t>
            </w:r>
            <w:r w:rsidR="00D1111B" w:rsidRPr="00F541F1">
              <w:rPr>
                <w:rFonts w:hint="eastAsia"/>
              </w:rPr>
              <w:t>（线程、端口）</w:t>
            </w:r>
            <w:r w:rsidRPr="00F541F1">
              <w:rPr>
                <w:rFonts w:hint="eastAsia"/>
              </w:rPr>
              <w:t>。</w:t>
            </w:r>
          </w:p>
        </w:tc>
      </w:tr>
      <w:tr w:rsidR="00F011F0" w:rsidRPr="00F541F1">
        <w:tc>
          <w:tcPr>
            <w:tcW w:w="4077" w:type="dxa"/>
          </w:tcPr>
          <w:p w:rsidR="00F011F0" w:rsidRPr="00F541F1" w:rsidRDefault="00F011F0" w:rsidP="00F327E6">
            <w:r w:rsidRPr="00F541F1">
              <w:t>start()</w:t>
            </w:r>
          </w:p>
        </w:tc>
        <w:tc>
          <w:tcPr>
            <w:tcW w:w="609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启动RSF</w:t>
            </w:r>
          </w:p>
        </w:tc>
      </w:tr>
      <w:tr w:rsidR="00F011F0" w:rsidRPr="00F541F1">
        <w:tc>
          <w:tcPr>
            <w:tcW w:w="4077" w:type="dxa"/>
          </w:tcPr>
          <w:p w:rsidR="00F011F0" w:rsidRPr="00F541F1" w:rsidRDefault="00F011F0" w:rsidP="00F327E6">
            <w:r w:rsidRPr="00F541F1">
              <w:t>Object getServiceProxyBean(String beanId)</w:t>
            </w:r>
          </w:p>
        </w:tc>
        <w:tc>
          <w:tcPr>
            <w:tcW w:w="609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按ID取得"远程服务接口"的"本地代理"</w:t>
            </w:r>
          </w:p>
        </w:tc>
      </w:tr>
      <w:tr w:rsidR="00F011F0" w:rsidRPr="00F541F1">
        <w:tc>
          <w:tcPr>
            <w:tcW w:w="4077" w:type="dxa"/>
          </w:tcPr>
          <w:p w:rsidR="00F011F0" w:rsidRPr="00F541F1" w:rsidRDefault="00F011F0" w:rsidP="00F327E6">
            <w:r w:rsidRPr="00F541F1">
              <w:t>Object[] getServiceProxyBean(Class clazz)</w:t>
            </w:r>
          </w:p>
        </w:tc>
        <w:tc>
          <w:tcPr>
            <w:tcW w:w="609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按类型取得"远程服务接口"的"本地代理"</w:t>
            </w:r>
          </w:p>
        </w:tc>
      </w:tr>
      <w:tr w:rsidR="00F011F0" w:rsidRPr="00F541F1">
        <w:tc>
          <w:tcPr>
            <w:tcW w:w="4077" w:type="dxa"/>
          </w:tcPr>
          <w:p w:rsidR="00F011F0" w:rsidRPr="00F541F1" w:rsidRDefault="00F011F0" w:rsidP="00F327E6">
            <w:r w:rsidRPr="00F541F1">
              <w:t>&lt;T&gt; T getServiceProxyBeanT(Class&lt;T&gt; clazz)</w:t>
            </w:r>
          </w:p>
        </w:tc>
        <w:tc>
          <w:tcPr>
            <w:tcW w:w="6096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按类型取得"远程服务接口"的"本地代理"</w:t>
            </w:r>
          </w:p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</w:pPr>
      <w:bookmarkStart w:id="151" w:name="_Toc394325082"/>
      <w:r w:rsidRPr="00F541F1">
        <w:t>AbstractConfig</w:t>
      </w:r>
      <w:bookmarkEnd w:id="151"/>
      <w:r w:rsidRPr="00F541F1"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85"/>
        <w:gridCol w:w="7088"/>
      </w:tblGrid>
      <w:tr w:rsidR="00F011F0" w:rsidRPr="00F541F1" w:rsidTr="00186D5B">
        <w:tc>
          <w:tcPr>
            <w:tcW w:w="3085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方法</w:t>
            </w:r>
          </w:p>
        </w:tc>
        <w:tc>
          <w:tcPr>
            <w:tcW w:w="7088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pPr>
              <w:jc w:val="left"/>
            </w:pPr>
            <w:r w:rsidRPr="00F541F1">
              <w:t>destroy()</w:t>
            </w:r>
          </w:p>
        </w:tc>
        <w:tc>
          <w:tcPr>
            <w:tcW w:w="7088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关闭RSF, 释放RSF所有打开的资源。（</w:t>
            </w:r>
            <w:r w:rsidRPr="00F541F1">
              <w:rPr>
                <w:rFonts w:hint="eastAsia"/>
                <w:color w:val="FF0000"/>
              </w:rPr>
              <w:t>淘汰，但保留</w:t>
            </w:r>
            <w:r w:rsidRPr="00F541F1">
              <w:rPr>
                <w:rFonts w:hint="eastAsia"/>
              </w:rPr>
              <w:t>）。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/>
        </w:tc>
        <w:tc>
          <w:tcPr>
            <w:tcW w:w="7088" w:type="dxa"/>
          </w:tcPr>
          <w:p w:rsidR="00F011F0" w:rsidRPr="00F541F1" w:rsidRDefault="00F011F0" w:rsidP="00F327E6"/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</w:pPr>
      <w:bookmarkStart w:id="152" w:name="_Toc394325083"/>
      <w:r w:rsidRPr="00F541F1">
        <w:t>RsfListener</w:t>
      </w:r>
      <w:r w:rsidRPr="00F541F1">
        <w:rPr>
          <w:rFonts w:hint="eastAsia"/>
        </w:rPr>
        <w:t xml:space="preserve">  </w:t>
      </w:r>
      <w:r w:rsidRPr="00F541F1">
        <w:rPr>
          <w:rFonts w:hint="eastAsia"/>
        </w:rPr>
        <w:t>在</w:t>
      </w:r>
      <w:r w:rsidRPr="00F541F1">
        <w:rPr>
          <w:rFonts w:hint="eastAsia"/>
        </w:rPr>
        <w:t>Web</w:t>
      </w:r>
      <w:r w:rsidRPr="00F541F1">
        <w:rPr>
          <w:rFonts w:hint="eastAsia"/>
        </w:rPr>
        <w:t>项目中启动</w:t>
      </w:r>
      <w:r w:rsidRPr="00F541F1">
        <w:rPr>
          <w:rFonts w:hint="eastAsia"/>
        </w:rPr>
        <w:t>RSF</w:t>
      </w:r>
      <w:r w:rsidRPr="00F541F1">
        <w:rPr>
          <w:rFonts w:hint="eastAsia"/>
        </w:rPr>
        <w:t>的监听器。</w:t>
      </w:r>
      <w:bookmarkEnd w:id="1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85"/>
        <w:gridCol w:w="7088"/>
      </w:tblGrid>
      <w:tr w:rsidR="00F011F0" w:rsidRPr="00F541F1" w:rsidTr="00186D5B">
        <w:tc>
          <w:tcPr>
            <w:tcW w:w="3085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方法</w:t>
            </w:r>
          </w:p>
        </w:tc>
        <w:tc>
          <w:tcPr>
            <w:tcW w:w="7088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pPr>
              <w:jc w:val="left"/>
            </w:pPr>
            <w:r w:rsidRPr="00F541F1">
              <w:t>ConfigLoader getConfigLoader()</w:t>
            </w:r>
          </w:p>
        </w:tc>
        <w:tc>
          <w:tcPr>
            <w:tcW w:w="7088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取得 ConfigLoader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r w:rsidRPr="00F541F1">
              <w:t>setConfigLoader(ConfigLoader configLoader)</w:t>
            </w:r>
          </w:p>
        </w:tc>
        <w:tc>
          <w:tcPr>
            <w:tcW w:w="708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设置 ConfigLoader</w:t>
            </w:r>
          </w:p>
        </w:tc>
      </w:tr>
    </w:tbl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</w:pPr>
      <w:bookmarkStart w:id="153" w:name="_Toc394325084"/>
      <w:r w:rsidRPr="00F541F1">
        <w:lastRenderedPageBreak/>
        <w:t>RsfSpringLoader</w:t>
      </w:r>
      <w:r w:rsidRPr="00F541F1">
        <w:rPr>
          <w:rFonts w:hint="eastAsia"/>
        </w:rPr>
        <w:t xml:space="preserve"> </w:t>
      </w:r>
      <w:r w:rsidRPr="00F541F1">
        <w:rPr>
          <w:rFonts w:hint="eastAsia"/>
        </w:rPr>
        <w:t>在</w:t>
      </w:r>
      <w:r w:rsidRPr="00F541F1">
        <w:rPr>
          <w:rFonts w:hint="eastAsia"/>
        </w:rPr>
        <w:t>spring</w:t>
      </w:r>
      <w:r w:rsidRPr="00F541F1">
        <w:rPr>
          <w:rFonts w:hint="eastAsia"/>
        </w:rPr>
        <w:t>项目中启动</w:t>
      </w:r>
      <w:r w:rsidRPr="00F541F1">
        <w:rPr>
          <w:rFonts w:hint="eastAsia"/>
        </w:rPr>
        <w:t>RSF</w:t>
      </w:r>
      <w:r w:rsidRPr="00F541F1">
        <w:rPr>
          <w:rFonts w:hint="eastAsia"/>
        </w:rPr>
        <w:t>的启动类。</w:t>
      </w:r>
      <w:bookmarkEnd w:id="1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936"/>
        <w:gridCol w:w="6237"/>
      </w:tblGrid>
      <w:tr w:rsidR="00F011F0" w:rsidRPr="00F541F1" w:rsidTr="00186D5B">
        <w:tc>
          <w:tcPr>
            <w:tcW w:w="3936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方法</w:t>
            </w:r>
          </w:p>
        </w:tc>
        <w:tc>
          <w:tcPr>
            <w:tcW w:w="6237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</w:tr>
      <w:tr w:rsidR="00F011F0" w:rsidRPr="00F541F1">
        <w:tc>
          <w:tcPr>
            <w:tcW w:w="3936" w:type="dxa"/>
          </w:tcPr>
          <w:p w:rsidR="00F011F0" w:rsidRPr="00F541F1" w:rsidRDefault="00F011F0" w:rsidP="00F327E6">
            <w:pPr>
              <w:jc w:val="left"/>
            </w:pPr>
            <w:r w:rsidRPr="00F541F1">
              <w:t>ConfigLoader getConfigLoader()</w:t>
            </w:r>
          </w:p>
        </w:tc>
        <w:tc>
          <w:tcPr>
            <w:tcW w:w="6237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取得 ConfigLoader</w:t>
            </w:r>
          </w:p>
        </w:tc>
      </w:tr>
      <w:tr w:rsidR="00F011F0" w:rsidRPr="00F541F1">
        <w:tc>
          <w:tcPr>
            <w:tcW w:w="3936" w:type="dxa"/>
          </w:tcPr>
          <w:p w:rsidR="00F011F0" w:rsidRPr="00F541F1" w:rsidRDefault="00F011F0" w:rsidP="00F327E6">
            <w:r w:rsidRPr="00F541F1">
              <w:t>Object getBean(String name)</w:t>
            </w:r>
          </w:p>
        </w:tc>
        <w:tc>
          <w:tcPr>
            <w:tcW w:w="6237" w:type="dxa"/>
          </w:tcPr>
          <w:p w:rsidR="00F011F0" w:rsidRPr="00F541F1" w:rsidRDefault="00F011F0" w:rsidP="00F327E6"/>
        </w:tc>
      </w:tr>
      <w:tr w:rsidR="00F011F0" w:rsidRPr="00F541F1">
        <w:tc>
          <w:tcPr>
            <w:tcW w:w="3936" w:type="dxa"/>
          </w:tcPr>
          <w:p w:rsidR="00F011F0" w:rsidRPr="00F541F1" w:rsidRDefault="00F011F0" w:rsidP="00F327E6">
            <w:r w:rsidRPr="00F541F1">
              <w:t>Map getBean(Class clazz)</w:t>
            </w:r>
          </w:p>
        </w:tc>
        <w:tc>
          <w:tcPr>
            <w:tcW w:w="6237" w:type="dxa"/>
          </w:tcPr>
          <w:p w:rsidR="00F011F0" w:rsidRPr="00F541F1" w:rsidRDefault="00F011F0" w:rsidP="00F327E6"/>
        </w:tc>
      </w:tr>
      <w:tr w:rsidR="00F011F0" w:rsidRPr="00F541F1">
        <w:tc>
          <w:tcPr>
            <w:tcW w:w="3936" w:type="dxa"/>
          </w:tcPr>
          <w:p w:rsidR="00F011F0" w:rsidRPr="00F541F1" w:rsidRDefault="00F011F0" w:rsidP="00F327E6">
            <w:r w:rsidRPr="00F541F1">
              <w:t>String[] getBeanNamesForType(Class clazz)</w:t>
            </w:r>
          </w:p>
        </w:tc>
        <w:tc>
          <w:tcPr>
            <w:tcW w:w="6237" w:type="dxa"/>
          </w:tcPr>
          <w:p w:rsidR="00F011F0" w:rsidRPr="00F541F1" w:rsidRDefault="00F011F0" w:rsidP="00F327E6"/>
        </w:tc>
      </w:tr>
      <w:tr w:rsidR="00F011F0" w:rsidRPr="00F541F1">
        <w:tc>
          <w:tcPr>
            <w:tcW w:w="3936" w:type="dxa"/>
          </w:tcPr>
          <w:p w:rsidR="00F011F0" w:rsidRPr="00F541F1" w:rsidRDefault="00F011F0" w:rsidP="00F327E6">
            <w:r w:rsidRPr="00F541F1">
              <w:t>ApplicationContext getApplicationContext()</w:t>
            </w:r>
          </w:p>
        </w:tc>
        <w:tc>
          <w:tcPr>
            <w:tcW w:w="6237" w:type="dxa"/>
          </w:tcPr>
          <w:p w:rsidR="00F011F0" w:rsidRPr="00F541F1" w:rsidRDefault="00F011F0" w:rsidP="00F327E6"/>
        </w:tc>
      </w:tr>
    </w:tbl>
    <w:p w:rsidR="00F011F0" w:rsidRPr="00F541F1" w:rsidRDefault="00F011F0" w:rsidP="00F327E6"/>
    <w:p w:rsidR="00F011F0" w:rsidRPr="00F541F1" w:rsidRDefault="00F011F0" w:rsidP="00F327E6">
      <w:pPr>
        <w:pStyle w:val="2"/>
        <w:numPr>
          <w:ilvl w:val="1"/>
          <w:numId w:val="1"/>
        </w:numPr>
        <w:spacing w:line="240" w:lineRule="auto"/>
      </w:pPr>
      <w:bookmarkStart w:id="154" w:name="_Toc394325085"/>
      <w:r w:rsidRPr="00F541F1">
        <w:t>AddressTool</w:t>
      </w:r>
      <w:r w:rsidRPr="00F541F1">
        <w:rPr>
          <w:rFonts w:hint="eastAsia"/>
        </w:rPr>
        <w:t xml:space="preserve"> </w:t>
      </w:r>
      <w:r w:rsidRPr="00F541F1">
        <w:rPr>
          <w:rFonts w:hint="eastAsia"/>
        </w:rPr>
        <w:t>获取通信双方的</w:t>
      </w:r>
      <w:r w:rsidRPr="00F541F1">
        <w:rPr>
          <w:rFonts w:hint="eastAsia"/>
        </w:rPr>
        <w:t>IP</w:t>
      </w:r>
      <w:r w:rsidRPr="00F541F1">
        <w:rPr>
          <w:rFonts w:hint="eastAsia"/>
        </w:rPr>
        <w:t>地址、端口。</w:t>
      </w:r>
      <w:bookmarkEnd w:id="154"/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服务端想取得通信双方的IP地址、端口时，可以使用</w:t>
      </w:r>
      <w:r w:rsidRPr="00F541F1">
        <w:t>AddressTool</w:t>
      </w:r>
      <w:r w:rsidRPr="00F541F1">
        <w:rPr>
          <w:rFonts w:hint="eastAsia"/>
        </w:rPr>
        <w:t>工具类。切忌一定要在服务端的</w:t>
      </w:r>
      <w:r w:rsidRPr="00F541F1">
        <w:rPr>
          <w:rFonts w:hint="eastAsia"/>
          <w:color w:val="FF0000"/>
        </w:rPr>
        <w:t>服务接口实现类的业务方法体内</w:t>
      </w:r>
      <w:r w:rsidRPr="00F541F1">
        <w:rPr>
          <w:rFonts w:hint="eastAsia"/>
        </w:rPr>
        <w:t>使用本工具，否则只能返回null。</w:t>
      </w:r>
    </w:p>
    <w:p w:rsidR="00F011F0" w:rsidRPr="00F541F1" w:rsidRDefault="00F011F0" w:rsidP="00F327E6">
      <w:pPr>
        <w:ind w:firstLine="420"/>
      </w:pPr>
      <w:r w:rsidRPr="00F541F1">
        <w:rPr>
          <w:rFonts w:hint="eastAsia"/>
        </w:rPr>
        <w:t>客户端想取得通信双方的IP地址、端口时，可以使用</w:t>
      </w:r>
      <w:r w:rsidRPr="00F541F1">
        <w:t>AddressTool</w:t>
      </w:r>
      <w:r w:rsidRPr="00F541F1">
        <w:rPr>
          <w:rFonts w:hint="eastAsia"/>
        </w:rPr>
        <w:t>工具类。切忌一定要在客户端的</w:t>
      </w:r>
      <w:r w:rsidRPr="00F541F1">
        <w:rPr>
          <w:rFonts w:hint="eastAsia"/>
          <w:color w:val="FF0000"/>
        </w:rPr>
        <w:t>服务接口代理类的业务方法调用</w:t>
      </w:r>
      <w:r w:rsidRPr="00F541F1">
        <w:rPr>
          <w:rFonts w:hint="eastAsia"/>
          <w:b/>
          <w:color w:val="FF0000"/>
        </w:rPr>
        <w:t>完成后</w:t>
      </w:r>
      <w:r w:rsidRPr="00F541F1">
        <w:rPr>
          <w:rFonts w:hint="eastAsia"/>
        </w:rPr>
        <w:t>使用本工具，因为调用完成才能取出地址，否则可能返回“上一次通信时的地址”或null。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85"/>
        <w:gridCol w:w="7088"/>
      </w:tblGrid>
      <w:tr w:rsidR="00F011F0" w:rsidRPr="00F541F1" w:rsidTr="00186D5B">
        <w:tc>
          <w:tcPr>
            <w:tcW w:w="3085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方法</w:t>
            </w:r>
          </w:p>
        </w:tc>
        <w:tc>
          <w:tcPr>
            <w:tcW w:w="7088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pPr>
              <w:jc w:val="left"/>
            </w:pPr>
            <w:r w:rsidRPr="00F541F1">
              <w:t>static String toStringInfo()</w:t>
            </w:r>
          </w:p>
        </w:tc>
        <w:tc>
          <w:tcPr>
            <w:tcW w:w="7088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返回值：</w:t>
            </w:r>
            <w:r w:rsidRPr="00F541F1">
              <w:rPr>
                <w:rFonts w:cs="Courier New"/>
                <w:color w:val="000000"/>
                <w:kern w:val="0"/>
                <w:sz w:val="20"/>
                <w:szCs w:val="20"/>
              </w:rPr>
              <w:t>本端地址：192.168.34.154:52460,远端地址：192.168.34.154:63634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r w:rsidRPr="00F541F1">
              <w:t>static String getLocalIp()</w:t>
            </w:r>
          </w:p>
        </w:tc>
        <w:tc>
          <w:tcPr>
            <w:tcW w:w="708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取得本端IP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r w:rsidRPr="00F541F1">
              <w:t>static int getLocalPort()</w:t>
            </w:r>
          </w:p>
        </w:tc>
        <w:tc>
          <w:tcPr>
            <w:tcW w:w="708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取得本端port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r w:rsidRPr="00F541F1">
              <w:t>static String getRemoteIp()</w:t>
            </w:r>
          </w:p>
        </w:tc>
        <w:tc>
          <w:tcPr>
            <w:tcW w:w="708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取得远端IP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r w:rsidRPr="00F541F1">
              <w:t>static int getRemotePort()</w:t>
            </w:r>
          </w:p>
        </w:tc>
        <w:tc>
          <w:tcPr>
            <w:tcW w:w="708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取得远端port</w:t>
            </w:r>
          </w:p>
        </w:tc>
      </w:tr>
    </w:tbl>
    <w:p w:rsidR="00D068A4" w:rsidRDefault="00F011F0" w:rsidP="00F327E6">
      <w:pPr>
        <w:pStyle w:val="2"/>
        <w:numPr>
          <w:ilvl w:val="1"/>
          <w:numId w:val="1"/>
        </w:numPr>
        <w:spacing w:line="240" w:lineRule="auto"/>
      </w:pPr>
      <w:bookmarkStart w:id="155" w:name="_CallBackHelper_服务端向客户端推送数据的工具"/>
      <w:bookmarkStart w:id="156" w:name="_Toc394325086"/>
      <w:bookmarkEnd w:id="155"/>
      <w:r w:rsidRPr="00F541F1">
        <w:t>CallBackHelper</w:t>
      </w:r>
      <w:r w:rsidRPr="00F541F1">
        <w:rPr>
          <w:rFonts w:hint="eastAsia"/>
        </w:rPr>
        <w:t xml:space="preserve"> </w:t>
      </w:r>
      <w:r w:rsidRPr="00F541F1">
        <w:rPr>
          <w:rFonts w:hint="eastAsia"/>
        </w:rPr>
        <w:t>服务端向客户端推送数据的工具</w:t>
      </w:r>
      <w:bookmarkEnd w:id="156"/>
    </w:p>
    <w:p w:rsidR="00F011F0" w:rsidRPr="00F541F1" w:rsidRDefault="00F011F0" w:rsidP="00F327E6">
      <w:pPr>
        <w:pStyle w:val="13"/>
        <w:ind w:firstLineChars="0" w:firstLine="0"/>
      </w:pPr>
      <w:r w:rsidRPr="00F541F1">
        <w:rPr>
          <w:rFonts w:hint="eastAsia"/>
        </w:rPr>
        <w:t>（</w:t>
      </w:r>
      <w:r w:rsidRPr="00F541F1">
        <w:rPr>
          <w:rFonts w:hint="eastAsia"/>
          <w:color w:val="FF0000"/>
        </w:rPr>
        <w:t>测试版本，</w:t>
      </w:r>
      <w:r w:rsidR="00B13FE3">
        <w:rPr>
          <w:rFonts w:hint="eastAsia"/>
          <w:color w:val="FF0000"/>
        </w:rPr>
        <w:t>网络</w:t>
      </w:r>
      <w:r w:rsidRPr="00F541F1">
        <w:rPr>
          <w:rFonts w:hint="eastAsia"/>
          <w:color w:val="FF0000"/>
        </w:rPr>
        <w:t>连接断开再重建后无法推送</w:t>
      </w:r>
      <w:r w:rsidRPr="00F541F1">
        <w:rPr>
          <w:rFonts w:hint="eastAsia"/>
        </w:rPr>
        <w:t>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85"/>
        <w:gridCol w:w="7088"/>
      </w:tblGrid>
      <w:tr w:rsidR="00F011F0" w:rsidRPr="00F541F1" w:rsidTr="00186D5B">
        <w:tc>
          <w:tcPr>
            <w:tcW w:w="3085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方法</w:t>
            </w:r>
          </w:p>
        </w:tc>
        <w:tc>
          <w:tcPr>
            <w:tcW w:w="7088" w:type="dxa"/>
            <w:shd w:val="clear" w:color="auto" w:fill="548DD4" w:themeFill="text2" w:themeFillTint="99"/>
          </w:tcPr>
          <w:p w:rsidR="00F011F0" w:rsidRPr="00F541F1" w:rsidRDefault="00F011F0" w:rsidP="00F327E6">
            <w:pPr>
              <w:jc w:val="center"/>
              <w:rPr>
                <w:b/>
              </w:rPr>
            </w:pPr>
            <w:r w:rsidRPr="00F541F1">
              <w:rPr>
                <w:rFonts w:hint="eastAsia"/>
                <w:b/>
              </w:rPr>
              <w:t>功能说明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pPr>
              <w:jc w:val="left"/>
            </w:pPr>
            <w:r w:rsidRPr="00F541F1">
              <w:t>static void put(String key)</w:t>
            </w:r>
          </w:p>
        </w:tc>
        <w:tc>
          <w:tcPr>
            <w:tcW w:w="7088" w:type="dxa"/>
          </w:tcPr>
          <w:p w:rsidR="00F011F0" w:rsidRPr="00F541F1" w:rsidRDefault="00F011F0" w:rsidP="00F327E6">
            <w:pPr>
              <w:jc w:val="left"/>
            </w:pPr>
            <w:r w:rsidRPr="00F541F1">
              <w:rPr>
                <w:rFonts w:hint="eastAsia"/>
              </w:rPr>
              <w:t>把当前的CallBack与一个key关联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r w:rsidRPr="00F541F1">
              <w:t>static PushResult[] send(String key, Serializable data)</w:t>
            </w:r>
          </w:p>
        </w:tc>
        <w:tc>
          <w:tcPr>
            <w:tcW w:w="708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通过key找出CallBack, 并通过这些CallBack回推数据。可能找到多个CallBack。返回的</w:t>
            </w:r>
            <w:r w:rsidRPr="00F541F1">
              <w:t>PushResult</w:t>
            </w:r>
            <w:r w:rsidRPr="00F541F1">
              <w:rPr>
                <w:rFonts w:hint="eastAsia"/>
              </w:rPr>
              <w:t>对象是推送结果。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r w:rsidRPr="00F541F1">
              <w:t>PushResult send(String ip, int port, Serializable data)</w:t>
            </w:r>
          </w:p>
        </w:tc>
        <w:tc>
          <w:tcPr>
            <w:tcW w:w="708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通过ip,prot找出1个 CallBack, 并通过这个CallBack推数据。返回的</w:t>
            </w:r>
            <w:r w:rsidRPr="00F541F1">
              <w:t>PushResult</w:t>
            </w:r>
            <w:r w:rsidRPr="00F541F1">
              <w:rPr>
                <w:rFonts w:hint="eastAsia"/>
              </w:rPr>
              <w:t>对象是推送结果。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r w:rsidRPr="00F541F1">
              <w:lastRenderedPageBreak/>
              <w:t>PushResult send(String key, String ip, int port, Serializable data)</w:t>
            </w:r>
          </w:p>
        </w:tc>
        <w:tc>
          <w:tcPr>
            <w:tcW w:w="708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通过key,ip,prot找出1个 CallBack, 并通过这个CallBack推数据。返回的</w:t>
            </w:r>
            <w:r w:rsidRPr="00F541F1">
              <w:t>PushResult</w:t>
            </w:r>
            <w:r w:rsidRPr="00F541F1">
              <w:rPr>
                <w:rFonts w:hint="eastAsia"/>
              </w:rPr>
              <w:t>对象是推送结果。</w:t>
            </w:r>
          </w:p>
        </w:tc>
      </w:tr>
      <w:tr w:rsidR="00F011F0" w:rsidRPr="00F541F1">
        <w:tc>
          <w:tcPr>
            <w:tcW w:w="3085" w:type="dxa"/>
          </w:tcPr>
          <w:p w:rsidR="00F011F0" w:rsidRPr="00F541F1" w:rsidRDefault="00F011F0" w:rsidP="00F327E6">
            <w:r w:rsidRPr="00F541F1">
              <w:t>List&lt;CallBackWrap&gt; get(String key)</w:t>
            </w:r>
          </w:p>
        </w:tc>
        <w:tc>
          <w:tcPr>
            <w:tcW w:w="7088" w:type="dxa"/>
          </w:tcPr>
          <w:p w:rsidR="00F011F0" w:rsidRPr="00F541F1" w:rsidRDefault="00F011F0" w:rsidP="00F327E6">
            <w:r w:rsidRPr="00F541F1">
              <w:rPr>
                <w:rFonts w:hint="eastAsia"/>
              </w:rPr>
              <w:t>通过key找出全部关联的CallBack</w:t>
            </w:r>
          </w:p>
        </w:tc>
      </w:tr>
    </w:tbl>
    <w:p w:rsidR="00F011F0" w:rsidRPr="00F541F1" w:rsidRDefault="00F011F0" w:rsidP="00F327E6"/>
    <w:p w:rsidR="00F011F0" w:rsidRPr="00F541F1" w:rsidRDefault="00275AA1" w:rsidP="00F327E6">
      <w:pPr>
        <w:pStyle w:val="13"/>
        <w:ind w:firstLineChars="0" w:firstLine="0"/>
      </w:pPr>
      <w:r w:rsidRPr="00F541F1">
        <w:br w:type="page"/>
      </w:r>
    </w:p>
    <w:p w:rsidR="00F011F0" w:rsidRDefault="0006653E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57" w:name="_RSF加密通信"/>
      <w:bookmarkStart w:id="158" w:name="_Toc394325087"/>
      <w:bookmarkEnd w:id="157"/>
      <w:r w:rsidRPr="00F541F1">
        <w:rPr>
          <w:rFonts w:ascii="微软雅黑" w:hAnsi="微软雅黑" w:hint="eastAsia"/>
        </w:rPr>
        <w:lastRenderedPageBreak/>
        <w:t>RSF</w:t>
      </w:r>
      <w:r w:rsidR="00F011F0" w:rsidRPr="00F541F1">
        <w:rPr>
          <w:rFonts w:ascii="微软雅黑" w:hAnsi="微软雅黑" w:hint="eastAsia"/>
        </w:rPr>
        <w:t>加密通信</w:t>
      </w:r>
      <w:bookmarkEnd w:id="158"/>
    </w:p>
    <w:p w:rsidR="00887725" w:rsidRDefault="005A179B" w:rsidP="00F327E6">
      <w:pPr>
        <w:ind w:firstLine="420"/>
      </w:pPr>
      <w:r w:rsidRPr="005A179B">
        <w:rPr>
          <w:rFonts w:hint="eastAsia"/>
        </w:rPr>
        <w:t>账户安全访问服务，是慧聪网自主研发的基于认证、加密解密的安全网络访问服务。核心技术涉及</w:t>
      </w:r>
      <w:r w:rsidRPr="005A179B">
        <w:t>HRSF</w:t>
      </w:r>
      <w:r>
        <w:rPr>
          <w:rFonts w:hint="eastAsia"/>
        </w:rPr>
        <w:t>(远程服务调用框架)</w:t>
      </w:r>
      <w:r w:rsidRPr="005A179B">
        <w:t>、HCC</w:t>
      </w:r>
      <w:r>
        <w:rPr>
          <w:rFonts w:hint="eastAsia"/>
        </w:rPr>
        <w:t>（</w:t>
      </w:r>
      <w:r w:rsidRPr="005A179B">
        <w:t>配置管理中心</w:t>
      </w:r>
      <w:r>
        <w:rPr>
          <w:rFonts w:hint="eastAsia"/>
        </w:rPr>
        <w:t>）</w:t>
      </w:r>
      <w:r w:rsidRPr="005A179B">
        <w:t>、HAS</w:t>
      </w:r>
      <w:r>
        <w:rPr>
          <w:rFonts w:hint="eastAsia"/>
        </w:rPr>
        <w:t>（</w:t>
      </w:r>
      <w:r w:rsidRPr="005A179B">
        <w:t>账户安全申请服务</w:t>
      </w:r>
      <w:r>
        <w:rPr>
          <w:rFonts w:hint="eastAsia"/>
        </w:rPr>
        <w:t>）</w:t>
      </w:r>
      <w:r w:rsidRPr="005A179B">
        <w:t>。</w:t>
      </w:r>
    </w:p>
    <w:p w:rsidR="00B0034C" w:rsidRDefault="00887725" w:rsidP="00F327E6">
      <w:pPr>
        <w:pStyle w:val="2"/>
        <w:numPr>
          <w:ilvl w:val="1"/>
          <w:numId w:val="1"/>
        </w:numPr>
        <w:spacing w:line="240" w:lineRule="auto"/>
      </w:pPr>
      <w:bookmarkStart w:id="159" w:name="_Toc394325088"/>
      <w:r>
        <w:rPr>
          <w:rFonts w:hint="eastAsia"/>
        </w:rPr>
        <w:t>证书种类说明</w:t>
      </w:r>
      <w:bookmarkEnd w:id="159"/>
      <w:r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54"/>
        <w:gridCol w:w="4590"/>
        <w:gridCol w:w="3088"/>
        <w:gridCol w:w="1350"/>
      </w:tblGrid>
      <w:tr w:rsidR="00E25126" w:rsidTr="000426BE">
        <w:tc>
          <w:tcPr>
            <w:tcW w:w="1577" w:type="dxa"/>
            <w:shd w:val="clear" w:color="auto" w:fill="95B3D7"/>
          </w:tcPr>
          <w:p w:rsidR="00E25126" w:rsidRPr="000426BE" w:rsidRDefault="00E25126" w:rsidP="00F327E6">
            <w:pPr>
              <w:jc w:val="center"/>
              <w:rPr>
                <w:b/>
              </w:rPr>
            </w:pPr>
            <w:r w:rsidRPr="000426BE">
              <w:rPr>
                <w:rFonts w:hint="eastAsia"/>
                <w:b/>
              </w:rPr>
              <w:t>证书名称</w:t>
            </w:r>
          </w:p>
        </w:tc>
        <w:tc>
          <w:tcPr>
            <w:tcW w:w="4627" w:type="dxa"/>
            <w:shd w:val="clear" w:color="auto" w:fill="95B3D7"/>
          </w:tcPr>
          <w:p w:rsidR="00E25126" w:rsidRPr="000426BE" w:rsidRDefault="00E25126" w:rsidP="00F327E6">
            <w:pPr>
              <w:jc w:val="center"/>
              <w:rPr>
                <w:b/>
              </w:rPr>
            </w:pPr>
            <w:r w:rsidRPr="000426BE">
              <w:rPr>
                <w:rFonts w:hint="eastAsia"/>
                <w:b/>
              </w:rPr>
              <w:t>证书用途</w:t>
            </w:r>
          </w:p>
        </w:tc>
        <w:tc>
          <w:tcPr>
            <w:tcW w:w="3118" w:type="dxa"/>
            <w:shd w:val="clear" w:color="auto" w:fill="95B3D7"/>
          </w:tcPr>
          <w:p w:rsidR="00E25126" w:rsidRPr="000426BE" w:rsidRDefault="00E25126" w:rsidP="00F327E6">
            <w:pPr>
              <w:jc w:val="center"/>
              <w:rPr>
                <w:b/>
              </w:rPr>
            </w:pPr>
            <w:r w:rsidRPr="000426BE">
              <w:rPr>
                <w:rFonts w:hint="eastAsia"/>
                <w:b/>
              </w:rPr>
              <w:t>证书持有者</w:t>
            </w:r>
          </w:p>
        </w:tc>
        <w:tc>
          <w:tcPr>
            <w:tcW w:w="1360" w:type="dxa"/>
            <w:shd w:val="clear" w:color="auto" w:fill="95B3D7"/>
          </w:tcPr>
          <w:p w:rsidR="00E25126" w:rsidRPr="000426BE" w:rsidRDefault="00E25126" w:rsidP="00F327E6">
            <w:pPr>
              <w:jc w:val="center"/>
              <w:rPr>
                <w:b/>
              </w:rPr>
            </w:pPr>
            <w:r w:rsidRPr="000426BE">
              <w:rPr>
                <w:rFonts w:hint="eastAsia"/>
                <w:b/>
              </w:rPr>
              <w:t>生命周期</w:t>
            </w:r>
          </w:p>
        </w:tc>
      </w:tr>
      <w:tr w:rsidR="00E25126" w:rsidTr="000426BE">
        <w:tc>
          <w:tcPr>
            <w:tcW w:w="1577" w:type="dxa"/>
          </w:tcPr>
          <w:p w:rsidR="00E25126" w:rsidRDefault="00E25126" w:rsidP="00F327E6">
            <w:r w:rsidRPr="00B0034C">
              <w:t>COMMONKEY</w:t>
            </w:r>
          </w:p>
        </w:tc>
        <w:tc>
          <w:tcPr>
            <w:tcW w:w="4627" w:type="dxa"/>
          </w:tcPr>
          <w:p w:rsidR="00E25126" w:rsidRDefault="00E25126" w:rsidP="00F327E6">
            <w:r>
              <w:rPr>
                <w:rFonts w:hint="eastAsia"/>
              </w:rPr>
              <w:t>通用密钥</w:t>
            </w:r>
            <w:r w:rsidR="00C302DC">
              <w:rPr>
                <w:rFonts w:hint="eastAsia"/>
              </w:rPr>
              <w:t>，各个系统都使用同一个</w:t>
            </w:r>
            <w:r w:rsidR="00C302DC" w:rsidRPr="00B0034C">
              <w:t>COMMONKEY</w:t>
            </w:r>
            <w:r w:rsidR="001A0E9A">
              <w:rPr>
                <w:rFonts w:hint="eastAsia"/>
              </w:rPr>
              <w:t>。</w:t>
            </w:r>
          </w:p>
        </w:tc>
        <w:tc>
          <w:tcPr>
            <w:tcW w:w="3118" w:type="dxa"/>
          </w:tcPr>
          <w:p w:rsidR="00E25126" w:rsidRDefault="00E25126" w:rsidP="00F327E6">
            <w:r>
              <w:rPr>
                <w:rFonts w:hint="eastAsia"/>
              </w:rPr>
              <w:t>业务系统、HCC、HAS</w:t>
            </w:r>
          </w:p>
          <w:p w:rsidR="00490E4E" w:rsidRDefault="00490E4E" w:rsidP="00F327E6">
            <w:r>
              <w:rPr>
                <w:rFonts w:hint="eastAsia"/>
              </w:rPr>
              <w:t>保存在硬盘的目录中</w:t>
            </w:r>
          </w:p>
        </w:tc>
        <w:tc>
          <w:tcPr>
            <w:tcW w:w="1360" w:type="dxa"/>
          </w:tcPr>
          <w:p w:rsidR="00E25126" w:rsidRDefault="00E25126" w:rsidP="00F327E6">
            <w:r>
              <w:rPr>
                <w:rFonts w:hint="eastAsia"/>
              </w:rPr>
              <w:t>持久</w:t>
            </w:r>
          </w:p>
        </w:tc>
      </w:tr>
      <w:tr w:rsidR="00E25126" w:rsidTr="000426BE">
        <w:tc>
          <w:tcPr>
            <w:tcW w:w="1577" w:type="dxa"/>
          </w:tcPr>
          <w:p w:rsidR="00E25126" w:rsidRDefault="00E25126" w:rsidP="00F327E6">
            <w:r w:rsidRPr="00B0034C">
              <w:t>PRIVATEKEY</w:t>
            </w:r>
          </w:p>
        </w:tc>
        <w:tc>
          <w:tcPr>
            <w:tcW w:w="4627" w:type="dxa"/>
          </w:tcPr>
          <w:p w:rsidR="00C302DC" w:rsidRDefault="00E25126" w:rsidP="00F327E6">
            <w:r>
              <w:rPr>
                <w:rFonts w:hint="eastAsia"/>
              </w:rPr>
              <w:t>系统名称+口令 经过加密后成为</w:t>
            </w:r>
            <w:r w:rsidRPr="00B0034C">
              <w:t>PRIVATEKEY</w:t>
            </w:r>
            <w:r w:rsidR="00C302DC">
              <w:rPr>
                <w:rFonts w:hint="eastAsia"/>
              </w:rPr>
              <w:t>。</w:t>
            </w:r>
          </w:p>
          <w:p w:rsidR="00E25126" w:rsidRDefault="00C302DC" w:rsidP="00F327E6">
            <w:r>
              <w:rPr>
                <w:rFonts w:hint="eastAsia"/>
              </w:rPr>
              <w:t>每个系统有自己的</w:t>
            </w:r>
            <w:r w:rsidRPr="00B0034C">
              <w:t>PRIVATEKEY</w:t>
            </w:r>
            <w:r>
              <w:rPr>
                <w:rFonts w:hint="eastAsia"/>
              </w:rPr>
              <w:t>。</w:t>
            </w:r>
          </w:p>
        </w:tc>
        <w:tc>
          <w:tcPr>
            <w:tcW w:w="3118" w:type="dxa"/>
          </w:tcPr>
          <w:p w:rsidR="00E25126" w:rsidRDefault="00E25126" w:rsidP="00F327E6">
            <w:r>
              <w:rPr>
                <w:rFonts w:hint="eastAsia"/>
              </w:rPr>
              <w:t>业务系统</w:t>
            </w:r>
          </w:p>
          <w:p w:rsidR="00490E4E" w:rsidRDefault="00490E4E" w:rsidP="00F327E6">
            <w:r>
              <w:rPr>
                <w:rFonts w:hint="eastAsia"/>
              </w:rPr>
              <w:t>保存在硬盘的目录中</w:t>
            </w:r>
          </w:p>
        </w:tc>
        <w:tc>
          <w:tcPr>
            <w:tcW w:w="1360" w:type="dxa"/>
          </w:tcPr>
          <w:p w:rsidR="00E25126" w:rsidRDefault="00E25126" w:rsidP="00F327E6">
            <w:r>
              <w:rPr>
                <w:rFonts w:hint="eastAsia"/>
              </w:rPr>
              <w:t>持久</w:t>
            </w:r>
          </w:p>
        </w:tc>
      </w:tr>
      <w:tr w:rsidR="00E25126" w:rsidTr="000426BE">
        <w:tc>
          <w:tcPr>
            <w:tcW w:w="1577" w:type="dxa"/>
          </w:tcPr>
          <w:p w:rsidR="00E25126" w:rsidRDefault="00E25126" w:rsidP="00F327E6">
            <w:r>
              <w:rPr>
                <w:rFonts w:hint="eastAsia"/>
              </w:rPr>
              <w:t>口令</w:t>
            </w:r>
          </w:p>
        </w:tc>
        <w:tc>
          <w:tcPr>
            <w:tcW w:w="4627" w:type="dxa"/>
          </w:tcPr>
          <w:p w:rsidR="00E25126" w:rsidRDefault="00E25126" w:rsidP="00F327E6">
            <w:r>
              <w:rPr>
                <w:rFonts w:hint="eastAsia"/>
              </w:rPr>
              <w:t>业务系统在获取公钥、私钥时需要验证口令</w:t>
            </w:r>
            <w:r w:rsidR="00C302DC">
              <w:rPr>
                <w:rFonts w:hint="eastAsia"/>
              </w:rPr>
              <w:t>。</w:t>
            </w:r>
          </w:p>
          <w:p w:rsidR="00C302DC" w:rsidRPr="00C302DC" w:rsidRDefault="00C302DC" w:rsidP="00F327E6">
            <w:r>
              <w:rPr>
                <w:rFonts w:hint="eastAsia"/>
              </w:rPr>
              <w:t>每个系统有自己的口令。</w:t>
            </w:r>
          </w:p>
        </w:tc>
        <w:tc>
          <w:tcPr>
            <w:tcW w:w="3118" w:type="dxa"/>
          </w:tcPr>
          <w:p w:rsidR="00E25126" w:rsidRDefault="00E25126" w:rsidP="00F327E6">
            <w:r>
              <w:rPr>
                <w:rFonts w:hint="eastAsia"/>
              </w:rPr>
              <w:t>业务系统、HCC  （有）</w:t>
            </w:r>
          </w:p>
          <w:p w:rsidR="00490E4E" w:rsidRDefault="00490E4E" w:rsidP="00F327E6">
            <w:r>
              <w:rPr>
                <w:rFonts w:hint="eastAsia"/>
              </w:rPr>
              <w:t>保存在数据库中</w:t>
            </w:r>
          </w:p>
        </w:tc>
        <w:tc>
          <w:tcPr>
            <w:tcW w:w="1360" w:type="dxa"/>
          </w:tcPr>
          <w:p w:rsidR="00E25126" w:rsidRDefault="00E25126" w:rsidP="00F327E6">
            <w:r>
              <w:rPr>
                <w:rFonts w:hint="eastAsia"/>
              </w:rPr>
              <w:t>持久</w:t>
            </w:r>
          </w:p>
        </w:tc>
      </w:tr>
      <w:tr w:rsidR="00E25126" w:rsidTr="000426BE">
        <w:tc>
          <w:tcPr>
            <w:tcW w:w="1577" w:type="dxa"/>
          </w:tcPr>
          <w:p w:rsidR="00E25126" w:rsidRDefault="00E25126" w:rsidP="00F327E6">
            <w:r>
              <w:rPr>
                <w:rFonts w:hint="eastAsia"/>
              </w:rPr>
              <w:t>公钥</w:t>
            </w:r>
          </w:p>
        </w:tc>
        <w:tc>
          <w:tcPr>
            <w:tcW w:w="4627" w:type="dxa"/>
          </w:tcPr>
          <w:p w:rsidR="00E25126" w:rsidRDefault="00E25126" w:rsidP="00F327E6">
            <w:r>
              <w:rPr>
                <w:rFonts w:hint="eastAsia"/>
              </w:rPr>
              <w:t>非对称加解密算法使用的公钥</w:t>
            </w:r>
            <w:r w:rsidR="00C302DC">
              <w:rPr>
                <w:rFonts w:hint="eastAsia"/>
              </w:rPr>
              <w:t>。</w:t>
            </w:r>
          </w:p>
          <w:p w:rsidR="00C302DC" w:rsidRPr="00C302DC" w:rsidRDefault="00C302DC" w:rsidP="00F327E6">
            <w:r>
              <w:rPr>
                <w:rFonts w:hint="eastAsia"/>
              </w:rPr>
              <w:t>每个系统有自己的公钥。</w:t>
            </w:r>
          </w:p>
        </w:tc>
        <w:tc>
          <w:tcPr>
            <w:tcW w:w="3118" w:type="dxa"/>
          </w:tcPr>
          <w:p w:rsidR="00E25126" w:rsidRDefault="00E25126" w:rsidP="00F327E6">
            <w:r>
              <w:rPr>
                <w:rFonts w:hint="eastAsia"/>
              </w:rPr>
              <w:t>HCC</w:t>
            </w:r>
          </w:p>
          <w:p w:rsidR="00490E4E" w:rsidRDefault="00490E4E" w:rsidP="00F327E6">
            <w:r>
              <w:rPr>
                <w:rFonts w:hint="eastAsia"/>
              </w:rPr>
              <w:t>保存在数据库中</w:t>
            </w:r>
          </w:p>
        </w:tc>
        <w:tc>
          <w:tcPr>
            <w:tcW w:w="1360" w:type="dxa"/>
          </w:tcPr>
          <w:p w:rsidR="00E25126" w:rsidRDefault="00E25126" w:rsidP="00F327E6">
            <w:r>
              <w:rPr>
                <w:rFonts w:hint="eastAsia"/>
              </w:rPr>
              <w:t>持久</w:t>
            </w:r>
          </w:p>
        </w:tc>
      </w:tr>
      <w:tr w:rsidR="00E25126" w:rsidTr="000426BE">
        <w:tc>
          <w:tcPr>
            <w:tcW w:w="1577" w:type="dxa"/>
          </w:tcPr>
          <w:p w:rsidR="00E25126" w:rsidRDefault="00E25126" w:rsidP="00F327E6">
            <w:r>
              <w:rPr>
                <w:rFonts w:hint="eastAsia"/>
              </w:rPr>
              <w:t>私钥</w:t>
            </w:r>
          </w:p>
        </w:tc>
        <w:tc>
          <w:tcPr>
            <w:tcW w:w="4627" w:type="dxa"/>
          </w:tcPr>
          <w:p w:rsidR="00E25126" w:rsidRDefault="00E25126" w:rsidP="00F327E6">
            <w:r>
              <w:rPr>
                <w:rFonts w:hint="eastAsia"/>
              </w:rPr>
              <w:t>非对称加解密算法使用的私钥</w:t>
            </w:r>
            <w:r w:rsidR="00C302DC">
              <w:rPr>
                <w:rFonts w:hint="eastAsia"/>
              </w:rPr>
              <w:t>。</w:t>
            </w:r>
          </w:p>
          <w:p w:rsidR="00C302DC" w:rsidRPr="00C302DC" w:rsidRDefault="00C302DC" w:rsidP="00F327E6">
            <w:r>
              <w:rPr>
                <w:rFonts w:hint="eastAsia"/>
              </w:rPr>
              <w:t>每个系统有自己的私钥。</w:t>
            </w:r>
          </w:p>
        </w:tc>
        <w:tc>
          <w:tcPr>
            <w:tcW w:w="3118" w:type="dxa"/>
          </w:tcPr>
          <w:p w:rsidR="00E25126" w:rsidRDefault="00E25126" w:rsidP="00F327E6">
            <w:r>
              <w:rPr>
                <w:rFonts w:hint="eastAsia"/>
              </w:rPr>
              <w:t>HCC</w:t>
            </w:r>
          </w:p>
          <w:p w:rsidR="00490E4E" w:rsidRDefault="00490E4E" w:rsidP="00F327E6">
            <w:r>
              <w:rPr>
                <w:rFonts w:hint="eastAsia"/>
              </w:rPr>
              <w:t>保存在数据库中</w:t>
            </w:r>
          </w:p>
        </w:tc>
        <w:tc>
          <w:tcPr>
            <w:tcW w:w="1360" w:type="dxa"/>
          </w:tcPr>
          <w:p w:rsidR="00E25126" w:rsidRDefault="00E25126" w:rsidP="00F327E6">
            <w:r>
              <w:rPr>
                <w:rFonts w:hint="eastAsia"/>
              </w:rPr>
              <w:t>持久</w:t>
            </w:r>
          </w:p>
        </w:tc>
      </w:tr>
      <w:tr w:rsidR="00E25126" w:rsidTr="000426BE">
        <w:tc>
          <w:tcPr>
            <w:tcW w:w="1577" w:type="dxa"/>
          </w:tcPr>
          <w:p w:rsidR="00E25126" w:rsidRDefault="00E25126" w:rsidP="00F327E6">
            <w:r>
              <w:rPr>
                <w:rFonts w:hint="eastAsia"/>
              </w:rPr>
              <w:t>sessionKey</w:t>
            </w:r>
          </w:p>
        </w:tc>
        <w:tc>
          <w:tcPr>
            <w:tcW w:w="4627" w:type="dxa"/>
          </w:tcPr>
          <w:p w:rsidR="00E25126" w:rsidRDefault="00E25126" w:rsidP="00F327E6">
            <w:r>
              <w:rPr>
                <w:rFonts w:hint="eastAsia"/>
              </w:rPr>
              <w:t>执行三次握手时HRSF生成的一次性的密码，使用私钥加密传输，对方使用公钥解密出密码，完成三次握手，建立安全的网络通道。使用本通道传输的数据，都使用这个密码加密、解密。</w:t>
            </w:r>
          </w:p>
          <w:p w:rsidR="00C302DC" w:rsidRDefault="00C302DC" w:rsidP="00F327E6">
            <w:r>
              <w:rPr>
                <w:rFonts w:hint="eastAsia"/>
              </w:rPr>
              <w:t>每个安全的网络通道有自己的sessionKey。</w:t>
            </w:r>
          </w:p>
        </w:tc>
        <w:tc>
          <w:tcPr>
            <w:tcW w:w="3118" w:type="dxa"/>
          </w:tcPr>
          <w:p w:rsidR="00E25126" w:rsidRDefault="00E25126" w:rsidP="00F327E6">
            <w:r>
              <w:rPr>
                <w:rFonts w:hint="eastAsia"/>
              </w:rPr>
              <w:t>HRSF</w:t>
            </w:r>
          </w:p>
          <w:p w:rsidR="00E25126" w:rsidRDefault="00490E4E" w:rsidP="00F327E6">
            <w:r>
              <w:rPr>
                <w:rFonts w:hint="eastAsia"/>
              </w:rPr>
              <w:t>保存在内存中</w:t>
            </w:r>
          </w:p>
        </w:tc>
        <w:tc>
          <w:tcPr>
            <w:tcW w:w="1360" w:type="dxa"/>
          </w:tcPr>
          <w:p w:rsidR="00E25126" w:rsidRDefault="00E25126" w:rsidP="00F327E6">
            <w:r>
              <w:rPr>
                <w:rFonts w:hint="eastAsia"/>
              </w:rPr>
              <w:t>临时，网络连接断开后失效</w:t>
            </w:r>
          </w:p>
        </w:tc>
      </w:tr>
    </w:tbl>
    <w:p w:rsidR="00887725" w:rsidRDefault="00887725" w:rsidP="00F327E6">
      <w:pPr>
        <w:rPr>
          <w:b/>
        </w:rPr>
      </w:pPr>
    </w:p>
    <w:p w:rsidR="00887725" w:rsidRPr="00887725" w:rsidRDefault="00887725" w:rsidP="00F327E6">
      <w:pPr>
        <w:pStyle w:val="2"/>
        <w:numPr>
          <w:ilvl w:val="1"/>
          <w:numId w:val="1"/>
        </w:numPr>
        <w:spacing w:line="240" w:lineRule="auto"/>
      </w:pPr>
      <w:bookmarkStart w:id="160" w:name="_Toc394325089"/>
      <w:r w:rsidRPr="005A179B">
        <w:rPr>
          <w:rFonts w:hint="eastAsia"/>
        </w:rPr>
        <w:t>涉及</w:t>
      </w:r>
      <w:r>
        <w:rPr>
          <w:rFonts w:hint="eastAsia"/>
        </w:rPr>
        <w:t>系统的职责</w:t>
      </w:r>
      <w:bookmarkEnd w:id="160"/>
    </w:p>
    <w:p w:rsidR="00887725" w:rsidRPr="0009544F" w:rsidRDefault="00887725" w:rsidP="00F327E6">
      <w:pPr>
        <w:rPr>
          <w:b/>
        </w:rPr>
      </w:pPr>
      <w:r>
        <w:rPr>
          <w:rFonts w:hint="eastAsia"/>
          <w:b/>
        </w:rPr>
        <w:t>1</w:t>
      </w:r>
      <w:r w:rsidRPr="0009544F">
        <w:rPr>
          <w:rFonts w:hint="eastAsia"/>
          <w:b/>
        </w:rPr>
        <w:t>、</w:t>
      </w:r>
      <w:r w:rsidRPr="0009544F">
        <w:rPr>
          <w:b/>
        </w:rPr>
        <w:t>HAS</w:t>
      </w:r>
      <w:r w:rsidRPr="0009544F">
        <w:rPr>
          <w:rFonts w:hint="eastAsia"/>
          <w:b/>
        </w:rPr>
        <w:t>（</w:t>
      </w:r>
      <w:r w:rsidRPr="0009544F">
        <w:rPr>
          <w:b/>
        </w:rPr>
        <w:t>账户安全申请服务</w:t>
      </w:r>
      <w:r w:rsidRPr="0009544F">
        <w:rPr>
          <w:rFonts w:hint="eastAsia"/>
          <w:b/>
        </w:rPr>
        <w:t>）</w:t>
      </w:r>
      <w:r w:rsidR="00C8486C">
        <w:rPr>
          <w:rFonts w:hint="eastAsia"/>
          <w:b/>
        </w:rPr>
        <w:t>服务端</w:t>
      </w:r>
    </w:p>
    <w:p w:rsidR="00B15678" w:rsidRDefault="00887725" w:rsidP="00F327E6">
      <w:r>
        <w:rPr>
          <w:rFonts w:hint="eastAsia"/>
        </w:rPr>
        <w:t>慧聪自主研发账户安全服务器证书申请服务</w:t>
      </w:r>
      <w:r w:rsidR="00B15678">
        <w:rPr>
          <w:rFonts w:hint="eastAsia"/>
        </w:rPr>
        <w:t>，是一</w:t>
      </w:r>
      <w:r w:rsidR="00C8486C">
        <w:rPr>
          <w:rFonts w:hint="eastAsia"/>
        </w:rPr>
        <w:t>个</w:t>
      </w:r>
      <w:r w:rsidR="00B15678">
        <w:rPr>
          <w:rFonts w:hint="eastAsia"/>
        </w:rPr>
        <w:t>WEB应用，可以通过浏览器访问</w:t>
      </w:r>
      <w:r>
        <w:rPr>
          <w:rFonts w:hint="eastAsia"/>
        </w:rPr>
        <w:t>。账户安全访问服务负责</w:t>
      </w:r>
      <w:r w:rsidR="00B15678">
        <w:rPr>
          <w:rFonts w:hint="eastAsia"/>
        </w:rPr>
        <w:t>：</w:t>
      </w:r>
    </w:p>
    <w:p w:rsidR="00B15678" w:rsidRDefault="00887725" w:rsidP="00D26B8D">
      <w:pPr>
        <w:numPr>
          <w:ilvl w:val="0"/>
          <w:numId w:val="8"/>
        </w:numPr>
        <w:ind w:left="993"/>
      </w:pPr>
      <w:r>
        <w:rPr>
          <w:rFonts w:hint="eastAsia"/>
        </w:rPr>
        <w:t>HAS</w:t>
      </w:r>
      <w:r w:rsidR="00A03428">
        <w:rPr>
          <w:rFonts w:hint="eastAsia"/>
        </w:rPr>
        <w:t>管理员的管理与权限分配。</w:t>
      </w:r>
    </w:p>
    <w:p w:rsidR="004D5CBF" w:rsidRDefault="004D5CBF" w:rsidP="00D26B8D">
      <w:pPr>
        <w:numPr>
          <w:ilvl w:val="0"/>
          <w:numId w:val="8"/>
        </w:numPr>
        <w:ind w:left="993"/>
      </w:pPr>
      <w:r>
        <w:rPr>
          <w:rFonts w:hint="eastAsia"/>
        </w:rPr>
        <w:t>公钥、私钥、口令 的</w:t>
      </w:r>
      <w:r w:rsidR="00B15678">
        <w:rPr>
          <w:rFonts w:hint="eastAsia"/>
        </w:rPr>
        <w:t>生成</w:t>
      </w:r>
      <w:r>
        <w:rPr>
          <w:rFonts w:hint="eastAsia"/>
        </w:rPr>
        <w:t>，并存储于HCC。</w:t>
      </w:r>
    </w:p>
    <w:p w:rsidR="00887725" w:rsidRDefault="00C302DC" w:rsidP="00D26B8D">
      <w:pPr>
        <w:numPr>
          <w:ilvl w:val="0"/>
          <w:numId w:val="8"/>
        </w:numPr>
        <w:ind w:left="993"/>
      </w:pPr>
      <w:r>
        <w:rPr>
          <w:rFonts w:hint="eastAsia"/>
        </w:rPr>
        <w:t>下载</w:t>
      </w:r>
      <w:r w:rsidR="004D5CBF" w:rsidRPr="00B0034C">
        <w:t>PRIVATEKEY</w:t>
      </w:r>
      <w:r w:rsidR="00887725">
        <w:rPr>
          <w:rFonts w:hint="eastAsia"/>
        </w:rPr>
        <w:t>。</w:t>
      </w:r>
    </w:p>
    <w:p w:rsidR="00A03428" w:rsidRDefault="00A03428" w:rsidP="00D26B8D">
      <w:pPr>
        <w:numPr>
          <w:ilvl w:val="0"/>
          <w:numId w:val="8"/>
        </w:numPr>
        <w:ind w:left="993"/>
      </w:pPr>
      <w:r>
        <w:rPr>
          <w:rFonts w:hint="eastAsia"/>
        </w:rPr>
        <w:t>列表查看。</w:t>
      </w:r>
    </w:p>
    <w:p w:rsidR="00A03428" w:rsidRPr="0009544F" w:rsidRDefault="00A03428" w:rsidP="00F327E6">
      <w:pPr>
        <w:rPr>
          <w:b/>
        </w:rPr>
      </w:pPr>
      <w:r>
        <w:rPr>
          <w:rFonts w:hint="eastAsia"/>
          <w:b/>
        </w:rPr>
        <w:t>2</w:t>
      </w:r>
      <w:r w:rsidRPr="0009544F">
        <w:rPr>
          <w:rFonts w:hint="eastAsia"/>
          <w:b/>
        </w:rPr>
        <w:t>、</w:t>
      </w:r>
      <w:r w:rsidRPr="0009544F">
        <w:rPr>
          <w:b/>
        </w:rPr>
        <w:t>HAS</w:t>
      </w:r>
      <w:r w:rsidRPr="0009544F">
        <w:rPr>
          <w:rFonts w:hint="eastAsia"/>
          <w:b/>
        </w:rPr>
        <w:t>客户端</w:t>
      </w:r>
    </w:p>
    <w:p w:rsidR="00887725" w:rsidRPr="00B0034C" w:rsidRDefault="00A03428" w:rsidP="00F327E6">
      <w:r>
        <w:rPr>
          <w:rFonts w:hint="eastAsia"/>
        </w:rPr>
        <w:t>加密解决算法工具类</w:t>
      </w:r>
      <w:r w:rsidR="00030524" w:rsidRPr="006C3386">
        <w:rPr>
          <w:rFonts w:hint="eastAsia"/>
          <w:i/>
          <w:color w:val="E36C0A" w:themeColor="accent6" w:themeShade="BF"/>
        </w:rPr>
        <w:t>AuthHelper</w:t>
      </w:r>
      <w:r w:rsidR="00C8486C">
        <w:rPr>
          <w:rFonts w:hint="eastAsia"/>
        </w:rPr>
        <w:t>，是一个jar包，提供静态工具方法</w:t>
      </w:r>
      <w:r>
        <w:rPr>
          <w:rFonts w:hint="eastAsia"/>
        </w:rPr>
        <w:t>，</w:t>
      </w:r>
      <w:r w:rsidR="00C8486C">
        <w:rPr>
          <w:rFonts w:hint="eastAsia"/>
        </w:rPr>
        <w:t>读取</w:t>
      </w:r>
      <w:r w:rsidR="00C8486C" w:rsidRPr="00B0034C">
        <w:t>COMMONKEY</w:t>
      </w:r>
      <w:r w:rsidR="00C8486C">
        <w:rPr>
          <w:rFonts w:hint="eastAsia"/>
        </w:rPr>
        <w:t>、</w:t>
      </w:r>
      <w:r w:rsidR="00C8486C" w:rsidRPr="00B0034C">
        <w:t>PRIVATEKEY</w:t>
      </w:r>
      <w:r w:rsidR="00C8486C">
        <w:rPr>
          <w:rFonts w:hint="eastAsia"/>
        </w:rPr>
        <w:t>、口令、公钥、私钥、sessionKey 完成各个环节的加密、解密。</w:t>
      </w:r>
    </w:p>
    <w:p w:rsidR="00887725" w:rsidRPr="0009544F" w:rsidRDefault="00C8486C" w:rsidP="00F327E6">
      <w:pPr>
        <w:rPr>
          <w:b/>
        </w:rPr>
      </w:pPr>
      <w:r>
        <w:rPr>
          <w:rFonts w:hint="eastAsia"/>
          <w:b/>
        </w:rPr>
        <w:t>3</w:t>
      </w:r>
      <w:r w:rsidR="00887725" w:rsidRPr="0009544F">
        <w:rPr>
          <w:rFonts w:hint="eastAsia"/>
          <w:b/>
        </w:rPr>
        <w:t>、</w:t>
      </w:r>
      <w:r w:rsidR="00887725" w:rsidRPr="0009544F">
        <w:rPr>
          <w:b/>
        </w:rPr>
        <w:t>HCC</w:t>
      </w:r>
      <w:r w:rsidR="00887725" w:rsidRPr="0009544F">
        <w:rPr>
          <w:rFonts w:hint="eastAsia"/>
          <w:b/>
        </w:rPr>
        <w:t>（</w:t>
      </w:r>
      <w:r w:rsidR="00887725" w:rsidRPr="0009544F">
        <w:rPr>
          <w:b/>
        </w:rPr>
        <w:t>配置管理中心</w:t>
      </w:r>
      <w:r w:rsidR="00887725" w:rsidRPr="0009544F">
        <w:rPr>
          <w:rFonts w:hint="eastAsia"/>
          <w:b/>
        </w:rPr>
        <w:t>）服务端</w:t>
      </w:r>
    </w:p>
    <w:p w:rsidR="00C8486C" w:rsidRDefault="00887725" w:rsidP="00F327E6">
      <w:r>
        <w:rPr>
          <w:rFonts w:hint="eastAsia"/>
        </w:rPr>
        <w:lastRenderedPageBreak/>
        <w:t>慧聪自主研发配置文件管理服务。在账户安全访问服务中，负责</w:t>
      </w:r>
      <w:r w:rsidR="00C8486C">
        <w:rPr>
          <w:rFonts w:hint="eastAsia"/>
        </w:rPr>
        <w:t>：</w:t>
      </w:r>
    </w:p>
    <w:p w:rsidR="00B058AB" w:rsidRDefault="00887725" w:rsidP="00D26B8D">
      <w:pPr>
        <w:numPr>
          <w:ilvl w:val="0"/>
          <w:numId w:val="9"/>
        </w:numPr>
        <w:ind w:left="993"/>
      </w:pPr>
      <w:r>
        <w:rPr>
          <w:rFonts w:hint="eastAsia"/>
        </w:rPr>
        <w:t>存储</w:t>
      </w:r>
      <w:r w:rsidR="00B058AB">
        <w:rPr>
          <w:rFonts w:hint="eastAsia"/>
        </w:rPr>
        <w:t>口令、公钥、公钥。</w:t>
      </w:r>
    </w:p>
    <w:p w:rsidR="00B058AB" w:rsidRDefault="00887725" w:rsidP="00D26B8D">
      <w:pPr>
        <w:numPr>
          <w:ilvl w:val="0"/>
          <w:numId w:val="9"/>
        </w:numPr>
        <w:ind w:left="993"/>
      </w:pPr>
      <w:r>
        <w:rPr>
          <w:rFonts w:hint="eastAsia"/>
        </w:rPr>
        <w:t>管理</w:t>
      </w:r>
      <w:r w:rsidR="00B058AB">
        <w:rPr>
          <w:rFonts w:hint="eastAsia"/>
        </w:rPr>
        <w:t>系统信任列表。</w:t>
      </w:r>
    </w:p>
    <w:p w:rsidR="00887725" w:rsidRDefault="00887725" w:rsidP="00D26B8D">
      <w:pPr>
        <w:numPr>
          <w:ilvl w:val="0"/>
          <w:numId w:val="9"/>
        </w:numPr>
        <w:ind w:left="993"/>
      </w:pPr>
      <w:r>
        <w:rPr>
          <w:rFonts w:hint="eastAsia"/>
        </w:rPr>
        <w:t>管理</w:t>
      </w:r>
      <w:r w:rsidR="00B058AB">
        <w:rPr>
          <w:rFonts w:hint="eastAsia"/>
        </w:rPr>
        <w:t>公私、私钥下载的IP</w:t>
      </w:r>
      <w:r>
        <w:rPr>
          <w:rFonts w:hint="eastAsia"/>
        </w:rPr>
        <w:t>白名单。</w:t>
      </w:r>
    </w:p>
    <w:p w:rsidR="00887725" w:rsidRPr="0009544F" w:rsidRDefault="00C8486C" w:rsidP="00F327E6">
      <w:pPr>
        <w:rPr>
          <w:b/>
        </w:rPr>
      </w:pPr>
      <w:r>
        <w:rPr>
          <w:rFonts w:hint="eastAsia"/>
          <w:b/>
        </w:rPr>
        <w:t>4</w:t>
      </w:r>
      <w:r w:rsidR="00887725" w:rsidRPr="0009544F">
        <w:rPr>
          <w:rFonts w:hint="eastAsia"/>
          <w:b/>
        </w:rPr>
        <w:t>、</w:t>
      </w:r>
      <w:r w:rsidR="00887725" w:rsidRPr="0009544F">
        <w:rPr>
          <w:b/>
        </w:rPr>
        <w:t>HCC</w:t>
      </w:r>
      <w:r w:rsidR="00887725" w:rsidRPr="0009544F">
        <w:rPr>
          <w:rFonts w:hint="eastAsia"/>
          <w:b/>
        </w:rPr>
        <w:t>（</w:t>
      </w:r>
      <w:r w:rsidR="00887725" w:rsidRPr="0009544F">
        <w:rPr>
          <w:b/>
        </w:rPr>
        <w:t>配置管理中心</w:t>
      </w:r>
      <w:r w:rsidR="00887725" w:rsidRPr="0009544F">
        <w:rPr>
          <w:rFonts w:hint="eastAsia"/>
          <w:b/>
        </w:rPr>
        <w:t>）</w:t>
      </w:r>
      <w:r w:rsidR="00887725" w:rsidRPr="0009544F">
        <w:rPr>
          <w:b/>
        </w:rPr>
        <w:t>客户端</w:t>
      </w:r>
    </w:p>
    <w:p w:rsidR="00E51CC2" w:rsidRDefault="00887725" w:rsidP="00F327E6">
      <w:r>
        <w:rPr>
          <w:rFonts w:hint="eastAsia"/>
        </w:rPr>
        <w:t>作为一个jar包被各个业务系统使用，</w:t>
      </w:r>
      <w:r w:rsidR="00E51CC2">
        <w:rPr>
          <w:rFonts w:hint="eastAsia"/>
        </w:rPr>
        <w:t>负责：</w:t>
      </w:r>
    </w:p>
    <w:p w:rsidR="00E51CC2" w:rsidRDefault="00E51CC2" w:rsidP="00D26B8D">
      <w:pPr>
        <w:numPr>
          <w:ilvl w:val="0"/>
          <w:numId w:val="10"/>
        </w:numPr>
        <w:ind w:left="993"/>
      </w:pPr>
      <w:r>
        <w:rPr>
          <w:rFonts w:hint="eastAsia"/>
        </w:rPr>
        <w:t>下载信任列表，供HRSF使用。</w:t>
      </w:r>
    </w:p>
    <w:p w:rsidR="00887725" w:rsidRPr="00E51CC2" w:rsidRDefault="00887725" w:rsidP="00D26B8D">
      <w:pPr>
        <w:numPr>
          <w:ilvl w:val="0"/>
          <w:numId w:val="10"/>
        </w:numPr>
        <w:ind w:left="993"/>
      </w:pPr>
      <w:r>
        <w:rPr>
          <w:rFonts w:hint="eastAsia"/>
        </w:rPr>
        <w:t>下载</w:t>
      </w:r>
      <w:r w:rsidR="00E51CC2">
        <w:rPr>
          <w:rFonts w:hint="eastAsia"/>
        </w:rPr>
        <w:t>公钥、公钥</w:t>
      </w:r>
      <w:r>
        <w:t>。</w:t>
      </w:r>
      <w:r w:rsidR="00E51CC2">
        <w:rPr>
          <w:rFonts w:hint="eastAsia"/>
        </w:rPr>
        <w:t>并</w:t>
      </w:r>
      <w:r w:rsidR="00E51CC2">
        <w:t>在各业务系统</w:t>
      </w:r>
      <w:r w:rsidR="00E51CC2">
        <w:rPr>
          <w:rFonts w:hint="eastAsia"/>
        </w:rPr>
        <w:t>内存</w:t>
      </w:r>
      <w:r w:rsidR="00E51CC2">
        <w:t>中缓存各个版本</w:t>
      </w:r>
      <w:r w:rsidR="00E51CC2">
        <w:rPr>
          <w:rFonts w:hint="eastAsia"/>
        </w:rPr>
        <w:t>公钥、公钥，供HAS客户端使用。</w:t>
      </w:r>
    </w:p>
    <w:p w:rsidR="00C8486C" w:rsidRPr="0009544F" w:rsidRDefault="00C8486C" w:rsidP="00F327E6">
      <w:pPr>
        <w:rPr>
          <w:b/>
        </w:rPr>
      </w:pPr>
      <w:r>
        <w:rPr>
          <w:rFonts w:hint="eastAsia"/>
          <w:b/>
        </w:rPr>
        <w:t>5</w:t>
      </w:r>
      <w:r w:rsidRPr="0009544F">
        <w:rPr>
          <w:rFonts w:hint="eastAsia"/>
          <w:b/>
        </w:rPr>
        <w:t>、</w:t>
      </w:r>
      <w:r w:rsidRPr="0009544F">
        <w:rPr>
          <w:b/>
        </w:rPr>
        <w:t>HRSF</w:t>
      </w:r>
      <w:r w:rsidRPr="0009544F">
        <w:rPr>
          <w:rFonts w:hint="eastAsia"/>
          <w:b/>
        </w:rPr>
        <w:t>(远程服务调用框架)</w:t>
      </w:r>
    </w:p>
    <w:p w:rsidR="00E51CC2" w:rsidRDefault="00C8486C" w:rsidP="00F327E6">
      <w:r>
        <w:rPr>
          <w:rFonts w:hint="eastAsia"/>
        </w:rPr>
        <w:t>慧聪自主研发网络通信框架。在账户安全访问服务中，负责</w:t>
      </w:r>
      <w:r w:rsidR="00E51CC2">
        <w:rPr>
          <w:rFonts w:hint="eastAsia"/>
        </w:rPr>
        <w:t>：</w:t>
      </w:r>
    </w:p>
    <w:p w:rsidR="00C8486C" w:rsidRDefault="00E51CC2" w:rsidP="00D26B8D">
      <w:pPr>
        <w:numPr>
          <w:ilvl w:val="0"/>
          <w:numId w:val="11"/>
        </w:numPr>
        <w:ind w:left="993"/>
      </w:pPr>
      <w:r>
        <w:rPr>
          <w:rFonts w:hint="eastAsia"/>
        </w:rPr>
        <w:t>使用HAS客户端，完成</w:t>
      </w:r>
      <w:r w:rsidR="00C8486C">
        <w:rPr>
          <w:rFonts w:hint="eastAsia"/>
        </w:rPr>
        <w:t>三次握手建立</w:t>
      </w:r>
      <w:r>
        <w:rPr>
          <w:rFonts w:hint="eastAsia"/>
        </w:rPr>
        <w:t>安全网络通道</w:t>
      </w:r>
      <w:r w:rsidR="00C8486C">
        <w:rPr>
          <w:rFonts w:hint="eastAsia"/>
        </w:rPr>
        <w:t>。</w:t>
      </w:r>
    </w:p>
    <w:p w:rsidR="00B0034C" w:rsidRDefault="00E51CC2" w:rsidP="00D26B8D">
      <w:pPr>
        <w:numPr>
          <w:ilvl w:val="0"/>
          <w:numId w:val="11"/>
        </w:numPr>
        <w:ind w:left="993"/>
      </w:pPr>
      <w:r>
        <w:rPr>
          <w:rFonts w:hint="eastAsia"/>
        </w:rPr>
        <w:t>使用HAS客户端，对传输的数据加密、解密。</w:t>
      </w:r>
    </w:p>
    <w:p w:rsidR="00E629FD" w:rsidRPr="00F541F1" w:rsidRDefault="00E629FD" w:rsidP="00E629FD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61" w:name="_Toc394325090"/>
      <w:r w:rsidRPr="00F541F1">
        <w:rPr>
          <w:rFonts w:ascii="微软雅黑" w:hAnsi="微软雅黑" w:hint="eastAsia"/>
        </w:rPr>
        <w:t>依赖的第三方jar包</w:t>
      </w:r>
      <w:bookmarkEnd w:id="161"/>
    </w:p>
    <w:p w:rsidR="00E629FD" w:rsidRPr="00F541F1" w:rsidRDefault="00E629FD" w:rsidP="00E629FD">
      <w:pPr>
        <w:ind w:firstLine="405"/>
      </w:pPr>
      <w:r>
        <w:rPr>
          <w:rFonts w:hint="eastAsia"/>
        </w:rPr>
        <w:t>实现加密通信</w:t>
      </w:r>
      <w:r w:rsidRPr="00F541F1">
        <w:rPr>
          <w:rFonts w:hint="eastAsia"/>
        </w:rPr>
        <w:t>，一定要使用1.3.0及以上版本的RSF。</w:t>
      </w:r>
    </w:p>
    <w:p w:rsidR="00E629FD" w:rsidRDefault="00E629FD" w:rsidP="00E629FD">
      <w:pPr>
        <w:ind w:firstLine="405"/>
      </w:pPr>
      <w:r w:rsidRPr="00F541F1">
        <w:rPr>
          <w:rFonts w:hint="eastAsia"/>
        </w:rPr>
        <w:t>RSF的加密通信功能依赖了以下第三方JAR包:</w:t>
      </w:r>
      <w:r>
        <w:rPr>
          <w:rFonts w:hint="eastAsia"/>
        </w:rPr>
        <w:t xml:space="preserve">  </w:t>
      </w:r>
      <w:r w:rsidRPr="00F541F1">
        <w:t>hasclient-1.5.jar</w:t>
      </w:r>
      <w:r>
        <w:rPr>
          <w:rFonts w:hint="eastAsia"/>
        </w:rPr>
        <w:t>、</w:t>
      </w:r>
      <w:r w:rsidRPr="00F541F1">
        <w:rPr>
          <w:rFonts w:hint="eastAsia"/>
        </w:rPr>
        <w:t>common_codec-1.4.jar</w:t>
      </w:r>
      <w:r>
        <w:rPr>
          <w:rFonts w:hint="eastAsia"/>
        </w:rPr>
        <w:t>、</w:t>
      </w:r>
      <w:r w:rsidRPr="00F541F1">
        <w:rPr>
          <w:rFonts w:hint="eastAsia"/>
        </w:rPr>
        <w:t>configure_client_1.4.0.jar</w:t>
      </w:r>
    </w:p>
    <w:p w:rsidR="00E629FD" w:rsidRDefault="00E629FD" w:rsidP="00E629FD">
      <w:pPr>
        <w:ind w:firstLine="405"/>
      </w:pPr>
      <w:r>
        <w:rPr>
          <w:rFonts w:hint="eastAsia"/>
        </w:rPr>
        <w:t>也可阅读</w:t>
      </w:r>
      <w:hyperlink w:anchor="_RSF依赖的第三方Jar包" w:history="1">
        <w:r w:rsidRPr="001342ED">
          <w:rPr>
            <w:rStyle w:val="a4"/>
          </w:rPr>
          <w:t>RSF依赖的第三方Jar包</w:t>
        </w:r>
      </w:hyperlink>
    </w:p>
    <w:p w:rsidR="00CA689F" w:rsidRDefault="0084784F" w:rsidP="00376878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62" w:name="_Toc394325091"/>
      <w:r w:rsidRPr="003E5DCA">
        <w:rPr>
          <w:rFonts w:ascii="微软雅黑" w:hAnsi="微软雅黑" w:hint="eastAsia"/>
        </w:rPr>
        <w:t>RSF加密通信示例</w:t>
      </w:r>
      <w:bookmarkEnd w:id="162"/>
    </w:p>
    <w:p w:rsidR="00D25EFF" w:rsidRDefault="00D25EFF" w:rsidP="00D25EFF">
      <w:r>
        <w:rPr>
          <w:rFonts w:hint="eastAsia"/>
        </w:rPr>
        <w:t>概览表：</w:t>
      </w:r>
    </w:p>
    <w:tbl>
      <w:tblPr>
        <w:tblStyle w:val="a9"/>
        <w:tblW w:w="10598" w:type="dxa"/>
        <w:tblLook w:val="04A0"/>
      </w:tblPr>
      <w:tblGrid>
        <w:gridCol w:w="1493"/>
        <w:gridCol w:w="1532"/>
        <w:gridCol w:w="1528"/>
        <w:gridCol w:w="1528"/>
        <w:gridCol w:w="1529"/>
        <w:gridCol w:w="1529"/>
        <w:gridCol w:w="1459"/>
      </w:tblGrid>
      <w:tr w:rsidR="00403C44" w:rsidTr="00403C44">
        <w:trPr>
          <w:trHeight w:val="390"/>
        </w:trPr>
        <w:tc>
          <w:tcPr>
            <w:tcW w:w="1493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维度</w:t>
            </w:r>
          </w:p>
        </w:tc>
        <w:tc>
          <w:tcPr>
            <w:tcW w:w="1532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IO模型</w:t>
            </w:r>
          </w:p>
        </w:tc>
        <w:tc>
          <w:tcPr>
            <w:tcW w:w="1528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配置方式</w:t>
            </w:r>
          </w:p>
        </w:tc>
        <w:tc>
          <w:tcPr>
            <w:tcW w:w="1528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安全</w:t>
            </w:r>
          </w:p>
        </w:tc>
        <w:tc>
          <w:tcPr>
            <w:tcW w:w="1529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服务发现</w:t>
            </w:r>
          </w:p>
        </w:tc>
        <w:tc>
          <w:tcPr>
            <w:tcW w:w="1529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跨语言</w:t>
            </w:r>
          </w:p>
        </w:tc>
        <w:tc>
          <w:tcPr>
            <w:tcW w:w="1459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注册中心</w:t>
            </w:r>
          </w:p>
        </w:tc>
      </w:tr>
      <w:tr w:rsidR="00403C44" w:rsidTr="00403C44">
        <w:trPr>
          <w:trHeight w:val="1169"/>
        </w:trPr>
        <w:tc>
          <w:tcPr>
            <w:tcW w:w="1493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值</w:t>
            </w:r>
          </w:p>
        </w:tc>
        <w:tc>
          <w:tcPr>
            <w:tcW w:w="1532" w:type="dxa"/>
          </w:tcPr>
          <w:p w:rsidR="00403C44" w:rsidRDefault="00403C44" w:rsidP="00E713C0">
            <w:r>
              <w:rPr>
                <w:rFonts w:hint="eastAsia"/>
              </w:rPr>
              <w:t>同步调用</w:t>
            </w:r>
          </w:p>
        </w:tc>
        <w:tc>
          <w:tcPr>
            <w:tcW w:w="1528" w:type="dxa"/>
          </w:tcPr>
          <w:p w:rsidR="00403C44" w:rsidRDefault="00403C44" w:rsidP="00E713C0">
            <w:r>
              <w:rPr>
                <w:rFonts w:hint="eastAsia"/>
              </w:rPr>
              <w:t>XML</w:t>
            </w:r>
          </w:p>
        </w:tc>
        <w:tc>
          <w:tcPr>
            <w:tcW w:w="1528" w:type="dxa"/>
          </w:tcPr>
          <w:p w:rsidR="00403C44" w:rsidRDefault="00403C44" w:rsidP="00E713C0">
            <w:r>
              <w:rPr>
                <w:rFonts w:hint="eastAsia"/>
              </w:rPr>
              <w:t>加密通信</w:t>
            </w:r>
          </w:p>
        </w:tc>
        <w:tc>
          <w:tcPr>
            <w:tcW w:w="1529" w:type="dxa"/>
          </w:tcPr>
          <w:p w:rsidR="00403C44" w:rsidRDefault="00403C44" w:rsidP="00E713C0">
            <w:r>
              <w:rPr>
                <w:rFonts w:hint="eastAsia"/>
              </w:rPr>
              <w:t>3点通信</w:t>
            </w:r>
          </w:p>
          <w:p w:rsidR="00403C44" w:rsidRDefault="00403C44" w:rsidP="00E713C0">
            <w:r>
              <w:rPr>
                <w:rFonts w:hint="eastAsia"/>
              </w:rPr>
              <w:t>通过注册中心发现服务</w:t>
            </w:r>
          </w:p>
        </w:tc>
        <w:tc>
          <w:tcPr>
            <w:tcW w:w="1529" w:type="dxa"/>
          </w:tcPr>
          <w:p w:rsidR="00403C44" w:rsidRDefault="00403C44" w:rsidP="00E713C0">
            <w:r w:rsidRPr="0072506D">
              <w:rPr>
                <w:rFonts w:hint="eastAsia"/>
              </w:rPr>
              <w:t>只运行于Java语言平台</w:t>
            </w:r>
          </w:p>
        </w:tc>
        <w:tc>
          <w:tcPr>
            <w:tcW w:w="1459" w:type="dxa"/>
          </w:tcPr>
          <w:p w:rsidR="00403C44" w:rsidRPr="0072506D" w:rsidRDefault="00FB389A" w:rsidP="00E713C0">
            <w:r>
              <w:rPr>
                <w:rFonts w:hint="eastAsia"/>
              </w:rPr>
              <w:t>db</w:t>
            </w:r>
            <w:r w:rsidR="00403C44">
              <w:rPr>
                <w:rFonts w:hint="eastAsia"/>
              </w:rPr>
              <w:t>注册中心</w:t>
            </w:r>
          </w:p>
        </w:tc>
      </w:tr>
    </w:tbl>
    <w:p w:rsidR="00D25EFF" w:rsidRPr="00D25EFF" w:rsidRDefault="00D25EFF" w:rsidP="00D25EFF"/>
    <w:tbl>
      <w:tblPr>
        <w:tblStyle w:val="a9"/>
        <w:tblW w:w="0" w:type="auto"/>
        <w:tblLook w:val="04A0"/>
      </w:tblPr>
      <w:tblGrid>
        <w:gridCol w:w="688"/>
        <w:gridCol w:w="4382"/>
        <w:gridCol w:w="5528"/>
      </w:tblGrid>
      <w:tr w:rsidR="00E066B6" w:rsidTr="00E066B6">
        <w:tc>
          <w:tcPr>
            <w:tcW w:w="10598" w:type="dxa"/>
            <w:gridSpan w:val="3"/>
            <w:shd w:val="clear" w:color="auto" w:fill="FFFFFF" w:themeFill="background1"/>
          </w:tcPr>
          <w:p w:rsidR="00E066B6" w:rsidRPr="00CA689F" w:rsidRDefault="00E066B6" w:rsidP="00376878">
            <w:pPr>
              <w:jc w:val="center"/>
              <w:rPr>
                <w:b/>
              </w:rPr>
            </w:pPr>
            <w:r>
              <w:rPr>
                <w:rFonts w:hint="eastAsia"/>
              </w:rPr>
              <w:t>场景：A与B系统之间要使用加密通信--执行步骤</w:t>
            </w:r>
          </w:p>
        </w:tc>
      </w:tr>
      <w:tr w:rsidR="00E066B6" w:rsidTr="00E066B6">
        <w:tc>
          <w:tcPr>
            <w:tcW w:w="688" w:type="dxa"/>
            <w:shd w:val="clear" w:color="auto" w:fill="548DD4" w:themeFill="text2" w:themeFillTint="99"/>
          </w:tcPr>
          <w:p w:rsidR="00E066B6" w:rsidRPr="00CA689F" w:rsidRDefault="00E066B6" w:rsidP="00E713C0">
            <w:pPr>
              <w:jc w:val="center"/>
              <w:rPr>
                <w:b/>
              </w:rPr>
            </w:pPr>
            <w:r w:rsidRPr="00CA689F">
              <w:rPr>
                <w:rFonts w:hint="eastAsia"/>
                <w:b/>
              </w:rPr>
              <w:t>顺序</w:t>
            </w:r>
          </w:p>
        </w:tc>
        <w:tc>
          <w:tcPr>
            <w:tcW w:w="4382" w:type="dxa"/>
            <w:shd w:val="clear" w:color="auto" w:fill="548DD4" w:themeFill="text2" w:themeFillTint="99"/>
          </w:tcPr>
          <w:p w:rsidR="00E066B6" w:rsidRPr="00CA689F" w:rsidRDefault="00E066B6" w:rsidP="00E713C0">
            <w:pPr>
              <w:jc w:val="center"/>
              <w:rPr>
                <w:b/>
              </w:rPr>
            </w:pPr>
            <w:r w:rsidRPr="00CA689F">
              <w:rPr>
                <w:rFonts w:hint="eastAsia"/>
                <w:b/>
              </w:rPr>
              <w:t>角色</w:t>
            </w:r>
          </w:p>
        </w:tc>
        <w:tc>
          <w:tcPr>
            <w:tcW w:w="5528" w:type="dxa"/>
            <w:shd w:val="clear" w:color="auto" w:fill="548DD4" w:themeFill="text2" w:themeFillTint="99"/>
          </w:tcPr>
          <w:p w:rsidR="00E066B6" w:rsidRPr="00CA689F" w:rsidRDefault="00E066B6" w:rsidP="00E713C0">
            <w:pPr>
              <w:jc w:val="center"/>
              <w:rPr>
                <w:b/>
              </w:rPr>
            </w:pPr>
            <w:r w:rsidRPr="00CA689F">
              <w:rPr>
                <w:rFonts w:hint="eastAsia"/>
                <w:b/>
              </w:rPr>
              <w:t>操作</w:t>
            </w:r>
          </w:p>
        </w:tc>
      </w:tr>
      <w:tr w:rsidR="00E066B6" w:rsidTr="00E066B6">
        <w:tc>
          <w:tcPr>
            <w:tcW w:w="688" w:type="dxa"/>
            <w:shd w:val="clear" w:color="auto" w:fill="FABF8F" w:themeFill="accent6" w:themeFillTint="99"/>
          </w:tcPr>
          <w:p w:rsidR="00E066B6" w:rsidRDefault="00E066B6" w:rsidP="00E629FD">
            <w:r>
              <w:rPr>
                <w:rFonts w:hint="eastAsia"/>
              </w:rPr>
              <w:t>1</w:t>
            </w:r>
          </w:p>
        </w:tc>
        <w:tc>
          <w:tcPr>
            <w:tcW w:w="4382" w:type="dxa"/>
            <w:shd w:val="clear" w:color="auto" w:fill="FABF8F" w:themeFill="accent6" w:themeFillTint="99"/>
          </w:tcPr>
          <w:p w:rsidR="00E066B6" w:rsidRDefault="00E066B6" w:rsidP="00E713C0">
            <w:r>
              <w:rPr>
                <w:rFonts w:hint="eastAsia"/>
              </w:rPr>
              <w:t>HAS管理员</w:t>
            </w:r>
          </w:p>
        </w:tc>
        <w:tc>
          <w:tcPr>
            <w:tcW w:w="5528" w:type="dxa"/>
            <w:shd w:val="clear" w:color="auto" w:fill="FABF8F" w:themeFill="accent6" w:themeFillTint="99"/>
          </w:tcPr>
          <w:p w:rsidR="00E066B6" w:rsidRDefault="00E066B6" w:rsidP="00E066B6">
            <w:pPr>
              <w:ind w:leftChars="15" w:left="31"/>
            </w:pPr>
            <w:r>
              <w:rPr>
                <w:rFonts w:hint="eastAsia"/>
              </w:rPr>
              <w:t>为A系统申请证书</w:t>
            </w:r>
          </w:p>
        </w:tc>
      </w:tr>
      <w:tr w:rsidR="00E066B6" w:rsidTr="00E066B6">
        <w:tc>
          <w:tcPr>
            <w:tcW w:w="688" w:type="dxa"/>
            <w:shd w:val="clear" w:color="auto" w:fill="FABF8F" w:themeFill="accent6" w:themeFillTint="99"/>
          </w:tcPr>
          <w:p w:rsidR="00E066B6" w:rsidRDefault="00E066B6" w:rsidP="00E629FD">
            <w:r>
              <w:rPr>
                <w:rFonts w:hint="eastAsia"/>
              </w:rPr>
              <w:t>2</w:t>
            </w:r>
          </w:p>
        </w:tc>
        <w:tc>
          <w:tcPr>
            <w:tcW w:w="4382" w:type="dxa"/>
            <w:shd w:val="clear" w:color="auto" w:fill="FABF8F" w:themeFill="accent6" w:themeFillTint="99"/>
          </w:tcPr>
          <w:p w:rsidR="00E066B6" w:rsidRDefault="00E066B6" w:rsidP="00E713C0">
            <w:r>
              <w:rPr>
                <w:rFonts w:hint="eastAsia"/>
              </w:rPr>
              <w:t>开发环境：开发人员</w:t>
            </w:r>
          </w:p>
          <w:p w:rsidR="00E066B6" w:rsidRDefault="00E066B6" w:rsidP="00E713C0">
            <w:r>
              <w:rPr>
                <w:rFonts w:hint="eastAsia"/>
              </w:rPr>
              <w:t>测试、正式环境：运维人员</w:t>
            </w:r>
          </w:p>
        </w:tc>
        <w:tc>
          <w:tcPr>
            <w:tcW w:w="5528" w:type="dxa"/>
            <w:shd w:val="clear" w:color="auto" w:fill="FABF8F" w:themeFill="accent6" w:themeFillTint="99"/>
          </w:tcPr>
          <w:p w:rsidR="00E066B6" w:rsidRPr="00CA689F" w:rsidRDefault="00E066B6" w:rsidP="00E066B6">
            <w:pPr>
              <w:ind w:leftChars="15" w:left="31"/>
            </w:pPr>
            <w:r>
              <w:rPr>
                <w:rFonts w:hint="eastAsia"/>
              </w:rPr>
              <w:t>为A系统所在的服务器安装证书</w:t>
            </w:r>
          </w:p>
        </w:tc>
      </w:tr>
      <w:tr w:rsidR="00E066B6" w:rsidTr="00E066B6">
        <w:tc>
          <w:tcPr>
            <w:tcW w:w="688" w:type="dxa"/>
            <w:shd w:val="clear" w:color="auto" w:fill="FABF8F" w:themeFill="accent6" w:themeFillTint="99"/>
          </w:tcPr>
          <w:p w:rsidR="00E066B6" w:rsidRDefault="00E066B6" w:rsidP="00E629FD">
            <w:r>
              <w:rPr>
                <w:rFonts w:hint="eastAsia"/>
              </w:rPr>
              <w:t>3</w:t>
            </w:r>
          </w:p>
        </w:tc>
        <w:tc>
          <w:tcPr>
            <w:tcW w:w="4382" w:type="dxa"/>
            <w:shd w:val="clear" w:color="auto" w:fill="FABF8F" w:themeFill="accent6" w:themeFillTint="99"/>
          </w:tcPr>
          <w:p w:rsidR="00E066B6" w:rsidRDefault="00E066B6" w:rsidP="00E713C0">
            <w:r>
              <w:rPr>
                <w:rFonts w:hint="eastAsia"/>
              </w:rPr>
              <w:t>开发人员</w:t>
            </w:r>
          </w:p>
        </w:tc>
        <w:tc>
          <w:tcPr>
            <w:tcW w:w="5528" w:type="dxa"/>
            <w:shd w:val="clear" w:color="auto" w:fill="FABF8F" w:themeFill="accent6" w:themeFillTint="99"/>
          </w:tcPr>
          <w:p w:rsidR="00E066B6" w:rsidRPr="00CA689F" w:rsidRDefault="00E066B6" w:rsidP="00E066B6">
            <w:pPr>
              <w:ind w:leftChars="15" w:left="31"/>
            </w:pPr>
            <w:r>
              <w:rPr>
                <w:rFonts w:hint="eastAsia"/>
              </w:rPr>
              <w:t>A系统的RSF启用加密通信</w:t>
            </w:r>
          </w:p>
        </w:tc>
      </w:tr>
      <w:tr w:rsidR="00E066B6" w:rsidTr="00E066B6">
        <w:tc>
          <w:tcPr>
            <w:tcW w:w="688" w:type="dxa"/>
            <w:shd w:val="clear" w:color="auto" w:fill="BFBFBF" w:themeFill="background1" w:themeFillShade="BF"/>
          </w:tcPr>
          <w:p w:rsidR="00E066B6" w:rsidRDefault="00E066B6" w:rsidP="00E629FD">
            <w:r>
              <w:rPr>
                <w:rFonts w:hint="eastAsia"/>
              </w:rPr>
              <w:t>4</w:t>
            </w:r>
          </w:p>
        </w:tc>
        <w:tc>
          <w:tcPr>
            <w:tcW w:w="4382" w:type="dxa"/>
            <w:shd w:val="clear" w:color="auto" w:fill="BFBFBF" w:themeFill="background1" w:themeFillShade="BF"/>
          </w:tcPr>
          <w:p w:rsidR="00E066B6" w:rsidRDefault="00E066B6" w:rsidP="00E713C0">
            <w:r>
              <w:rPr>
                <w:rFonts w:hint="eastAsia"/>
              </w:rPr>
              <w:t>HAS管理员</w:t>
            </w:r>
          </w:p>
        </w:tc>
        <w:tc>
          <w:tcPr>
            <w:tcW w:w="5528" w:type="dxa"/>
            <w:shd w:val="clear" w:color="auto" w:fill="BFBFBF" w:themeFill="background1" w:themeFillShade="BF"/>
          </w:tcPr>
          <w:p w:rsidR="00E066B6" w:rsidRDefault="00E066B6" w:rsidP="00E066B6">
            <w:pPr>
              <w:ind w:leftChars="15" w:left="31"/>
            </w:pPr>
            <w:r>
              <w:rPr>
                <w:rFonts w:hint="eastAsia"/>
              </w:rPr>
              <w:t>为B系统申请证书</w:t>
            </w:r>
          </w:p>
        </w:tc>
      </w:tr>
      <w:tr w:rsidR="00E066B6" w:rsidTr="00E066B6">
        <w:tc>
          <w:tcPr>
            <w:tcW w:w="688" w:type="dxa"/>
            <w:shd w:val="clear" w:color="auto" w:fill="BFBFBF" w:themeFill="background1" w:themeFillShade="BF"/>
          </w:tcPr>
          <w:p w:rsidR="00E066B6" w:rsidRDefault="00E066B6" w:rsidP="00E629FD">
            <w:r>
              <w:rPr>
                <w:rFonts w:hint="eastAsia"/>
              </w:rPr>
              <w:t>5</w:t>
            </w:r>
          </w:p>
        </w:tc>
        <w:tc>
          <w:tcPr>
            <w:tcW w:w="4382" w:type="dxa"/>
            <w:shd w:val="clear" w:color="auto" w:fill="BFBFBF" w:themeFill="background1" w:themeFillShade="BF"/>
          </w:tcPr>
          <w:p w:rsidR="00E066B6" w:rsidRDefault="00E066B6" w:rsidP="00E713C0">
            <w:r>
              <w:rPr>
                <w:rFonts w:hint="eastAsia"/>
              </w:rPr>
              <w:t>开发环境：开发人员</w:t>
            </w:r>
          </w:p>
          <w:p w:rsidR="00E066B6" w:rsidRDefault="00E066B6" w:rsidP="00E713C0">
            <w:r>
              <w:rPr>
                <w:rFonts w:hint="eastAsia"/>
              </w:rPr>
              <w:t>测试、正式环境：运维人员</w:t>
            </w:r>
          </w:p>
        </w:tc>
        <w:tc>
          <w:tcPr>
            <w:tcW w:w="5528" w:type="dxa"/>
            <w:shd w:val="clear" w:color="auto" w:fill="BFBFBF" w:themeFill="background1" w:themeFillShade="BF"/>
          </w:tcPr>
          <w:p w:rsidR="00E066B6" w:rsidRPr="00CA689F" w:rsidRDefault="00E066B6" w:rsidP="00E066B6">
            <w:pPr>
              <w:ind w:leftChars="15" w:left="31"/>
            </w:pPr>
            <w:r>
              <w:rPr>
                <w:rFonts w:hint="eastAsia"/>
              </w:rPr>
              <w:t>为B系统所在的服务器安装证书</w:t>
            </w:r>
          </w:p>
        </w:tc>
      </w:tr>
      <w:tr w:rsidR="00E066B6" w:rsidTr="00E066B6">
        <w:tc>
          <w:tcPr>
            <w:tcW w:w="688" w:type="dxa"/>
            <w:shd w:val="clear" w:color="auto" w:fill="BFBFBF" w:themeFill="background1" w:themeFillShade="BF"/>
          </w:tcPr>
          <w:p w:rsidR="00E066B6" w:rsidRDefault="00E066B6" w:rsidP="00E629FD"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4382" w:type="dxa"/>
            <w:shd w:val="clear" w:color="auto" w:fill="BFBFBF" w:themeFill="background1" w:themeFillShade="BF"/>
          </w:tcPr>
          <w:p w:rsidR="00E066B6" w:rsidRDefault="00E066B6" w:rsidP="00E713C0">
            <w:r>
              <w:rPr>
                <w:rFonts w:hint="eastAsia"/>
              </w:rPr>
              <w:t>开发人员</w:t>
            </w:r>
          </w:p>
        </w:tc>
        <w:tc>
          <w:tcPr>
            <w:tcW w:w="5528" w:type="dxa"/>
            <w:shd w:val="clear" w:color="auto" w:fill="BFBFBF" w:themeFill="background1" w:themeFillShade="BF"/>
          </w:tcPr>
          <w:p w:rsidR="00E066B6" w:rsidRPr="00CA689F" w:rsidRDefault="00E066B6" w:rsidP="00E066B6">
            <w:pPr>
              <w:ind w:leftChars="15" w:left="31"/>
            </w:pPr>
            <w:r>
              <w:rPr>
                <w:rFonts w:hint="eastAsia"/>
              </w:rPr>
              <w:t>B系统的RSF启用加密通信</w:t>
            </w:r>
          </w:p>
        </w:tc>
      </w:tr>
    </w:tbl>
    <w:p w:rsidR="007E5064" w:rsidRDefault="0084784F" w:rsidP="0084784F">
      <w:pPr>
        <w:pStyle w:val="3"/>
        <w:numPr>
          <w:ilvl w:val="2"/>
          <w:numId w:val="1"/>
        </w:numPr>
        <w:spacing w:line="240" w:lineRule="auto"/>
      </w:pPr>
      <w:bookmarkStart w:id="163" w:name="_Toc394325092"/>
      <w:r>
        <w:rPr>
          <w:rFonts w:hint="eastAsia"/>
        </w:rPr>
        <w:t>申请</w:t>
      </w:r>
      <w:r w:rsidR="007E5064">
        <w:rPr>
          <w:rFonts w:hint="eastAsia"/>
        </w:rPr>
        <w:t>证书</w:t>
      </w:r>
      <w:bookmarkEnd w:id="163"/>
    </w:p>
    <w:p w:rsidR="007E5064" w:rsidRDefault="007E5064" w:rsidP="00F327E6">
      <w:r>
        <w:rPr>
          <w:rFonts w:hint="eastAsia"/>
        </w:rPr>
        <w:t>操作人：HAS管理员</w:t>
      </w:r>
    </w:p>
    <w:p w:rsidR="007E5064" w:rsidRDefault="007E5064" w:rsidP="00F327E6">
      <w:r>
        <w:rPr>
          <w:rFonts w:hint="eastAsia"/>
        </w:rPr>
        <w:t>目的：为xx系统申请一套证书</w:t>
      </w:r>
    </w:p>
    <w:p w:rsidR="00CD1C3B" w:rsidRPr="00CD1C3B" w:rsidRDefault="00CD1C3B" w:rsidP="00F327E6">
      <w:pPr>
        <w:rPr>
          <w:color w:val="FF0000"/>
        </w:rPr>
      </w:pPr>
      <w:r w:rsidRPr="00CD1C3B">
        <w:rPr>
          <w:rFonts w:hint="eastAsia"/>
          <w:color w:val="FF0000"/>
        </w:rPr>
        <w:t>警告：非HAS管理员不要</w:t>
      </w:r>
      <w:r>
        <w:rPr>
          <w:rFonts w:hint="eastAsia"/>
          <w:color w:val="FF0000"/>
        </w:rPr>
        <w:t>尝试</w:t>
      </w:r>
      <w:r w:rsidRPr="00CD1C3B">
        <w:rPr>
          <w:rFonts w:hint="eastAsia"/>
          <w:color w:val="FF0000"/>
        </w:rPr>
        <w:t>操作，以免造成证书升级，导致重新部署</w:t>
      </w:r>
    </w:p>
    <w:p w:rsidR="007E5064" w:rsidRDefault="005B7D80" w:rsidP="00F327E6">
      <w:r>
        <w:rPr>
          <w:rFonts w:hint="eastAsia"/>
        </w:rPr>
        <w:t>操作步骤：</w:t>
      </w:r>
    </w:p>
    <w:p w:rsidR="00CD1C3B" w:rsidRDefault="00CD1C3B" w:rsidP="00D26B8D">
      <w:pPr>
        <w:numPr>
          <w:ilvl w:val="0"/>
          <w:numId w:val="12"/>
        </w:numPr>
      </w:pPr>
      <w:r>
        <w:rPr>
          <w:rFonts w:hint="eastAsia"/>
        </w:rPr>
        <w:t>确认系统名称（</w:t>
      </w:r>
      <w:r w:rsidRPr="00CD1C3B">
        <w:rPr>
          <w:rFonts w:hint="eastAsia"/>
          <w:color w:val="FF0000"/>
        </w:rPr>
        <w:t>重要</w:t>
      </w:r>
      <w:r>
        <w:rPr>
          <w:rFonts w:hint="eastAsia"/>
        </w:rPr>
        <w:t>）</w:t>
      </w:r>
    </w:p>
    <w:p w:rsidR="00D975F4" w:rsidRDefault="00CD1C3B" w:rsidP="00F327E6">
      <w:pPr>
        <w:ind w:leftChars="100" w:left="210"/>
      </w:pPr>
      <w:r>
        <w:rPr>
          <w:rFonts w:hint="eastAsia"/>
        </w:rPr>
        <w:t>系统名称需要手工输入到HAS系统，要提前确认正确的系统名称。例如：</w:t>
      </w:r>
      <w:r>
        <w:t>hfbdeposit</w:t>
      </w:r>
      <w:r>
        <w:rPr>
          <w:rFonts w:hint="eastAsia"/>
        </w:rPr>
        <w:t>系统的</w:t>
      </w:r>
      <w:r w:rsidRPr="00F541F1">
        <w:t>portalId</w:t>
      </w:r>
      <w:r>
        <w:rPr>
          <w:rFonts w:hint="eastAsia"/>
        </w:rPr>
        <w:t>是</w:t>
      </w:r>
      <w:r>
        <w:t>10069，</w:t>
      </w:r>
      <w:r>
        <w:rPr>
          <w:rFonts w:hint="eastAsia"/>
        </w:rPr>
        <w:t>应该</w:t>
      </w:r>
      <w:r>
        <w:t>使用英文的系统名称hfbdeposit，不</w:t>
      </w:r>
      <w:r>
        <w:rPr>
          <w:rFonts w:hint="eastAsia"/>
        </w:rPr>
        <w:t>能</w:t>
      </w:r>
      <w:r>
        <w:t>使用10069</w:t>
      </w:r>
      <w:r>
        <w:rPr>
          <w:rFonts w:hint="eastAsia"/>
        </w:rPr>
        <w:t>，所以xx=</w:t>
      </w:r>
      <w:r>
        <w:t>hfbdeposit</w:t>
      </w:r>
      <w:r>
        <w:rPr>
          <w:rFonts w:hint="eastAsia"/>
        </w:rPr>
        <w:t>。</w:t>
      </w:r>
    </w:p>
    <w:p w:rsidR="00CD1C3B" w:rsidRDefault="00CD1C3B" w:rsidP="00F327E6">
      <w:pPr>
        <w:ind w:leftChars="100" w:left="210"/>
      </w:pPr>
      <w:r>
        <w:rPr>
          <w:rFonts w:hint="eastAsia"/>
        </w:rPr>
        <w:t>系统名称要与HCC（配置中心）中的系统名称一致，全小写字母。可能这个系统名称在HCC已存在，那只能使用HCC的系统名称。</w:t>
      </w:r>
    </w:p>
    <w:p w:rsidR="00CD1C3B" w:rsidRPr="00CD1C3B" w:rsidRDefault="00CD1C3B" w:rsidP="00F327E6">
      <w:pPr>
        <w:ind w:leftChars="100" w:left="210"/>
      </w:pPr>
      <w:r>
        <w:rPr>
          <w:rFonts w:hint="eastAsia"/>
        </w:rPr>
        <w:t>可能这个系统名称在HCC不存在，HAS会在HCC中创建这个系统名称。</w:t>
      </w:r>
    </w:p>
    <w:p w:rsidR="00CD1C3B" w:rsidRDefault="00CD1C3B" w:rsidP="00D26B8D">
      <w:pPr>
        <w:numPr>
          <w:ilvl w:val="0"/>
          <w:numId w:val="12"/>
        </w:numPr>
      </w:pPr>
      <w:r>
        <w:rPr>
          <w:rFonts w:hint="eastAsia"/>
        </w:rPr>
        <w:t>登录HAS</w:t>
      </w:r>
    </w:p>
    <w:p w:rsidR="00A607F5" w:rsidRDefault="00A607F5" w:rsidP="00F327E6">
      <w:pPr>
        <w:ind w:left="420"/>
      </w:pPr>
      <w:r>
        <w:rPr>
          <w:rFonts w:hint="eastAsia"/>
        </w:rPr>
        <w:tab/>
        <w:t>登录生产环境HAS：</w:t>
      </w:r>
      <w:r w:rsidRPr="00A607F5">
        <w:t>http://has.org.hc360.com/hasservice</w:t>
      </w:r>
    </w:p>
    <w:p w:rsidR="00A607F5" w:rsidRPr="00A607F5" w:rsidRDefault="00A607F5" w:rsidP="00F327E6">
      <w:r>
        <w:rPr>
          <w:rFonts w:hint="eastAsia"/>
        </w:rPr>
        <w:tab/>
      </w:r>
      <w:r w:rsidR="00CD1C3B">
        <w:rPr>
          <w:rFonts w:hint="eastAsia"/>
        </w:rPr>
        <w:tab/>
      </w:r>
      <w:r>
        <w:rPr>
          <w:rFonts w:hint="eastAsia"/>
        </w:rPr>
        <w:t>登录测试环境HAS：</w:t>
      </w:r>
      <w:r w:rsidRPr="00A607F5">
        <w:t>http://ha</w:t>
      </w:r>
      <w:r>
        <w:t>s.org.hc360.com:8080/hasservice</w:t>
      </w:r>
    </w:p>
    <w:p w:rsidR="005B7D80" w:rsidRDefault="00CD1C3B" w:rsidP="00F327E6">
      <w:pPr>
        <w:ind w:leftChars="200" w:left="420"/>
      </w:pPr>
      <w:r>
        <w:rPr>
          <w:rFonts w:hint="eastAsia"/>
        </w:rPr>
        <w:t>3</w:t>
      </w:r>
      <w:r w:rsidR="005B7D80">
        <w:t>、HAS系统管理员，为xx系统生成密钥。  （必选）</w:t>
      </w:r>
    </w:p>
    <w:p w:rsidR="00CD1C3B" w:rsidRDefault="00CD1C3B" w:rsidP="00F327E6">
      <w:pPr>
        <w:ind w:leftChars="200" w:left="420"/>
      </w:pPr>
      <w:r>
        <w:t xml:space="preserve">   </w:t>
      </w:r>
      <w:r>
        <w:rPr>
          <w:rFonts w:hint="eastAsia"/>
        </w:rPr>
        <w:tab/>
      </w:r>
      <w:r w:rsidR="00D975F4">
        <w:rPr>
          <w:rFonts w:hint="eastAsia"/>
        </w:rPr>
        <w:t>登录后，在管理页面输入系统名称，</w:t>
      </w:r>
      <w:r>
        <w:rPr>
          <w:rFonts w:hint="eastAsia"/>
        </w:rPr>
        <w:t>下载生成的</w:t>
      </w:r>
      <w:r>
        <w:t>PRIVATEKEY</w:t>
      </w:r>
      <w:r>
        <w:rPr>
          <w:rFonts w:hint="eastAsia"/>
        </w:rPr>
        <w:t>，</w:t>
      </w:r>
      <w:r w:rsidR="00D975F4">
        <w:rPr>
          <w:rFonts w:hint="eastAsia"/>
        </w:rPr>
        <w:t>发送</w:t>
      </w:r>
      <w:r>
        <w:rPr>
          <w:rFonts w:hint="eastAsia"/>
        </w:rPr>
        <w:t>给业务开发人员。</w:t>
      </w:r>
    </w:p>
    <w:p w:rsidR="005B7D80" w:rsidRDefault="00D975F4" w:rsidP="00F327E6">
      <w:pPr>
        <w:ind w:leftChars="200" w:left="420"/>
      </w:pPr>
      <w:r>
        <w:rPr>
          <w:rFonts w:hint="eastAsia"/>
        </w:rPr>
        <w:t>4</w:t>
      </w:r>
      <w:r w:rsidR="005B7D80">
        <w:t>、HAS系统管理员，为xx系统"激活"密钥。  （必选）</w:t>
      </w:r>
    </w:p>
    <w:p w:rsidR="005B7D80" w:rsidRDefault="00D975F4" w:rsidP="00F327E6">
      <w:pPr>
        <w:ind w:leftChars="200" w:left="420"/>
      </w:pPr>
      <w:r>
        <w:rPr>
          <w:rFonts w:hint="eastAsia"/>
        </w:rPr>
        <w:t>5</w:t>
      </w:r>
      <w:r w:rsidR="005B7D80">
        <w:t>、HAS系统管理员，在配置管理中心，添加“系统信任列表”。（必选）</w:t>
      </w:r>
      <w:r w:rsidR="00E5376D">
        <w:rPr>
          <w:rFonts w:hint="eastAsia"/>
        </w:rPr>
        <w:t>（参考配置中心用户手册）</w:t>
      </w:r>
    </w:p>
    <w:p w:rsidR="005B7D80" w:rsidRDefault="00D975F4" w:rsidP="00F327E6">
      <w:pPr>
        <w:ind w:leftChars="200" w:left="420"/>
      </w:pPr>
      <w:r>
        <w:rPr>
          <w:rFonts w:hint="eastAsia"/>
        </w:rPr>
        <w:t>6</w:t>
      </w:r>
      <w:r w:rsidR="005B7D80">
        <w:t>、HAS系统管理员，在配置管理中心，添加“下载密钥白名单”。（可选）</w:t>
      </w:r>
      <w:r w:rsidR="00E5376D">
        <w:rPr>
          <w:rFonts w:hint="eastAsia"/>
        </w:rPr>
        <w:t>（参考配置中心用户手册）</w:t>
      </w:r>
    </w:p>
    <w:p w:rsidR="007E5064" w:rsidRDefault="00D975F4" w:rsidP="00F327E6">
      <w:pPr>
        <w:ind w:leftChars="200" w:left="420"/>
      </w:pPr>
      <w:r>
        <w:rPr>
          <w:rFonts w:hint="eastAsia"/>
        </w:rPr>
        <w:t>7</w:t>
      </w:r>
      <w:r w:rsidR="005B7D80">
        <w:t>、HAS系统管理员，在配置管理中心，添加“下载配置文件白名单”。（可选）</w:t>
      </w:r>
      <w:r w:rsidR="00E5376D">
        <w:rPr>
          <w:rFonts w:hint="eastAsia"/>
        </w:rPr>
        <w:t>（参考配置中心用户手册）</w:t>
      </w:r>
    </w:p>
    <w:p w:rsidR="005B7D80" w:rsidRDefault="005B7D80" w:rsidP="0084784F">
      <w:pPr>
        <w:pStyle w:val="3"/>
        <w:numPr>
          <w:ilvl w:val="2"/>
          <w:numId w:val="1"/>
        </w:numPr>
        <w:spacing w:line="240" w:lineRule="auto"/>
      </w:pPr>
      <w:bookmarkStart w:id="164" w:name="_Toc394325093"/>
      <w:r>
        <w:rPr>
          <w:rFonts w:hint="eastAsia"/>
        </w:rPr>
        <w:t>安装证书</w:t>
      </w:r>
      <w:bookmarkEnd w:id="164"/>
    </w:p>
    <w:p w:rsidR="005B7D80" w:rsidRDefault="005B7D80" w:rsidP="00F327E6">
      <w:r>
        <w:rPr>
          <w:rFonts w:hint="eastAsia"/>
        </w:rPr>
        <w:t>操作人：xx系统的开发人员</w:t>
      </w:r>
      <w:r w:rsidR="00E066B6">
        <w:rPr>
          <w:rFonts w:hint="eastAsia"/>
        </w:rPr>
        <w:t>、系统运维人员</w:t>
      </w:r>
    </w:p>
    <w:p w:rsidR="005B7D80" w:rsidRDefault="005B7D80" w:rsidP="00F327E6">
      <w:r>
        <w:rPr>
          <w:rFonts w:hint="eastAsia"/>
        </w:rPr>
        <w:t>目的：为xx系统安装证书，可以进行加密通信。</w:t>
      </w:r>
    </w:p>
    <w:p w:rsidR="005B7D80" w:rsidRPr="005B7D80" w:rsidRDefault="005B7D80" w:rsidP="00F327E6">
      <w:r>
        <w:rPr>
          <w:rFonts w:hint="eastAsia"/>
        </w:rPr>
        <w:t>操作步骤：</w:t>
      </w:r>
    </w:p>
    <w:p w:rsidR="005B7D80" w:rsidRDefault="005B7D80" w:rsidP="00F327E6">
      <w:pPr>
        <w:ind w:leftChars="100" w:left="210"/>
      </w:pPr>
      <w:r>
        <w:t>1、开发人员联系HAS系统管理员，申请为xx系统生成</w:t>
      </w:r>
      <w:r w:rsidR="00CD1C3B">
        <w:rPr>
          <w:rFonts w:hint="eastAsia"/>
        </w:rPr>
        <w:t>一套证书</w:t>
      </w:r>
      <w:r w:rsidR="00B56E57">
        <w:rPr>
          <w:rFonts w:hint="eastAsia"/>
        </w:rPr>
        <w:t>，并取得</w:t>
      </w:r>
      <w:r w:rsidR="00B56E57">
        <w:t>PRIVATEKEY</w:t>
      </w:r>
      <w:r>
        <w:t>。</w:t>
      </w:r>
    </w:p>
    <w:p w:rsidR="005B7D80" w:rsidRDefault="005B7D80" w:rsidP="00F327E6">
      <w:pPr>
        <w:ind w:leftChars="100" w:left="210"/>
      </w:pPr>
    </w:p>
    <w:p w:rsidR="005B7D80" w:rsidRDefault="005B7D80" w:rsidP="00F327E6">
      <w:pPr>
        <w:ind w:leftChars="100" w:left="210"/>
      </w:pPr>
    </w:p>
    <w:p w:rsidR="005B7D80" w:rsidRDefault="005B7D80" w:rsidP="00F327E6">
      <w:pPr>
        <w:ind w:leftChars="100" w:left="210"/>
      </w:pPr>
      <w:r>
        <w:t>3、COMMONKEY的安放</w:t>
      </w:r>
      <w:r w:rsidR="00520E49">
        <w:rPr>
          <w:rFonts w:hint="eastAsia"/>
        </w:rPr>
        <w:t>，根据你使用的操作系统，选择一个进行安放</w:t>
      </w:r>
      <w:r>
        <w:t>：</w:t>
      </w:r>
    </w:p>
    <w:p w:rsidR="005B7D80" w:rsidRDefault="005B7D80" w:rsidP="00F327E6">
      <w:pPr>
        <w:ind w:leftChars="100" w:left="210"/>
      </w:pPr>
      <w:r>
        <w:t>Linux系统放在：/accountsecret/secretkey/ 目录下</w:t>
      </w:r>
      <w:r w:rsidR="00E2465D">
        <w:rPr>
          <w:rFonts w:hint="eastAsia"/>
        </w:rPr>
        <w:t>，</w:t>
      </w:r>
      <w:r w:rsidR="00E2465D" w:rsidRPr="00E2465D">
        <w:rPr>
          <w:rFonts w:hint="eastAsia"/>
        </w:rPr>
        <w:t>权限为</w:t>
      </w:r>
      <w:r w:rsidR="00E2465D" w:rsidRPr="00E2465D">
        <w:t>web服务器安装用户可读权限</w:t>
      </w:r>
    </w:p>
    <w:p w:rsidR="005B7D80" w:rsidRDefault="005B7D80" w:rsidP="00F327E6">
      <w:pPr>
        <w:ind w:leftChars="100" w:left="210"/>
      </w:pPr>
      <w:r>
        <w:t>Windows系统放在：tomcat所在磁盘如，E:\accountsecret\secretkey\目录下</w:t>
      </w:r>
    </w:p>
    <w:p w:rsidR="005B7D80" w:rsidRDefault="005B7D80" w:rsidP="00F327E6">
      <w:pPr>
        <w:ind w:leftChars="100" w:left="210"/>
      </w:pPr>
    </w:p>
    <w:p w:rsidR="005B7D80" w:rsidRDefault="005B7D80" w:rsidP="00F327E6">
      <w:pPr>
        <w:ind w:leftChars="100" w:left="210"/>
      </w:pPr>
      <w:r>
        <w:t>4、PRIVATEKEY的安放：</w:t>
      </w:r>
    </w:p>
    <w:p w:rsidR="005B7D80" w:rsidRDefault="005B7D80" w:rsidP="00F327E6">
      <w:pPr>
        <w:ind w:leftChars="100" w:left="210"/>
      </w:pPr>
      <w:r>
        <w:t>Linux系统放在：/accountsecret/privatekey/xx/ 目录下</w:t>
      </w:r>
      <w:r w:rsidR="00E2465D">
        <w:rPr>
          <w:rFonts w:hint="eastAsia"/>
        </w:rPr>
        <w:t>，</w:t>
      </w:r>
      <w:r w:rsidR="00E2465D" w:rsidRPr="00E2465D">
        <w:rPr>
          <w:rFonts w:hint="eastAsia"/>
        </w:rPr>
        <w:t>权限为</w:t>
      </w:r>
      <w:r w:rsidR="00E2465D" w:rsidRPr="00E2465D">
        <w:t>web服务器安装用户可读权限</w:t>
      </w:r>
    </w:p>
    <w:p w:rsidR="005B7D80" w:rsidRDefault="005B7D80" w:rsidP="00F327E6">
      <w:pPr>
        <w:ind w:leftChars="100" w:left="210"/>
      </w:pPr>
      <w:r>
        <w:t>Windows系统放在：tomcat所在磁盘如，E:\accountsecret\privatekey\xx\ 目录下</w:t>
      </w:r>
    </w:p>
    <w:p w:rsidR="005B7D80" w:rsidRDefault="005B7D80" w:rsidP="00F327E6">
      <w:pPr>
        <w:ind w:leftChars="100" w:left="210"/>
      </w:pPr>
      <w:r>
        <w:lastRenderedPageBreak/>
        <w:t>xx表示系统名称，与accountsysid.properties文件中的sysid=xx一致。</w:t>
      </w:r>
    </w:p>
    <w:p w:rsidR="005B7D80" w:rsidRDefault="005B7D80" w:rsidP="0084784F">
      <w:pPr>
        <w:pStyle w:val="3"/>
        <w:numPr>
          <w:ilvl w:val="2"/>
          <w:numId w:val="1"/>
        </w:numPr>
        <w:spacing w:line="240" w:lineRule="auto"/>
      </w:pPr>
      <w:bookmarkStart w:id="165" w:name="_Toc394325094"/>
      <w:r w:rsidRPr="0084784F">
        <w:t>开启</w:t>
      </w:r>
      <w:r w:rsidR="0084784F" w:rsidRPr="0084784F">
        <w:t>RSF</w:t>
      </w:r>
      <w:r w:rsidRPr="0084784F">
        <w:t>加密通信</w:t>
      </w:r>
      <w:bookmarkEnd w:id="165"/>
    </w:p>
    <w:p w:rsidR="00E066B6" w:rsidRDefault="00E066B6" w:rsidP="00E066B6">
      <w:r>
        <w:rPr>
          <w:rFonts w:hint="eastAsia"/>
        </w:rPr>
        <w:t>操作人：xx系统的开发人员</w:t>
      </w:r>
    </w:p>
    <w:p w:rsidR="00E066B6" w:rsidRDefault="00E066B6" w:rsidP="00E066B6"/>
    <w:p w:rsidR="00CA689F" w:rsidRPr="00E066B6" w:rsidRDefault="00CA689F" w:rsidP="00E066B6">
      <w:pPr>
        <w:rPr>
          <w:b/>
        </w:rPr>
      </w:pPr>
      <w:r w:rsidRPr="00E066B6">
        <w:rPr>
          <w:b/>
        </w:rPr>
        <w:t>建立accountsysid.properties文件</w:t>
      </w:r>
    </w:p>
    <w:p w:rsidR="00CA689F" w:rsidRDefault="00CA689F" w:rsidP="00E066B6">
      <w:r>
        <w:rPr>
          <w:rFonts w:hint="eastAsia"/>
        </w:rPr>
        <w:t>开发人员在工程的</w:t>
      </w:r>
      <w:r>
        <w:t>src目录建立accountsysid.properties文件。</w:t>
      </w:r>
    </w:p>
    <w:p w:rsidR="00CA689F" w:rsidRDefault="00CA689F" w:rsidP="00E066B6">
      <w:r>
        <w:rPr>
          <w:rFonts w:hint="eastAsia"/>
        </w:rPr>
        <w:t>文件内容为：</w:t>
      </w:r>
      <w:r>
        <w:t>sysid=xx。</w:t>
      </w:r>
    </w:p>
    <w:p w:rsidR="00CA689F" w:rsidRDefault="00CA689F" w:rsidP="00E066B6">
      <w:r>
        <w:t>xx表示系统名称，xx这个系统名称必需要与配置中心中的系统名称一致。</w:t>
      </w:r>
      <w:r>
        <w:rPr>
          <w:rFonts w:hint="eastAsia"/>
        </w:rPr>
        <w:t>本例是：</w:t>
      </w:r>
      <w:r>
        <w:t>sysid=hfbdeposit</w:t>
      </w:r>
    </w:p>
    <w:p w:rsidR="00CA689F" w:rsidRDefault="00CA689F" w:rsidP="00E066B6"/>
    <w:p w:rsidR="00E066B6" w:rsidRPr="00E066B6" w:rsidRDefault="007261C1" w:rsidP="00E066B6">
      <w:pPr>
        <w:rPr>
          <w:b/>
        </w:rPr>
      </w:pPr>
      <w:r>
        <w:rPr>
          <w:rFonts w:hint="eastAsia"/>
          <w:b/>
        </w:rPr>
        <w:t>修改RSF配置文件，</w:t>
      </w:r>
      <w:r w:rsidR="00E066B6" w:rsidRPr="00E066B6">
        <w:rPr>
          <w:rFonts w:hint="eastAsia"/>
          <w:b/>
        </w:rPr>
        <w:t>启用加密通信</w:t>
      </w:r>
    </w:p>
    <w:p w:rsidR="00267390" w:rsidRPr="00E066B6" w:rsidRDefault="00267390" w:rsidP="00E066B6">
      <w:pPr>
        <w:rPr>
          <w:color w:val="FF0000"/>
        </w:rPr>
      </w:pPr>
      <w:r w:rsidRPr="00E066B6">
        <w:rPr>
          <w:rFonts w:hint="eastAsia"/>
          <w:color w:val="FF0000"/>
        </w:rPr>
        <w:t>在确保</w:t>
      </w:r>
      <w:hyperlink w:anchor="_RSF使用示例（同步调用）" w:history="1">
        <w:r w:rsidRPr="00CD4518">
          <w:rPr>
            <w:rStyle w:val="a4"/>
            <w:rFonts w:hint="eastAsia"/>
            <w:b/>
          </w:rPr>
          <w:t>非加密</w:t>
        </w:r>
        <w:r w:rsidR="00E066B6" w:rsidRPr="00CD4518">
          <w:rPr>
            <w:rStyle w:val="a4"/>
            <w:rFonts w:hint="eastAsia"/>
            <w:b/>
          </w:rPr>
          <w:t>通信</w:t>
        </w:r>
      </w:hyperlink>
      <w:r w:rsidRPr="00E066B6">
        <w:rPr>
          <w:rFonts w:hint="eastAsia"/>
          <w:color w:val="FF0000"/>
        </w:rPr>
        <w:t>可正常</w:t>
      </w:r>
      <w:r w:rsidR="004653B9">
        <w:rPr>
          <w:rFonts w:hint="eastAsia"/>
          <w:color w:val="FF0000"/>
        </w:rPr>
        <w:t>工作</w:t>
      </w:r>
      <w:r w:rsidRPr="00E066B6">
        <w:rPr>
          <w:rFonts w:hint="eastAsia"/>
          <w:color w:val="FF0000"/>
        </w:rPr>
        <w:t>的前提</w:t>
      </w:r>
      <w:r w:rsidR="00E066B6" w:rsidRPr="00E066B6">
        <w:rPr>
          <w:rFonts w:hint="eastAsia"/>
          <w:color w:val="FF0000"/>
        </w:rPr>
        <w:t>下</w:t>
      </w:r>
      <w:r w:rsidRPr="00E066B6">
        <w:rPr>
          <w:rFonts w:hint="eastAsia"/>
          <w:color w:val="FF0000"/>
        </w:rPr>
        <w:t>，只需要修改一处RSF的配置文件，就可以启用加密通信。</w:t>
      </w:r>
    </w:p>
    <w:p w:rsidR="005B7D80" w:rsidRDefault="005B7D80" w:rsidP="00E066B6">
      <w:r>
        <w:rPr>
          <w:rFonts w:hint="eastAsia"/>
        </w:rPr>
        <w:t>安全通信</w:t>
      </w:r>
      <w:r w:rsidR="00DA1B8F">
        <w:rPr>
          <w:rFonts w:hint="eastAsia"/>
        </w:rPr>
        <w:t>的服务端</w:t>
      </w:r>
      <w:r>
        <w:rPr>
          <w:rFonts w:hint="eastAsia"/>
        </w:rPr>
        <w:t>的</w:t>
      </w:r>
      <w:r>
        <w:t>rsf配置文件，&lt;rsf:service&gt;标签，需要添加属性security="true"</w:t>
      </w:r>
    </w:p>
    <w:p w:rsidR="005B7D80" w:rsidRDefault="00DA1B8F" w:rsidP="00E066B6">
      <w:r>
        <w:rPr>
          <w:rFonts w:hint="eastAsia"/>
        </w:rPr>
        <w:t>安全通信的客户端</w:t>
      </w:r>
      <w:r w:rsidR="005B7D80">
        <w:rPr>
          <w:rFonts w:hint="eastAsia"/>
        </w:rPr>
        <w:t>的</w:t>
      </w:r>
      <w:r w:rsidR="005B7D80">
        <w:t>rsf配置文件，&lt;rsf:client&gt;标签，需要添加属性security="true"</w:t>
      </w:r>
    </w:p>
    <w:p w:rsidR="00F774AA" w:rsidRDefault="00F774AA" w:rsidP="00E066B6">
      <w:r>
        <w:rPr>
          <w:rFonts w:hint="eastAsia"/>
        </w:rPr>
        <w:t>注意：</w:t>
      </w:r>
    </w:p>
    <w:p w:rsidR="00F774AA" w:rsidRDefault="00F774AA" w:rsidP="00E066B6">
      <w:r>
        <w:rPr>
          <w:rFonts w:hint="eastAsia"/>
        </w:rPr>
        <w:t>必须客户端与服务端同时启用加密，才能进行加密通信。不可以一端要求加密，另一端要求不加密，这样会导致抛出异常。</w:t>
      </w:r>
    </w:p>
    <w:p w:rsidR="00F774AA" w:rsidRDefault="00F774AA" w:rsidP="00E066B6">
      <w:r>
        <w:rPr>
          <w:rFonts w:hint="eastAsia"/>
        </w:rPr>
        <w:t>开启加密的控制级别是接口级，不能精确的方法级。一个接口中的多个方法，要么全开启加密，要么全关闭加密。</w:t>
      </w:r>
    </w:p>
    <w:p w:rsidR="00E226A7" w:rsidRDefault="00E226A7" w:rsidP="00E226A7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66" w:name="_Toc394325095"/>
      <w:r>
        <w:rPr>
          <w:rFonts w:ascii="微软雅黑" w:hAnsi="微软雅黑" w:hint="eastAsia"/>
        </w:rPr>
        <w:t>加密通信</w:t>
      </w:r>
      <w:r w:rsidRPr="00957F6E">
        <w:rPr>
          <w:rFonts w:ascii="微软雅黑" w:hAnsi="微软雅黑" w:hint="eastAsia"/>
        </w:rPr>
        <w:t>原理</w:t>
      </w:r>
      <w:bookmarkEnd w:id="166"/>
    </w:p>
    <w:p w:rsidR="00E226A7" w:rsidRPr="0077315F" w:rsidRDefault="00E226A7" w:rsidP="00E226A7">
      <w:pPr>
        <w:pStyle w:val="3"/>
        <w:numPr>
          <w:ilvl w:val="2"/>
          <w:numId w:val="1"/>
        </w:numPr>
        <w:spacing w:line="240" w:lineRule="auto"/>
      </w:pPr>
      <w:bookmarkStart w:id="167" w:name="_Toc394325096"/>
      <w:r w:rsidRPr="0077315F">
        <w:rPr>
          <w:rFonts w:hint="eastAsia"/>
        </w:rPr>
        <w:t>证书申请时序图</w:t>
      </w:r>
      <w:bookmarkEnd w:id="167"/>
    </w:p>
    <w:p w:rsidR="00E226A7" w:rsidRPr="00BA15BB" w:rsidRDefault="00E226A7" w:rsidP="00E226A7">
      <w:r>
        <w:rPr>
          <w:rFonts w:hint="eastAsia"/>
        </w:rPr>
        <w:t>申请证书时，HAS与HCC有交互，过程如下图：</w:t>
      </w:r>
    </w:p>
    <w:p w:rsidR="00E226A7" w:rsidRDefault="00E226A7" w:rsidP="00E226A7">
      <w:pPr>
        <w:spacing w:line="0" w:lineRule="atLeast"/>
        <w:jc w:val="center"/>
      </w:pPr>
      <w:r w:rsidRPr="00957F6E">
        <w:object w:dxaOrig="8667" w:dyaOrig="60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337.5pt" o:ole="" o:bordertopcolor="this" o:borderleftcolor="this" o:borderbottomcolor="this" o:borderrightcolor="this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468067514" r:id="rId37"/>
        </w:object>
      </w:r>
    </w:p>
    <w:p w:rsidR="00030524" w:rsidRPr="00030524" w:rsidRDefault="00E226A7" w:rsidP="00030524">
      <w:pPr>
        <w:pStyle w:val="3"/>
        <w:numPr>
          <w:ilvl w:val="2"/>
          <w:numId w:val="1"/>
        </w:numPr>
        <w:spacing w:line="240" w:lineRule="auto"/>
      </w:pPr>
      <w:bookmarkStart w:id="168" w:name="_Toc394325097"/>
      <w:r>
        <w:rPr>
          <w:rFonts w:hint="eastAsia"/>
        </w:rPr>
        <w:lastRenderedPageBreak/>
        <w:t>三次握手时序图</w:t>
      </w:r>
      <w:bookmarkEnd w:id="168"/>
    </w:p>
    <w:p w:rsidR="00E226A7" w:rsidRDefault="00030524" w:rsidP="00030524">
      <w:pPr>
        <w:pStyle w:val="ac"/>
        <w:spacing w:line="0" w:lineRule="atLeast"/>
        <w:rPr>
          <w:rFonts w:ascii="微软雅黑" w:eastAsia="微软雅黑" w:hAnsi="微软雅黑"/>
        </w:rPr>
      </w:pPr>
      <w:r w:rsidRPr="00957F6E">
        <w:rPr>
          <w:rFonts w:ascii="微软雅黑" w:eastAsia="微软雅黑" w:hAnsi="微软雅黑"/>
        </w:rPr>
        <w:object w:dxaOrig="7638" w:dyaOrig="7110">
          <v:shape id="_x0000_i1026" type="#_x0000_t75" style="width:510pt;height:475.5pt" o:ole="" o:bordertopcolor="this" o:borderleftcolor="this" o:borderbottomcolor="this" o:borderrightcolor="this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6" DrawAspect="Content" ObjectID="_1468067515" r:id="rId39"/>
        </w:object>
      </w:r>
    </w:p>
    <w:p w:rsidR="00E226A7" w:rsidRDefault="00E226A7" w:rsidP="00E226A7">
      <w:pPr>
        <w:pStyle w:val="ac"/>
        <w:spacing w:line="0" w:lineRule="atLeast"/>
        <w:ind w:firstLine="425"/>
        <w:rPr>
          <w:rFonts w:ascii="微软雅黑" w:eastAsia="微软雅黑" w:hAnsi="微软雅黑"/>
        </w:rPr>
      </w:pPr>
    </w:p>
    <w:p w:rsidR="00E226A7" w:rsidRPr="00251A4B" w:rsidRDefault="00E226A7" w:rsidP="00E226A7">
      <w:pPr>
        <w:pStyle w:val="3"/>
        <w:numPr>
          <w:ilvl w:val="2"/>
          <w:numId w:val="1"/>
        </w:numPr>
        <w:spacing w:line="240" w:lineRule="auto"/>
      </w:pPr>
      <w:bookmarkStart w:id="169" w:name="_Toc394325098"/>
      <w:r w:rsidRPr="00251A4B">
        <w:rPr>
          <w:rFonts w:hint="eastAsia"/>
        </w:rPr>
        <w:t>三次握手RSF通信流程设计</w:t>
      </w:r>
      <w:bookmarkEnd w:id="169"/>
    </w:p>
    <w:p w:rsidR="00E226A7" w:rsidRDefault="00E226A7" w:rsidP="00E226A7">
      <w:r>
        <w:rPr>
          <w:rFonts w:hint="eastAsia"/>
        </w:rPr>
        <w:t>RSF使用HAS项目提供AuthHelper工具类，完成三次握手。</w:t>
      </w:r>
    </w:p>
    <w:p w:rsidR="00E226A7" w:rsidRPr="009D4C20" w:rsidRDefault="00E226A7" w:rsidP="00E226A7">
      <w:pPr>
        <w:rPr>
          <w:rFonts w:ascii="Courier New" w:hAnsi="Courier New" w:cs="Courier New"/>
          <w:color w:val="000000"/>
          <w:kern w:val="0"/>
          <w:sz w:val="20"/>
        </w:rPr>
      </w:pPr>
    </w:p>
    <w:p w:rsidR="00E226A7" w:rsidRPr="00354698" w:rsidRDefault="00E226A7" w:rsidP="00E226A7">
      <w:pPr>
        <w:rPr>
          <w:rFonts w:ascii="Courier New" w:hAnsi="Courier New" w:cs="Courier New"/>
          <w:color w:val="FF0000"/>
          <w:kern w:val="0"/>
          <w:sz w:val="20"/>
        </w:rPr>
      </w:pPr>
      <w:r w:rsidRPr="00354698">
        <w:rPr>
          <w:rFonts w:ascii="Courier New" w:hAnsi="Courier New" w:cs="Courier New" w:hint="eastAsia"/>
          <w:color w:val="FF0000"/>
          <w:kern w:val="0"/>
          <w:sz w:val="20"/>
        </w:rPr>
        <w:t>Rsf</w:t>
      </w:r>
      <w:r w:rsidRPr="00354698">
        <w:rPr>
          <w:rFonts w:ascii="Courier New" w:hAnsi="Courier New" w:cs="Courier New" w:hint="eastAsia"/>
          <w:color w:val="FF0000"/>
          <w:kern w:val="0"/>
          <w:sz w:val="20"/>
        </w:rPr>
        <w:t>协议的第</w:t>
      </w:r>
      <w:r w:rsidRPr="00354698">
        <w:rPr>
          <w:rFonts w:ascii="Courier New" w:hAnsi="Courier New" w:cs="Courier New" w:hint="eastAsia"/>
          <w:color w:val="FF0000"/>
          <w:kern w:val="0"/>
          <w:sz w:val="20"/>
        </w:rPr>
        <w:t>19</w:t>
      </w:r>
      <w:r w:rsidRPr="00354698">
        <w:rPr>
          <w:rFonts w:ascii="Courier New" w:hAnsi="Courier New" w:cs="Courier New" w:hint="eastAsia"/>
          <w:color w:val="FF0000"/>
          <w:kern w:val="0"/>
          <w:sz w:val="20"/>
        </w:rPr>
        <w:t>位表示，是否是“三次握手”通信。</w:t>
      </w:r>
    </w:p>
    <w:p w:rsidR="00E226A7" w:rsidRDefault="00E226A7" w:rsidP="00E226A7">
      <w:r>
        <w:rPr>
          <w:rFonts w:hint="eastAsia"/>
        </w:rPr>
        <w:t>三次握手流程如下：</w:t>
      </w:r>
    </w:p>
    <w:p w:rsidR="00E226A7" w:rsidRDefault="00E226A7" w:rsidP="00D26B8D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RSF Client端获得请求签名包 byte[] getRequestSignPackage(client端系统ID ，会话密钥)。</w:t>
      </w:r>
    </w:p>
    <w:p w:rsidR="00E226A7" w:rsidRPr="00E226A7" w:rsidRDefault="00E226A7" w:rsidP="00D26B8D">
      <w:pPr>
        <w:pStyle w:val="aa"/>
        <w:numPr>
          <w:ilvl w:val="0"/>
          <w:numId w:val="15"/>
        </w:numPr>
        <w:ind w:firstLineChars="0"/>
        <w:rPr>
          <w:i/>
        </w:rPr>
      </w:pPr>
      <w:r w:rsidRPr="006C3386">
        <w:rPr>
          <w:rFonts w:hint="eastAsia"/>
          <w:i/>
          <w:color w:val="E36C0A" w:themeColor="accent6" w:themeShade="BF"/>
        </w:rPr>
        <w:t>AuthHelper</w:t>
      </w:r>
      <w:r w:rsidRPr="00E226A7">
        <w:rPr>
          <w:rFonts w:hint="eastAsia"/>
          <w:i/>
        </w:rPr>
        <w:t>工具使用client端系统ID，向配置管理中心下载我方的公钥、私钥，并使用私钥对</w:t>
      </w:r>
      <w:r>
        <w:rPr>
          <w:rFonts w:hint="eastAsia"/>
          <w:i/>
        </w:rPr>
        <w:t>临时生成的</w:t>
      </w:r>
      <w:r w:rsidRPr="00E226A7">
        <w:rPr>
          <w:rFonts w:hint="eastAsia"/>
          <w:i/>
        </w:rPr>
        <w:t>会话密钥签章，返回签名包。</w:t>
      </w:r>
    </w:p>
    <w:p w:rsidR="00E226A7" w:rsidRDefault="00E226A7" w:rsidP="00D26B8D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RSF把请求签名包从客户端发向服务端</w:t>
      </w:r>
    </w:p>
    <w:p w:rsidR="00E226A7" w:rsidRDefault="00E226A7" w:rsidP="00D26B8D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RSF Server端验证请求签名包，String</w:t>
      </w:r>
      <w:r w:rsidRPr="007A142C">
        <w:t xml:space="preserve"> </w:t>
      </w:r>
      <w:r w:rsidRPr="005609CF">
        <w:t>authRequestSignPackage</w:t>
      </w:r>
      <w:r>
        <w:rPr>
          <w:rFonts w:hint="eastAsia"/>
        </w:rPr>
        <w:t>（client端的系统ID，请求签名包），返回“会话密钥”，保存</w:t>
      </w:r>
      <w:r w:rsidR="00343400">
        <w:rPr>
          <w:rFonts w:hint="eastAsia"/>
        </w:rPr>
        <w:t>会话密钥</w:t>
      </w:r>
      <w:r>
        <w:rPr>
          <w:rFonts w:hint="eastAsia"/>
        </w:rPr>
        <w:t>于内存。</w:t>
      </w:r>
    </w:p>
    <w:p w:rsidR="00E226A7" w:rsidRPr="00E226A7" w:rsidRDefault="00E226A7" w:rsidP="00D26B8D">
      <w:pPr>
        <w:pStyle w:val="aa"/>
        <w:numPr>
          <w:ilvl w:val="0"/>
          <w:numId w:val="15"/>
        </w:numPr>
        <w:ind w:firstLineChars="0"/>
        <w:rPr>
          <w:i/>
        </w:rPr>
      </w:pPr>
      <w:r w:rsidRPr="006C3386">
        <w:rPr>
          <w:rFonts w:hint="eastAsia"/>
          <w:i/>
          <w:color w:val="E36C0A" w:themeColor="accent6" w:themeShade="BF"/>
        </w:rPr>
        <w:t>AuthHelper</w:t>
      </w:r>
      <w:r w:rsidRPr="00E226A7">
        <w:rPr>
          <w:rFonts w:hint="eastAsia"/>
          <w:i/>
        </w:rPr>
        <w:t>工具使用client端系统ID，向配置管理中心下载client方的公钥,验章，并返回会话密钥。</w:t>
      </w:r>
    </w:p>
    <w:p w:rsidR="00E226A7" w:rsidRDefault="00E226A7" w:rsidP="00D26B8D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RSF Server端获得应答签名包 byte[] getResponseSignPackage(Server端系统ID，会话密钥)</w:t>
      </w:r>
      <w:r>
        <w:tab/>
      </w:r>
    </w:p>
    <w:p w:rsidR="00E226A7" w:rsidRPr="00E226A7" w:rsidRDefault="00E226A7" w:rsidP="00D26B8D">
      <w:pPr>
        <w:pStyle w:val="aa"/>
        <w:numPr>
          <w:ilvl w:val="0"/>
          <w:numId w:val="15"/>
        </w:numPr>
        <w:ind w:firstLineChars="0"/>
        <w:rPr>
          <w:i/>
        </w:rPr>
      </w:pPr>
      <w:r w:rsidRPr="006C3386">
        <w:rPr>
          <w:rFonts w:hint="eastAsia"/>
          <w:i/>
          <w:color w:val="E36C0A" w:themeColor="accent6" w:themeShade="BF"/>
        </w:rPr>
        <w:t>AuthHelper</w:t>
      </w:r>
      <w:r w:rsidRPr="00E226A7">
        <w:rPr>
          <w:rFonts w:hint="eastAsia"/>
          <w:i/>
        </w:rPr>
        <w:t>工具使用Server端系统ID, 向配置管理中心下载我方的公钥、私钥并使用私钥对会话密钥签章，返回签名包。</w:t>
      </w:r>
    </w:p>
    <w:p w:rsidR="00E226A7" w:rsidRDefault="00E226A7" w:rsidP="00D26B8D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RSF把应答签名包从服务端发向客户端</w:t>
      </w:r>
    </w:p>
    <w:p w:rsidR="00E226A7" w:rsidRDefault="00E226A7" w:rsidP="00D26B8D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RSF Client端验证</w:t>
      </w:r>
      <w:r w:rsidRPr="000E72DF">
        <w:rPr>
          <w:rFonts w:hint="eastAsia"/>
        </w:rPr>
        <w:t>应答签名包</w:t>
      </w:r>
      <w:r>
        <w:rPr>
          <w:rFonts w:hint="eastAsia"/>
        </w:rPr>
        <w:t xml:space="preserve"> authResponseSignPackage(Server端系统ID，应答签名包)，返回“会话密钥”。</w:t>
      </w:r>
    </w:p>
    <w:p w:rsidR="00E226A7" w:rsidRPr="006C3386" w:rsidRDefault="00E226A7" w:rsidP="00D26B8D">
      <w:pPr>
        <w:pStyle w:val="aa"/>
        <w:numPr>
          <w:ilvl w:val="0"/>
          <w:numId w:val="15"/>
        </w:numPr>
        <w:ind w:firstLineChars="0"/>
        <w:rPr>
          <w:i/>
        </w:rPr>
      </w:pPr>
      <w:r w:rsidRPr="006C3386">
        <w:rPr>
          <w:rFonts w:hint="eastAsia"/>
          <w:i/>
          <w:color w:val="E36C0A" w:themeColor="accent6" w:themeShade="BF"/>
        </w:rPr>
        <w:t>AuthHelper</w:t>
      </w:r>
      <w:r w:rsidRPr="006C3386">
        <w:rPr>
          <w:rFonts w:hint="eastAsia"/>
          <w:i/>
        </w:rPr>
        <w:t>工具使用server端系统ID，向配置管理中心下载server方的公钥,验章，并返回会话密钥。</w:t>
      </w:r>
    </w:p>
    <w:p w:rsidR="00E226A7" w:rsidRDefault="00E226A7" w:rsidP="00D26B8D">
      <w:pPr>
        <w:pStyle w:val="aa"/>
        <w:numPr>
          <w:ilvl w:val="0"/>
          <w:numId w:val="15"/>
        </w:numPr>
        <w:ind w:left="426" w:firstLineChars="0" w:hanging="426"/>
      </w:pPr>
      <w:r>
        <w:rPr>
          <w:rFonts w:hint="eastAsia"/>
        </w:rPr>
        <w:t>RSF验证返回的会话密钥是否是当初发送的会话密钥，保留会话密钥</w:t>
      </w:r>
      <w:r w:rsidR="00932940">
        <w:rPr>
          <w:rFonts w:hint="eastAsia"/>
        </w:rPr>
        <w:t>于内存</w:t>
      </w:r>
      <w:r>
        <w:rPr>
          <w:rFonts w:hint="eastAsia"/>
        </w:rPr>
        <w:t>，完成三次握手。</w:t>
      </w:r>
    </w:p>
    <w:p w:rsidR="00E226A7" w:rsidRPr="00A048B1" w:rsidRDefault="00E226A7" w:rsidP="00E226A7">
      <w:pPr>
        <w:pStyle w:val="ac"/>
        <w:spacing w:line="0" w:lineRule="atLeast"/>
        <w:rPr>
          <w:rFonts w:ascii="微软雅黑" w:eastAsia="微软雅黑" w:hAnsi="微软雅黑"/>
        </w:rPr>
      </w:pPr>
    </w:p>
    <w:p w:rsidR="00E226A7" w:rsidRPr="00957F6E" w:rsidRDefault="00E226A7" w:rsidP="00E226A7">
      <w:pPr>
        <w:pStyle w:val="3"/>
        <w:numPr>
          <w:ilvl w:val="2"/>
          <w:numId w:val="1"/>
        </w:numPr>
        <w:spacing w:line="240" w:lineRule="auto"/>
      </w:pPr>
      <w:bookmarkStart w:id="170" w:name="_Toc394325099"/>
      <w:r w:rsidRPr="0077315F">
        <w:rPr>
          <w:rFonts w:hint="eastAsia"/>
        </w:rPr>
        <w:t>业务系统通过rsf创建连接、加解密数据流程</w:t>
      </w:r>
      <w:bookmarkEnd w:id="170"/>
    </w:p>
    <w:p w:rsidR="00E226A7" w:rsidRPr="00957F6E" w:rsidRDefault="00030524" w:rsidP="00E226A7">
      <w:pPr>
        <w:pStyle w:val="ac"/>
        <w:spacing w:line="0" w:lineRule="atLeast"/>
        <w:rPr>
          <w:rFonts w:ascii="微软雅黑" w:eastAsia="微软雅黑" w:hAnsi="微软雅黑"/>
        </w:rPr>
      </w:pPr>
      <w:r w:rsidRPr="00957F6E">
        <w:rPr>
          <w:rFonts w:ascii="微软雅黑" w:eastAsia="微软雅黑" w:hAnsi="微软雅黑"/>
        </w:rPr>
        <w:object w:dxaOrig="12314" w:dyaOrig="8638">
          <v:shape id="_x0000_i1027" type="#_x0000_t75" style="width:547.5pt;height:384.75pt" o:ole="" o:bordertopcolor="this" o:borderleftcolor="this" o:borderbottomcolor="this" o:borderrightcolor="this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7" DrawAspect="Content" ObjectID="_1468067516" r:id="rId41"/>
        </w:object>
      </w:r>
    </w:p>
    <w:p w:rsidR="00E226A7" w:rsidRPr="00A048B1" w:rsidRDefault="00E226A7" w:rsidP="00E226A7">
      <w:pPr>
        <w:pStyle w:val="3"/>
        <w:numPr>
          <w:ilvl w:val="2"/>
          <w:numId w:val="1"/>
        </w:numPr>
        <w:spacing w:line="240" w:lineRule="auto"/>
      </w:pPr>
      <w:bookmarkStart w:id="171" w:name="_Toc394325100"/>
      <w:r w:rsidRPr="00A048B1">
        <w:rPr>
          <w:rFonts w:hint="eastAsia"/>
        </w:rPr>
        <w:lastRenderedPageBreak/>
        <w:t>加密过程选用的算法</w:t>
      </w:r>
      <w:bookmarkEnd w:id="171"/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一、has与hcc申请证书的加密方式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1、has调用hcc接口添加系统，sysid加密（加密算法A），使用公共密钥文件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2、hcc产生系统口令，使用公共密钥加密（加密算法A），保存入库。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3、has调用hcc接口保存系统私钥，sysid、version加密（加密算法A），使用公共密钥文件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4、hcc接到系统私钥，sysid、version解密（算法A），私钥（不解密）、公钥（不解密）保存入库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sz w:val="24"/>
          <w:szCs w:val="24"/>
        </w:rPr>
        <w:t xml:space="preserve"> 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二、hcc客户端和hcc服务器建立连接的加密方式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1、hcc客户端调用has客户端获得系统口令（算法B）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2、hcc客户端将系统id（A算法加密）和系统口令传给hcc服务端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3、hcc服务端解密系统id(A算法)，系统口令（B算法）和数据库中系统口令（A算法）比较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4、hcc服务端返回系统私钥、公钥（不用解密）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sz w:val="24"/>
          <w:szCs w:val="24"/>
        </w:rPr>
        <w:t xml:space="preserve"> 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三、握手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1、hcc生成会话密钥（明文）通过has客户端加密签名（算法C），使用私钥密钥文件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2、hcc将加密后会话密钥发送对方hcc，进行解密和二次签名（算法C），使用私钥密钥文件和公钥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3、对方hcc返回握手信息，调用has客户端解密（算法C），使用公钥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sz w:val="24"/>
          <w:szCs w:val="24"/>
        </w:rPr>
        <w:t xml:space="preserve"> </w:t>
      </w:r>
    </w:p>
    <w:p w:rsidR="00E226A7" w:rsidRPr="00A048B1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四、通信</w:t>
      </w:r>
    </w:p>
    <w:p w:rsidR="00E226A7" w:rsidRPr="00957F6E" w:rsidRDefault="00E226A7" w:rsidP="00E226A7">
      <w:pPr>
        <w:spacing w:line="0" w:lineRule="atLeast"/>
        <w:rPr>
          <w:sz w:val="24"/>
          <w:szCs w:val="24"/>
        </w:rPr>
      </w:pPr>
      <w:r w:rsidRPr="00A048B1">
        <w:rPr>
          <w:rFonts w:hint="eastAsia"/>
          <w:sz w:val="24"/>
          <w:szCs w:val="24"/>
        </w:rPr>
        <w:t>通信使用会话密钥加密（算法D）</w:t>
      </w:r>
    </w:p>
    <w:p w:rsidR="00E226A7" w:rsidRPr="00E226A7" w:rsidRDefault="00E226A7" w:rsidP="004D5D7F"/>
    <w:p w:rsidR="00186D5B" w:rsidRDefault="00186D5B" w:rsidP="00F327E6">
      <w:pPr>
        <w:widowControl/>
        <w:jc w:val="left"/>
      </w:pPr>
      <w:r>
        <w:br w:type="page"/>
      </w:r>
    </w:p>
    <w:p w:rsidR="00F011F0" w:rsidRDefault="00E7477B" w:rsidP="00F327E6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72" w:name="_跨语言通信"/>
      <w:bookmarkStart w:id="173" w:name="_Toc394325101"/>
      <w:bookmarkEnd w:id="172"/>
      <w:r w:rsidRPr="00E7477B">
        <w:rPr>
          <w:rFonts w:ascii="微软雅黑" w:hAnsi="微软雅黑" w:hint="eastAsia"/>
        </w:rPr>
        <w:lastRenderedPageBreak/>
        <w:t>跨语言通信</w:t>
      </w:r>
      <w:bookmarkEnd w:id="173"/>
    </w:p>
    <w:p w:rsidR="004B7819" w:rsidRDefault="002C7B6F" w:rsidP="002C7B6F">
      <w:pPr>
        <w:ind w:firstLine="420"/>
      </w:pPr>
      <w:r>
        <w:rPr>
          <w:rFonts w:hint="eastAsia"/>
        </w:rPr>
        <w:t>RSF通过对Thrift的包装，实现跨语言的通信。目前包装了</w:t>
      </w:r>
      <w:r w:rsidR="004B7819">
        <w:rPr>
          <w:rFonts w:hint="eastAsia"/>
        </w:rPr>
        <w:t>C#、PHP、Java</w:t>
      </w:r>
      <w:r>
        <w:rPr>
          <w:rFonts w:hint="eastAsia"/>
        </w:rPr>
        <w:t>3种语言</w:t>
      </w:r>
      <w:r w:rsidR="004B7819">
        <w:rPr>
          <w:rFonts w:hint="eastAsia"/>
        </w:rPr>
        <w:t>，实现服务端功能与客户端功能</w:t>
      </w:r>
      <w:r>
        <w:rPr>
          <w:rFonts w:hint="eastAsia"/>
        </w:rPr>
        <w:t>，可以3种语言之间互相调用</w:t>
      </w:r>
      <w:r w:rsidR="004B7819">
        <w:rPr>
          <w:rFonts w:hint="eastAsia"/>
        </w:rPr>
        <w:t>。</w:t>
      </w:r>
    </w:p>
    <w:p w:rsidR="00D613B9" w:rsidRDefault="002C7B6F" w:rsidP="00D613B9">
      <w:pPr>
        <w:ind w:firstLine="420"/>
      </w:pPr>
      <w:r>
        <w:rPr>
          <w:rFonts w:hint="eastAsia"/>
        </w:rPr>
        <w:t>由于RSF使用了Thrift、zookeeper，理论上RSF可支持任何Thrift支持的语言之进行通信。前提是未包装过</w:t>
      </w:r>
      <w:r w:rsidR="006A1858">
        <w:rPr>
          <w:rFonts w:hint="eastAsia"/>
        </w:rPr>
        <w:t>的</w:t>
      </w:r>
      <w:r>
        <w:rPr>
          <w:rFonts w:hint="eastAsia"/>
        </w:rPr>
        <w:t>语言要自主去zookeeper</w:t>
      </w:r>
      <w:r w:rsidR="00F31EC3">
        <w:rPr>
          <w:rFonts w:hint="eastAsia"/>
        </w:rPr>
        <w:t>注册中心</w:t>
      </w:r>
      <w:r>
        <w:rPr>
          <w:rFonts w:hint="eastAsia"/>
        </w:rPr>
        <w:t>上</w:t>
      </w:r>
      <w:r w:rsidR="00F31EC3">
        <w:rPr>
          <w:rFonts w:hint="eastAsia"/>
        </w:rPr>
        <w:t>获取服务提供者信息，要了解</w:t>
      </w:r>
      <w:r w:rsidR="006A1858">
        <w:rPr>
          <w:rFonts w:hint="eastAsia"/>
        </w:rPr>
        <w:t>zookeeper数据存储节点和</w:t>
      </w:r>
      <w:r w:rsidR="00F31EC3">
        <w:rPr>
          <w:rFonts w:hint="eastAsia"/>
        </w:rPr>
        <w:t>数据存储格式。</w:t>
      </w:r>
    </w:p>
    <w:p w:rsidR="00D613B9" w:rsidRPr="00D613B9" w:rsidRDefault="00B774B8" w:rsidP="00D613B9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74" w:name="_Toc394325102"/>
      <w:r>
        <w:rPr>
          <w:rFonts w:ascii="微软雅黑" w:hAnsi="微软雅黑" w:hint="eastAsia"/>
        </w:rPr>
        <w:t>帮助</w:t>
      </w:r>
      <w:r w:rsidR="00D613B9" w:rsidRPr="00D613B9">
        <w:rPr>
          <w:rFonts w:ascii="微软雅黑" w:hAnsi="微软雅黑" w:hint="eastAsia"/>
        </w:rPr>
        <w:t>文档</w:t>
      </w:r>
      <w:r>
        <w:rPr>
          <w:rFonts w:ascii="微软雅黑" w:hAnsi="微软雅黑" w:hint="eastAsia"/>
        </w:rPr>
        <w:t>和依赖包</w:t>
      </w:r>
      <w:bookmarkEnd w:id="174"/>
    </w:p>
    <w:tbl>
      <w:tblPr>
        <w:tblStyle w:val="a9"/>
        <w:tblW w:w="0" w:type="auto"/>
        <w:tblLook w:val="04A0"/>
      </w:tblPr>
      <w:tblGrid>
        <w:gridCol w:w="1384"/>
        <w:gridCol w:w="2506"/>
        <w:gridCol w:w="1888"/>
        <w:gridCol w:w="4904"/>
      </w:tblGrid>
      <w:tr w:rsidR="00D50D34" w:rsidTr="00D50D34">
        <w:tc>
          <w:tcPr>
            <w:tcW w:w="1384" w:type="dxa"/>
            <w:shd w:val="clear" w:color="auto" w:fill="31849B" w:themeFill="accent5" w:themeFillShade="BF"/>
          </w:tcPr>
          <w:p w:rsidR="00D50D34" w:rsidRPr="00D613B9" w:rsidRDefault="00D50D34" w:rsidP="00D613B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开发</w:t>
            </w:r>
            <w:r w:rsidRPr="00D613B9">
              <w:rPr>
                <w:rFonts w:hint="eastAsia"/>
                <w:b/>
              </w:rPr>
              <w:t>语言</w:t>
            </w:r>
          </w:p>
        </w:tc>
        <w:tc>
          <w:tcPr>
            <w:tcW w:w="2506" w:type="dxa"/>
            <w:shd w:val="clear" w:color="auto" w:fill="31849B" w:themeFill="accent5" w:themeFillShade="BF"/>
          </w:tcPr>
          <w:p w:rsidR="00D50D34" w:rsidRPr="00D613B9" w:rsidRDefault="00D50D34" w:rsidP="00D613B9">
            <w:pPr>
              <w:jc w:val="center"/>
              <w:rPr>
                <w:b/>
              </w:rPr>
            </w:pPr>
            <w:r w:rsidRPr="00D613B9">
              <w:rPr>
                <w:rFonts w:hint="eastAsia"/>
                <w:b/>
              </w:rPr>
              <w:t>文档</w:t>
            </w:r>
          </w:p>
        </w:tc>
        <w:tc>
          <w:tcPr>
            <w:tcW w:w="1888" w:type="dxa"/>
            <w:shd w:val="clear" w:color="auto" w:fill="31849B" w:themeFill="accent5" w:themeFillShade="BF"/>
          </w:tcPr>
          <w:p w:rsidR="00D50D34" w:rsidRPr="00D613B9" w:rsidRDefault="00D50D34" w:rsidP="00D613B9">
            <w:pPr>
              <w:jc w:val="center"/>
              <w:rPr>
                <w:b/>
              </w:rPr>
            </w:pPr>
            <w:r w:rsidRPr="00D613B9">
              <w:rPr>
                <w:rFonts w:hint="eastAsia"/>
                <w:b/>
              </w:rPr>
              <w:t>开发人</w:t>
            </w:r>
          </w:p>
        </w:tc>
        <w:tc>
          <w:tcPr>
            <w:tcW w:w="4904" w:type="dxa"/>
            <w:shd w:val="clear" w:color="auto" w:fill="31849B" w:themeFill="accent5" w:themeFillShade="BF"/>
          </w:tcPr>
          <w:p w:rsidR="00D50D34" w:rsidRPr="00D613B9" w:rsidRDefault="00D50D34" w:rsidP="00D613B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依赖包</w:t>
            </w:r>
          </w:p>
        </w:tc>
      </w:tr>
      <w:tr w:rsidR="00D50D34" w:rsidTr="00D50D34">
        <w:tc>
          <w:tcPr>
            <w:tcW w:w="1384" w:type="dxa"/>
          </w:tcPr>
          <w:p w:rsidR="00D50D34" w:rsidRDefault="00D50D34" w:rsidP="00D613B9">
            <w:r>
              <w:rPr>
                <w:rFonts w:hint="eastAsia"/>
              </w:rPr>
              <w:t>Java</w:t>
            </w:r>
          </w:p>
        </w:tc>
        <w:tc>
          <w:tcPr>
            <w:tcW w:w="2506" w:type="dxa"/>
          </w:tcPr>
          <w:p w:rsidR="00D50D34" w:rsidRDefault="00D50D34" w:rsidP="00D613B9">
            <w:r>
              <w:rPr>
                <w:rFonts w:hint="eastAsia"/>
              </w:rPr>
              <w:t>RSF用户手册第18版</w:t>
            </w:r>
          </w:p>
          <w:p w:rsidR="00B774B8" w:rsidRDefault="00B774B8" w:rsidP="00D613B9">
            <w:r>
              <w:rPr>
                <w:rFonts w:hint="eastAsia"/>
              </w:rPr>
              <w:t>（本文档）</w:t>
            </w:r>
          </w:p>
        </w:tc>
        <w:tc>
          <w:tcPr>
            <w:tcW w:w="1888" w:type="dxa"/>
          </w:tcPr>
          <w:p w:rsidR="00D50D34" w:rsidRDefault="00D50D34" w:rsidP="00D613B9">
            <w:r>
              <w:rPr>
                <w:rFonts w:hint="eastAsia"/>
              </w:rPr>
              <w:t>赵磊</w:t>
            </w:r>
          </w:p>
        </w:tc>
        <w:tc>
          <w:tcPr>
            <w:tcW w:w="4904" w:type="dxa"/>
          </w:tcPr>
          <w:p w:rsidR="00D50D34" w:rsidRDefault="00D50D34" w:rsidP="00D50D34">
            <w:r>
              <w:t>thrift-0.9.1.exe</w:t>
            </w:r>
          </w:p>
          <w:p w:rsidR="00D50D34" w:rsidRDefault="00D50D34" w:rsidP="00D50D34">
            <w:r>
              <w:t>libthrift-0.9.1.jar</w:t>
            </w:r>
          </w:p>
          <w:p w:rsidR="00775A69" w:rsidRDefault="00775A69" w:rsidP="00D50D34">
            <w:r w:rsidRPr="00775A69">
              <w:t>zookeeper-3.4.5.jar</w:t>
            </w:r>
          </w:p>
        </w:tc>
      </w:tr>
      <w:tr w:rsidR="00D50D34" w:rsidTr="00D50D34">
        <w:tc>
          <w:tcPr>
            <w:tcW w:w="1384" w:type="dxa"/>
          </w:tcPr>
          <w:p w:rsidR="00D50D34" w:rsidRDefault="00D50D34" w:rsidP="00D613B9">
            <w:r>
              <w:rPr>
                <w:rFonts w:hint="eastAsia"/>
              </w:rPr>
              <w:t>C#</w:t>
            </w:r>
          </w:p>
        </w:tc>
        <w:tc>
          <w:tcPr>
            <w:tcW w:w="2506" w:type="dxa"/>
          </w:tcPr>
          <w:p w:rsidR="00D50D34" w:rsidRDefault="00D50D34" w:rsidP="00D613B9">
            <w:r w:rsidRPr="00D613B9">
              <w:t>RSF2.0(C#)跨语言项目使用手册(第1版)</w:t>
            </w:r>
          </w:p>
        </w:tc>
        <w:tc>
          <w:tcPr>
            <w:tcW w:w="1888" w:type="dxa"/>
          </w:tcPr>
          <w:p w:rsidR="00D50D34" w:rsidRDefault="00D50D34" w:rsidP="00D613B9">
            <w:r>
              <w:rPr>
                <w:rFonts w:hint="eastAsia"/>
              </w:rPr>
              <w:t>姚明臣</w:t>
            </w:r>
          </w:p>
        </w:tc>
        <w:tc>
          <w:tcPr>
            <w:tcW w:w="4904" w:type="dxa"/>
          </w:tcPr>
          <w:p w:rsidR="00D50D34" w:rsidRDefault="00D50D34" w:rsidP="00D613B9">
            <w:r>
              <w:rPr>
                <w:rFonts w:hint="eastAsia"/>
              </w:rPr>
              <w:t>请看</w:t>
            </w:r>
            <w:r w:rsidRPr="00D613B9">
              <w:t>RSF2.0(C#)</w:t>
            </w:r>
            <w:r>
              <w:rPr>
                <w:rFonts w:hint="eastAsia"/>
              </w:rPr>
              <w:t>文档</w:t>
            </w:r>
          </w:p>
        </w:tc>
      </w:tr>
      <w:tr w:rsidR="00D50D34" w:rsidTr="00D50D34">
        <w:tc>
          <w:tcPr>
            <w:tcW w:w="1384" w:type="dxa"/>
          </w:tcPr>
          <w:p w:rsidR="00D50D34" w:rsidRDefault="00D50D34" w:rsidP="00D613B9">
            <w:r>
              <w:rPr>
                <w:rFonts w:hint="eastAsia"/>
              </w:rPr>
              <w:t>PHP</w:t>
            </w:r>
          </w:p>
        </w:tc>
        <w:tc>
          <w:tcPr>
            <w:tcW w:w="2506" w:type="dxa"/>
          </w:tcPr>
          <w:p w:rsidR="00D50D34" w:rsidRDefault="00D50D34" w:rsidP="00D613B9">
            <w:r w:rsidRPr="00D50D34">
              <w:t>RFS2.0-PHP用户手册</w:t>
            </w:r>
          </w:p>
        </w:tc>
        <w:tc>
          <w:tcPr>
            <w:tcW w:w="1888" w:type="dxa"/>
          </w:tcPr>
          <w:p w:rsidR="00D50D34" w:rsidRDefault="00D50D34" w:rsidP="00D613B9">
            <w:r>
              <w:rPr>
                <w:rFonts w:hint="eastAsia"/>
              </w:rPr>
              <w:t>高志昌</w:t>
            </w:r>
          </w:p>
        </w:tc>
        <w:tc>
          <w:tcPr>
            <w:tcW w:w="4904" w:type="dxa"/>
          </w:tcPr>
          <w:p w:rsidR="00D50D34" w:rsidRDefault="00D50D34" w:rsidP="00D613B9">
            <w:r>
              <w:rPr>
                <w:rFonts w:hint="eastAsia"/>
              </w:rPr>
              <w:t>请看</w:t>
            </w:r>
            <w:r w:rsidRPr="00D50D34">
              <w:t>RFS2.0-PHP</w:t>
            </w:r>
            <w:r>
              <w:rPr>
                <w:rFonts w:hint="eastAsia"/>
              </w:rPr>
              <w:t>文档</w:t>
            </w:r>
          </w:p>
        </w:tc>
      </w:tr>
    </w:tbl>
    <w:p w:rsidR="004B7819" w:rsidRPr="002C7B6F" w:rsidRDefault="002C7B6F" w:rsidP="002C7B6F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75" w:name="_Toc394325103"/>
      <w:r w:rsidRPr="002C7B6F">
        <w:rPr>
          <w:rFonts w:ascii="微软雅黑" w:hAnsi="微软雅黑" w:hint="eastAsia"/>
        </w:rPr>
        <w:t>名词解释</w:t>
      </w:r>
      <w:bookmarkEnd w:id="175"/>
    </w:p>
    <w:p w:rsidR="004B7819" w:rsidRDefault="004B7819" w:rsidP="004B7819">
      <w:r>
        <w:rPr>
          <w:rFonts w:hint="eastAsia"/>
          <w:b/>
        </w:rPr>
        <w:t>T</w:t>
      </w:r>
      <w:r w:rsidRPr="00F775D3">
        <w:rPr>
          <w:rFonts w:hint="eastAsia"/>
          <w:b/>
        </w:rPr>
        <w:t>hrift</w:t>
      </w:r>
      <w:r>
        <w:rPr>
          <w:rFonts w:hint="eastAsia"/>
        </w:rPr>
        <w:t>是一个软件框架，用来进行可扩展且跨语言的服务的开发。它结合了功能强大的软件堆栈和代码生成引擎，以构建在 C++, Java, Python, PHP, Ruby, Erlang, Perl, Haskell, C#, Cocoa, JavaScript, Node.js, Smalltalk, and OCaml 这些编程语言间无缝结合的、高效的服务。</w:t>
      </w:r>
    </w:p>
    <w:p w:rsidR="004B7819" w:rsidRDefault="004B7819" w:rsidP="004B7819">
      <w:r>
        <w:rPr>
          <w:rFonts w:hint="eastAsia"/>
        </w:rPr>
        <w:t>thrift最初由facebook开发，07年四月开放源码，08年5月进入apache孵化器。</w:t>
      </w:r>
    </w:p>
    <w:p w:rsidR="004B7819" w:rsidRDefault="004B7819" w:rsidP="004B7819">
      <w:r>
        <w:rPr>
          <w:rFonts w:hint="eastAsia"/>
        </w:rPr>
        <w:t>thrift允许你定义一个简单的定义文件中的数据类型和服务接口。以作为输入文件，编译器生成代码用来方便地生成RPC客户端和服务器通信的无缝跨编程语言。</w:t>
      </w:r>
    </w:p>
    <w:p w:rsidR="004B7819" w:rsidRPr="009E1C6F" w:rsidRDefault="004B7819" w:rsidP="004B7819"/>
    <w:p w:rsidR="002C7B6F" w:rsidRDefault="004B7819" w:rsidP="004B7819">
      <w:r w:rsidRPr="00F775D3">
        <w:rPr>
          <w:rFonts w:hint="eastAsia"/>
          <w:b/>
        </w:rPr>
        <w:t>ZooKeeper</w:t>
      </w:r>
      <w:r w:rsidRPr="009E1C6F">
        <w:rPr>
          <w:rFonts w:hint="eastAsia"/>
        </w:rPr>
        <w:t>是Hadoop的正式子项目，它是一个针对大型分布式系统的可靠协调系统，提供的功能包括：配置维护、名字服务、分布式同步、组服务等。ZooKeeper的目标就是封装好复杂易出错的关键服务，将简单易用的接口和性能高效、功能稳定的系统提供给用户。</w:t>
      </w:r>
    </w:p>
    <w:p w:rsidR="002C7B6F" w:rsidRPr="002C7B6F" w:rsidRDefault="002C7B6F" w:rsidP="002C7B6F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76" w:name="_Toc394325104"/>
      <w:r w:rsidRPr="002C7B6F">
        <w:rPr>
          <w:rFonts w:ascii="微软雅黑" w:hAnsi="微软雅黑" w:hint="eastAsia"/>
        </w:rPr>
        <w:lastRenderedPageBreak/>
        <w:t>体系结构图</w:t>
      </w:r>
      <w:bookmarkEnd w:id="176"/>
    </w:p>
    <w:p w:rsidR="004B7819" w:rsidRDefault="004B7819" w:rsidP="004B7819">
      <w:pPr>
        <w:pStyle w:val="13"/>
        <w:ind w:firstLineChars="0" w:firstLine="0"/>
      </w:pPr>
      <w:r w:rsidRPr="004B7819">
        <w:rPr>
          <w:rFonts w:hint="eastAsia"/>
          <w:noProof/>
        </w:rPr>
        <w:drawing>
          <wp:inline distT="0" distB="0" distL="0" distR="0">
            <wp:extent cx="6519973" cy="4258294"/>
            <wp:effectExtent l="19050" t="19050" r="14177" b="27956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831" cy="42549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819" w:rsidRDefault="004B7819" w:rsidP="004B7819">
      <w:pPr>
        <w:pStyle w:val="13"/>
        <w:ind w:firstLineChars="0" w:firstLine="0"/>
      </w:pPr>
    </w:p>
    <w:p w:rsidR="004B7819" w:rsidRDefault="004B7819" w:rsidP="006A1858">
      <w:pPr>
        <w:pStyle w:val="3"/>
        <w:numPr>
          <w:ilvl w:val="2"/>
          <w:numId w:val="1"/>
        </w:numPr>
        <w:spacing w:line="240" w:lineRule="auto"/>
      </w:pPr>
      <w:bookmarkStart w:id="177" w:name="_Toc394325105"/>
      <w:r w:rsidRPr="002A37C1">
        <w:rPr>
          <w:rFonts w:hint="eastAsia"/>
        </w:rPr>
        <w:t>远程服务调用框架</w:t>
      </w:r>
      <w:r>
        <w:rPr>
          <w:rFonts w:hint="eastAsia"/>
        </w:rPr>
        <w:t>服务端</w:t>
      </w:r>
      <w:bookmarkEnd w:id="177"/>
    </w:p>
    <w:p w:rsidR="004B7819" w:rsidRPr="000A2DF7" w:rsidRDefault="004B7819" w:rsidP="004B7819">
      <w:pPr>
        <w:rPr>
          <w:b/>
        </w:rPr>
      </w:pPr>
      <w:r w:rsidRPr="000A2DF7">
        <w:rPr>
          <w:rFonts w:hint="eastAsia"/>
          <w:b/>
        </w:rPr>
        <w:t>核心功能：</w:t>
      </w:r>
    </w:p>
    <w:p w:rsidR="004B7819" w:rsidRDefault="004B7819" w:rsidP="004B7819">
      <w:pPr>
        <w:ind w:firstLine="420"/>
        <w:rPr>
          <w:rFonts w:ascii="&amp;#24494" w:hAnsi="&amp;#24494" w:hint="eastAsia"/>
          <w:color w:val="000000"/>
          <w:szCs w:val="21"/>
        </w:rPr>
      </w:pPr>
      <w:r>
        <w:rPr>
          <w:rFonts w:hint="eastAsia"/>
        </w:rPr>
        <w:t>1、实现使用</w:t>
      </w:r>
      <w:r>
        <w:rPr>
          <w:rFonts w:ascii="&amp;#24494" w:hAnsi="&amp;#24494"/>
          <w:color w:val="000000"/>
          <w:szCs w:val="21"/>
        </w:rPr>
        <w:t>thrift</w:t>
      </w:r>
      <w:r>
        <w:rPr>
          <w:rFonts w:ascii="&amp;#24494" w:hAnsi="&amp;#24494" w:hint="eastAsia"/>
          <w:color w:val="000000"/>
          <w:szCs w:val="21"/>
        </w:rPr>
        <w:t>在本地暴露服务，可接受来自客户端的调用。</w:t>
      </w:r>
    </w:p>
    <w:p w:rsidR="004B7819" w:rsidRDefault="004B7819" w:rsidP="004B7819">
      <w:pPr>
        <w:ind w:firstLine="420"/>
      </w:pPr>
      <w:r>
        <w:rPr>
          <w:rFonts w:hint="eastAsia"/>
        </w:rPr>
        <w:t>2、通过zookeeper client注册服务到zookeeper注册中心。</w:t>
      </w:r>
    </w:p>
    <w:p w:rsidR="004B7819" w:rsidRPr="000A2DF7" w:rsidRDefault="004B7819" w:rsidP="004B7819">
      <w:pPr>
        <w:rPr>
          <w:b/>
        </w:rPr>
      </w:pPr>
      <w:r w:rsidRPr="000A2DF7">
        <w:rPr>
          <w:rFonts w:hint="eastAsia"/>
          <w:b/>
        </w:rPr>
        <w:t>健壮性要求：</w:t>
      </w:r>
    </w:p>
    <w:p w:rsidR="004B7819" w:rsidRPr="007B5A32" w:rsidRDefault="004B7819" w:rsidP="006A1858">
      <w:pPr>
        <w:ind w:firstLine="420"/>
      </w:pPr>
      <w:r>
        <w:rPr>
          <w:rFonts w:hint="eastAsia"/>
        </w:rPr>
        <w:t>发生网络中断之后网络又恢复、注册中心重启情况，要保证“远程服务调用框架”的服务端可以自动重新注册服务。</w:t>
      </w:r>
    </w:p>
    <w:p w:rsidR="004B7819" w:rsidRDefault="004B7819" w:rsidP="006A1858">
      <w:pPr>
        <w:pStyle w:val="3"/>
        <w:numPr>
          <w:ilvl w:val="2"/>
          <w:numId w:val="1"/>
        </w:numPr>
        <w:spacing w:line="240" w:lineRule="auto"/>
      </w:pPr>
      <w:bookmarkStart w:id="178" w:name="_Toc394325106"/>
      <w:r>
        <w:rPr>
          <w:rFonts w:hint="eastAsia"/>
        </w:rPr>
        <w:t>远程服务调用框架客户端</w:t>
      </w:r>
      <w:bookmarkEnd w:id="178"/>
    </w:p>
    <w:p w:rsidR="004B7819" w:rsidRPr="000A2DF7" w:rsidRDefault="004B7819" w:rsidP="004B7819">
      <w:pPr>
        <w:rPr>
          <w:b/>
        </w:rPr>
      </w:pPr>
      <w:r w:rsidRPr="000A2DF7">
        <w:rPr>
          <w:rFonts w:hint="eastAsia"/>
          <w:b/>
        </w:rPr>
        <w:t>核心功能：</w:t>
      </w:r>
    </w:p>
    <w:p w:rsidR="004B7819" w:rsidRPr="0017716D" w:rsidRDefault="004B7819" w:rsidP="004B7819">
      <w:pPr>
        <w:ind w:leftChars="200" w:left="420"/>
        <w:rPr>
          <w:b/>
        </w:rPr>
      </w:pPr>
      <w:r w:rsidRPr="0017716D">
        <w:rPr>
          <w:rFonts w:hint="eastAsia"/>
          <w:b/>
        </w:rPr>
        <w:t>点对点通信：</w:t>
      </w:r>
    </w:p>
    <w:p w:rsidR="004B7819" w:rsidRDefault="004B7819" w:rsidP="004B7819">
      <w:pPr>
        <w:ind w:leftChars="200" w:left="420"/>
      </w:pPr>
      <w:r>
        <w:rPr>
          <w:rFonts w:hint="eastAsia"/>
        </w:rPr>
        <w:t>客户端在已知服务端的IP、端口的信息时，可进行点对点通信，不依赖注册中心。</w:t>
      </w:r>
    </w:p>
    <w:p w:rsidR="004B7819" w:rsidRPr="00394F9F" w:rsidRDefault="004B7819" w:rsidP="004B7819">
      <w:pPr>
        <w:ind w:leftChars="200" w:left="420"/>
      </w:pPr>
    </w:p>
    <w:p w:rsidR="004B7819" w:rsidRPr="0017716D" w:rsidRDefault="004B7819" w:rsidP="004B7819">
      <w:pPr>
        <w:ind w:leftChars="200" w:left="420"/>
        <w:rPr>
          <w:b/>
        </w:rPr>
      </w:pPr>
      <w:r w:rsidRPr="0017716D">
        <w:rPr>
          <w:rFonts w:hint="eastAsia"/>
          <w:b/>
        </w:rPr>
        <w:t>三点通信：</w:t>
      </w:r>
    </w:p>
    <w:p w:rsidR="004B7819" w:rsidRDefault="004B7819" w:rsidP="004B7819">
      <w:pPr>
        <w:ind w:leftChars="200" w:left="420"/>
        <w:rPr>
          <w:rFonts w:ascii="&amp;#24494" w:hAnsi="&amp;#24494" w:hint="eastAsia"/>
          <w:color w:val="000000"/>
          <w:szCs w:val="21"/>
        </w:rPr>
      </w:pPr>
      <w:r>
        <w:rPr>
          <w:rFonts w:hint="eastAsia"/>
        </w:rPr>
        <w:lastRenderedPageBreak/>
        <w:t>客户端通过zookeeper client从zookeeper注册中心获取服务列表，含：协议类型（</w:t>
      </w:r>
      <w:r>
        <w:rPr>
          <w:rFonts w:ascii="&amp;#24494" w:hAnsi="&amp;#24494"/>
          <w:color w:val="000000"/>
          <w:szCs w:val="21"/>
        </w:rPr>
        <w:t>thrift</w:t>
      </w:r>
      <w:r>
        <w:rPr>
          <w:rFonts w:ascii="&amp;#24494" w:hAnsi="&amp;#24494" w:hint="eastAsia"/>
          <w:color w:val="000000"/>
          <w:szCs w:val="21"/>
        </w:rPr>
        <w:t>、</w:t>
      </w:r>
      <w:r>
        <w:rPr>
          <w:rFonts w:ascii="&amp;#24494" w:hAnsi="&amp;#24494" w:hint="eastAsia"/>
          <w:color w:val="000000"/>
          <w:szCs w:val="21"/>
        </w:rPr>
        <w:t>rsf</w:t>
      </w:r>
      <w:r>
        <w:rPr>
          <w:rFonts w:ascii="&amp;#24494" w:hAnsi="&amp;#24494" w:hint="eastAsia"/>
          <w:color w:val="000000"/>
          <w:szCs w:val="21"/>
        </w:rPr>
        <w:t>、</w:t>
      </w:r>
      <w:r>
        <w:rPr>
          <w:rFonts w:ascii="&amp;#24494" w:hAnsi="&amp;#24494" w:hint="eastAsia"/>
          <w:color w:val="000000"/>
          <w:szCs w:val="21"/>
        </w:rPr>
        <w:t>webservice</w:t>
      </w:r>
      <w:r>
        <w:rPr>
          <w:rFonts w:hint="eastAsia"/>
        </w:rPr>
        <w:t>）、IP、端口、（以后可能添加：权重、是否要密码、路由规则）。并通过</w:t>
      </w:r>
      <w:r>
        <w:rPr>
          <w:rFonts w:ascii="&amp;#24494" w:hAnsi="&amp;#24494"/>
          <w:color w:val="000000"/>
          <w:szCs w:val="21"/>
        </w:rPr>
        <w:t>thrift</w:t>
      </w:r>
      <w:r>
        <w:rPr>
          <w:rFonts w:ascii="&amp;#24494" w:hAnsi="&amp;#24494" w:hint="eastAsia"/>
          <w:color w:val="000000"/>
          <w:szCs w:val="21"/>
        </w:rPr>
        <w:t>发起网络通信，调用服务端。</w:t>
      </w:r>
    </w:p>
    <w:p w:rsidR="004B7819" w:rsidRDefault="004B7819" w:rsidP="004B7819">
      <w:pPr>
        <w:rPr>
          <w:rFonts w:ascii="&amp;#24494" w:hAnsi="&amp;#24494" w:hint="eastAsia"/>
          <w:color w:val="000000"/>
          <w:szCs w:val="21"/>
        </w:rPr>
      </w:pPr>
    </w:p>
    <w:p w:rsidR="004B7819" w:rsidRPr="000A2DF7" w:rsidRDefault="004B7819" w:rsidP="004B7819">
      <w:pPr>
        <w:rPr>
          <w:b/>
        </w:rPr>
      </w:pPr>
      <w:r w:rsidRPr="000A2DF7">
        <w:rPr>
          <w:rFonts w:hint="eastAsia"/>
          <w:b/>
        </w:rPr>
        <w:t>健壮性要求：</w:t>
      </w:r>
    </w:p>
    <w:p w:rsidR="004B7819" w:rsidRDefault="004B7819" w:rsidP="004B7819">
      <w:r>
        <w:rPr>
          <w:rFonts w:ascii="&amp;#24494" w:hAnsi="&amp;#24494" w:hint="eastAsia"/>
          <w:color w:val="000000"/>
          <w:szCs w:val="21"/>
        </w:rPr>
        <w:tab/>
      </w:r>
      <w:r>
        <w:rPr>
          <w:rFonts w:ascii="&amp;#24494" w:hAnsi="&amp;#24494" w:hint="eastAsia"/>
          <w:color w:val="000000"/>
          <w:szCs w:val="21"/>
        </w:rPr>
        <w:t>如果注册中心的服务列表发生了变化，就接收</w:t>
      </w:r>
      <w:r>
        <w:rPr>
          <w:rFonts w:hint="eastAsia"/>
        </w:rPr>
        <w:t>zookeeper client的通知后，再重新从zookeeper注册中心获取服务列表。</w:t>
      </w:r>
    </w:p>
    <w:p w:rsidR="004B7819" w:rsidRPr="006225EE" w:rsidRDefault="004B7819" w:rsidP="004B7819"/>
    <w:p w:rsidR="004B7819" w:rsidRPr="007B5A32" w:rsidRDefault="004B7819" w:rsidP="004B7819">
      <w:pPr>
        <w:rPr>
          <w:b/>
        </w:rPr>
      </w:pPr>
      <w:r w:rsidRPr="007B5A32">
        <w:rPr>
          <w:rFonts w:hint="eastAsia"/>
          <w:b/>
        </w:rPr>
        <w:t>客户端</w:t>
      </w:r>
      <w:r w:rsidR="006A1858">
        <w:rPr>
          <w:rFonts w:hint="eastAsia"/>
          <w:b/>
        </w:rPr>
        <w:t>特性</w:t>
      </w:r>
      <w:r w:rsidRPr="007B5A32">
        <w:rPr>
          <w:rFonts w:hint="eastAsia"/>
          <w:b/>
        </w:rPr>
        <w:t>：</w:t>
      </w:r>
    </w:p>
    <w:p w:rsidR="004B7819" w:rsidRDefault="004B7819" w:rsidP="004B7819">
      <w:r>
        <w:rPr>
          <w:rFonts w:hint="eastAsia"/>
        </w:rPr>
        <w:t>1、可设置请求超时时间，发出请求N秒内未接收到返回结果，应报超时错误。</w:t>
      </w:r>
    </w:p>
    <w:p w:rsidR="004B7819" w:rsidRDefault="004B7819" w:rsidP="004B7819">
      <w:r>
        <w:rPr>
          <w:rFonts w:hint="eastAsia"/>
        </w:rPr>
        <w:t>2、负载均衡：在</w:t>
      </w:r>
      <w:r w:rsidRPr="00F278D4">
        <w:rPr>
          <w:rFonts w:hint="eastAsia"/>
        </w:rPr>
        <w:t>客户端实现软负载均衡，客户通过注册中心取得服务端务提供方地址列表，</w:t>
      </w:r>
      <w:r>
        <w:rPr>
          <w:rFonts w:hint="eastAsia"/>
        </w:rPr>
        <w:t>如果一个服务有3个节点提供，客户端应把多次请求均匀的分配到这3个节点上，</w:t>
      </w:r>
      <w:r w:rsidRPr="00F278D4">
        <w:rPr>
          <w:rFonts w:hint="eastAsia"/>
        </w:rPr>
        <w:t>实现软负载均衡。</w:t>
      </w:r>
    </w:p>
    <w:p w:rsidR="004B7819" w:rsidRDefault="004B7819" w:rsidP="004B7819">
      <w:r>
        <w:rPr>
          <w:rFonts w:hint="eastAsia"/>
        </w:rPr>
        <w:t>3、失败转移：当出现失败，可偿</w:t>
      </w:r>
      <w:r w:rsidRPr="004F44B7">
        <w:rPr>
          <w:rFonts w:hint="eastAsia"/>
        </w:rPr>
        <w:t>试其它服务器</w:t>
      </w:r>
      <w:r>
        <w:rPr>
          <w:rFonts w:hint="eastAsia"/>
        </w:rPr>
        <w:t>节点（有多个服务提供者时）。</w:t>
      </w:r>
    </w:p>
    <w:p w:rsidR="004B7819" w:rsidRDefault="004B7819" w:rsidP="004B7819"/>
    <w:p w:rsidR="004B7819" w:rsidRPr="006C7CE3" w:rsidRDefault="008C04AE" w:rsidP="008C04AE">
      <w:pPr>
        <w:pStyle w:val="3"/>
        <w:numPr>
          <w:ilvl w:val="2"/>
          <w:numId w:val="1"/>
        </w:numPr>
        <w:spacing w:line="240" w:lineRule="auto"/>
      </w:pPr>
      <w:bookmarkStart w:id="179" w:name="_Toc394325107"/>
      <w:r>
        <w:rPr>
          <w:rFonts w:hint="eastAsia"/>
        </w:rPr>
        <w:t>稳定性</w:t>
      </w:r>
      <w:bookmarkEnd w:id="179"/>
    </w:p>
    <w:p w:rsidR="004B7819" w:rsidRDefault="004B7819" w:rsidP="004B7819">
      <w:r>
        <w:rPr>
          <w:rFonts w:hint="eastAsia"/>
        </w:rPr>
        <w:t>客户端：C ，服务端：S，注册中心：R 。三者可以在复杂的网络环境下正常通信。</w:t>
      </w:r>
    </w:p>
    <w:p w:rsidR="004B7819" w:rsidRDefault="004B7819" w:rsidP="004B7819">
      <w:r>
        <w:rPr>
          <w:rFonts w:hint="eastAsia"/>
          <w:noProof/>
        </w:rPr>
        <w:drawing>
          <wp:inline distT="0" distB="0" distL="0" distR="0">
            <wp:extent cx="5274310" cy="2817424"/>
            <wp:effectExtent l="19050" t="19050" r="21590" b="21026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819" w:rsidRDefault="004B7819" w:rsidP="004B7819"/>
    <w:p w:rsidR="004B7819" w:rsidRDefault="004B7819" w:rsidP="004B7819">
      <w:r>
        <w:rPr>
          <w:rFonts w:hint="eastAsia"/>
        </w:rPr>
        <w:t>场景1：</w:t>
      </w:r>
    </w:p>
    <w:p w:rsidR="004B7819" w:rsidRDefault="004B7819" w:rsidP="004B7819">
      <w:r>
        <w:rPr>
          <w:rFonts w:hint="eastAsia"/>
        </w:rPr>
        <w:t>客户端：C ，服务端：S，注册中心：R ，三者正在正常工作中，R死掉，C使用本地的缓存服务列表可以与S正常通信（维持旧的通信）。即使C 无法访问R，也不影响旧有的通信。</w:t>
      </w:r>
    </w:p>
    <w:p w:rsidR="004B7819" w:rsidRDefault="004B7819" w:rsidP="004B7819"/>
    <w:p w:rsidR="004B7819" w:rsidRDefault="004B7819" w:rsidP="004B7819">
      <w:r>
        <w:rPr>
          <w:rFonts w:hint="eastAsia"/>
        </w:rPr>
        <w:t>场景2：</w:t>
      </w:r>
    </w:p>
    <w:p w:rsidR="004B7819" w:rsidRDefault="004B7819" w:rsidP="004B7819">
      <w:r>
        <w:rPr>
          <w:rFonts w:hint="eastAsia"/>
        </w:rPr>
        <w:t>客户端：C ，服务端：S，注册中心：R ，三者正在正常工作中，S1死掉，R应感知，并通知C。C将不要调用死掉的S1，转而调用S2。</w:t>
      </w:r>
    </w:p>
    <w:p w:rsidR="004B7819" w:rsidRDefault="004B7819" w:rsidP="004B7819"/>
    <w:p w:rsidR="004B7819" w:rsidRDefault="004B7819" w:rsidP="004B7819">
      <w:r>
        <w:rPr>
          <w:rFonts w:hint="eastAsia"/>
        </w:rPr>
        <w:lastRenderedPageBreak/>
        <w:t>场景3：</w:t>
      </w:r>
    </w:p>
    <w:p w:rsidR="004B7819" w:rsidRDefault="004B7819" w:rsidP="004B7819">
      <w:r>
        <w:rPr>
          <w:rFonts w:hint="eastAsia"/>
        </w:rPr>
        <w:t xml:space="preserve">客户端：C ，服务端：S，注册中心：R ，C、R已正常启动，但S未启动，C就发起了调用，C向注册中心查询服务列表时结果为空，C应给予提示“无法找到服务提供者”，并停止发起调用。 </w:t>
      </w:r>
    </w:p>
    <w:p w:rsidR="004B7819" w:rsidRDefault="004B7819" w:rsidP="004B7819"/>
    <w:p w:rsidR="004B7819" w:rsidRDefault="004B7819" w:rsidP="004B7819">
      <w:r>
        <w:rPr>
          <w:rFonts w:hint="eastAsia"/>
        </w:rPr>
        <w:t>场景4：</w:t>
      </w:r>
      <w:r w:rsidR="00CC5525">
        <w:rPr>
          <w:rFonts w:hint="eastAsia"/>
          <w:color w:val="FF0000"/>
        </w:rPr>
        <w:t>（未实现</w:t>
      </w:r>
      <w:r w:rsidRPr="00CE6553">
        <w:rPr>
          <w:rFonts w:hint="eastAsia"/>
          <w:color w:val="FF0000"/>
        </w:rPr>
        <w:t>）</w:t>
      </w:r>
    </w:p>
    <w:p w:rsidR="00255675" w:rsidRDefault="004B7819" w:rsidP="00063660">
      <w:r>
        <w:rPr>
          <w:rFonts w:hint="eastAsia"/>
        </w:rPr>
        <w:t>客户端：C ，服务端：S，注册中心：R ，三者正在正常工作中，突然R与S之间网络断开，其它网络正常，R、S、C都在继续工作。由于R会认定S已死掉并通知C，其实S未死掉，由于C与S间网络正常，C与S是可以正常通信的。此场景可以考虑让C与S正常通信。</w:t>
      </w:r>
    </w:p>
    <w:p w:rsidR="00775A69" w:rsidRDefault="00775A69" w:rsidP="00775A69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80" w:name="_Toc394325108"/>
      <w:r>
        <w:rPr>
          <w:rFonts w:ascii="微软雅黑" w:hAnsi="微软雅黑" w:hint="eastAsia"/>
        </w:rPr>
        <w:t>RSF</w:t>
      </w:r>
      <w:r w:rsidR="00DA1B8F">
        <w:rPr>
          <w:rFonts w:ascii="微软雅黑" w:hAnsi="微软雅黑" w:hint="eastAsia"/>
        </w:rPr>
        <w:t>跨语言通信示例</w:t>
      </w:r>
      <w:bookmarkEnd w:id="180"/>
    </w:p>
    <w:p w:rsidR="00D25EFF" w:rsidRDefault="00D25EFF" w:rsidP="00D25EFF">
      <w:r>
        <w:rPr>
          <w:rFonts w:hint="eastAsia"/>
        </w:rPr>
        <w:t>概览表：</w:t>
      </w:r>
    </w:p>
    <w:tbl>
      <w:tblPr>
        <w:tblStyle w:val="a9"/>
        <w:tblW w:w="10682" w:type="dxa"/>
        <w:tblLook w:val="04A0"/>
      </w:tblPr>
      <w:tblGrid>
        <w:gridCol w:w="1495"/>
        <w:gridCol w:w="1534"/>
        <w:gridCol w:w="1530"/>
        <w:gridCol w:w="1530"/>
        <w:gridCol w:w="1531"/>
        <w:gridCol w:w="1531"/>
        <w:gridCol w:w="1531"/>
      </w:tblGrid>
      <w:tr w:rsidR="00403C44" w:rsidTr="00403C44">
        <w:trPr>
          <w:trHeight w:val="381"/>
        </w:trPr>
        <w:tc>
          <w:tcPr>
            <w:tcW w:w="1495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维度</w:t>
            </w:r>
          </w:p>
        </w:tc>
        <w:tc>
          <w:tcPr>
            <w:tcW w:w="1534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IO模型</w:t>
            </w:r>
          </w:p>
        </w:tc>
        <w:tc>
          <w:tcPr>
            <w:tcW w:w="1530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配置方式</w:t>
            </w:r>
          </w:p>
        </w:tc>
        <w:tc>
          <w:tcPr>
            <w:tcW w:w="1530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安全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服务发现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跨语言</w:t>
            </w:r>
          </w:p>
        </w:tc>
        <w:tc>
          <w:tcPr>
            <w:tcW w:w="1531" w:type="dxa"/>
            <w:shd w:val="clear" w:color="auto" w:fill="FABF8F" w:themeFill="accent6" w:themeFillTint="99"/>
          </w:tcPr>
          <w:p w:rsidR="00403C44" w:rsidRDefault="00403C44" w:rsidP="00E713C0">
            <w:r>
              <w:rPr>
                <w:rFonts w:hint="eastAsia"/>
              </w:rPr>
              <w:t>注册中心</w:t>
            </w:r>
          </w:p>
        </w:tc>
      </w:tr>
      <w:tr w:rsidR="00403C44" w:rsidTr="00403C44">
        <w:trPr>
          <w:trHeight w:val="1539"/>
        </w:trPr>
        <w:tc>
          <w:tcPr>
            <w:tcW w:w="1495" w:type="dxa"/>
            <w:shd w:val="clear" w:color="auto" w:fill="31849B" w:themeFill="accent5" w:themeFillShade="BF"/>
          </w:tcPr>
          <w:p w:rsidR="00403C44" w:rsidRDefault="00403C44" w:rsidP="00E713C0">
            <w:r>
              <w:rPr>
                <w:rFonts w:hint="eastAsia"/>
              </w:rPr>
              <w:t>值</w:t>
            </w:r>
          </w:p>
        </w:tc>
        <w:tc>
          <w:tcPr>
            <w:tcW w:w="1534" w:type="dxa"/>
          </w:tcPr>
          <w:p w:rsidR="00403C44" w:rsidRDefault="00403C44" w:rsidP="00E713C0">
            <w:r>
              <w:rPr>
                <w:rFonts w:hint="eastAsia"/>
              </w:rPr>
              <w:t>同步调用</w:t>
            </w:r>
          </w:p>
        </w:tc>
        <w:tc>
          <w:tcPr>
            <w:tcW w:w="1530" w:type="dxa"/>
          </w:tcPr>
          <w:p w:rsidR="00403C44" w:rsidRDefault="00403C44" w:rsidP="00E713C0">
            <w:r>
              <w:rPr>
                <w:rFonts w:hint="eastAsia"/>
              </w:rPr>
              <w:t>XML</w:t>
            </w:r>
          </w:p>
        </w:tc>
        <w:tc>
          <w:tcPr>
            <w:tcW w:w="1530" w:type="dxa"/>
          </w:tcPr>
          <w:p w:rsidR="00403C44" w:rsidRDefault="00403C44" w:rsidP="00E713C0">
            <w:r>
              <w:rPr>
                <w:rFonts w:hint="eastAsia"/>
              </w:rPr>
              <w:t>非加密通信</w:t>
            </w:r>
          </w:p>
        </w:tc>
        <w:tc>
          <w:tcPr>
            <w:tcW w:w="1531" w:type="dxa"/>
          </w:tcPr>
          <w:p w:rsidR="00403C44" w:rsidRDefault="00403C44" w:rsidP="00E713C0">
            <w:r>
              <w:rPr>
                <w:rFonts w:hint="eastAsia"/>
              </w:rPr>
              <w:t>3点通信</w:t>
            </w:r>
          </w:p>
          <w:p w:rsidR="00403C44" w:rsidRDefault="00403C44" w:rsidP="00E713C0">
            <w:r>
              <w:rPr>
                <w:rFonts w:hint="eastAsia"/>
              </w:rPr>
              <w:t>通过zookeeper注册中心发现服务</w:t>
            </w:r>
          </w:p>
        </w:tc>
        <w:tc>
          <w:tcPr>
            <w:tcW w:w="1531" w:type="dxa"/>
          </w:tcPr>
          <w:p w:rsidR="00403C44" w:rsidRDefault="00403C44" w:rsidP="00E713C0">
            <w:r>
              <w:rPr>
                <w:rFonts w:hint="eastAsia"/>
              </w:rPr>
              <w:t>可跨</w:t>
            </w:r>
            <w:r w:rsidRPr="0072506D">
              <w:rPr>
                <w:rFonts w:hint="eastAsia"/>
              </w:rPr>
              <w:t>语言平台</w:t>
            </w:r>
          </w:p>
        </w:tc>
        <w:tc>
          <w:tcPr>
            <w:tcW w:w="1531" w:type="dxa"/>
          </w:tcPr>
          <w:p w:rsidR="00403C44" w:rsidRPr="0072506D" w:rsidRDefault="00403C44" w:rsidP="00E713C0">
            <w:r>
              <w:rPr>
                <w:rFonts w:hint="eastAsia"/>
              </w:rPr>
              <w:t>zookeeper注册中心</w:t>
            </w:r>
          </w:p>
        </w:tc>
      </w:tr>
    </w:tbl>
    <w:p w:rsidR="003B24C5" w:rsidRDefault="003B24C5" w:rsidP="00BF3EA5">
      <w:pPr>
        <w:pStyle w:val="3"/>
        <w:numPr>
          <w:ilvl w:val="2"/>
          <w:numId w:val="1"/>
        </w:numPr>
        <w:spacing w:line="240" w:lineRule="auto"/>
      </w:pPr>
      <w:bookmarkStart w:id="181" w:name="_Toc394325109"/>
      <w:r>
        <w:rPr>
          <w:rFonts w:hint="eastAsia"/>
        </w:rPr>
        <w:t>依赖的包</w:t>
      </w:r>
      <w:bookmarkEnd w:id="181"/>
    </w:p>
    <w:p w:rsidR="003B24C5" w:rsidRDefault="003B24C5" w:rsidP="003B24C5">
      <w:pPr>
        <w:ind w:leftChars="202" w:left="424"/>
      </w:pPr>
      <w:r>
        <w:t>thrift-0.9.1.exe</w:t>
      </w:r>
      <w:r>
        <w:rPr>
          <w:rFonts w:hint="eastAsia"/>
        </w:rPr>
        <w:t xml:space="preserve">   用于把IDL文件生成各种语言的代码</w:t>
      </w:r>
    </w:p>
    <w:p w:rsidR="003B24C5" w:rsidRDefault="003B24C5" w:rsidP="003B24C5">
      <w:pPr>
        <w:ind w:leftChars="202" w:left="424"/>
      </w:pPr>
      <w:r>
        <w:t>libthrift-0.9.1.jar</w:t>
      </w:r>
    </w:p>
    <w:p w:rsidR="003B24C5" w:rsidRDefault="003B24C5" w:rsidP="003B24C5">
      <w:pPr>
        <w:ind w:leftChars="202" w:left="424"/>
      </w:pPr>
      <w:r w:rsidRPr="00775A69">
        <w:t>zookeeper-3.4.5.jar</w:t>
      </w:r>
      <w:r>
        <w:rPr>
          <w:rFonts w:hint="eastAsia"/>
        </w:rPr>
        <w:t xml:space="preserve">  用于与zookeeper通信</w:t>
      </w:r>
    </w:p>
    <w:p w:rsidR="00F26EA1" w:rsidRDefault="00F26EA1" w:rsidP="003B24C5">
      <w:pPr>
        <w:ind w:leftChars="202" w:left="424"/>
        <w:rPr>
          <w:color w:val="FF0000"/>
        </w:rPr>
      </w:pPr>
      <w:r w:rsidRPr="00F26EA1">
        <w:rPr>
          <w:rFonts w:hint="eastAsia"/>
          <w:color w:val="FF0000"/>
        </w:rPr>
        <w:t>注意thrift要使用</w:t>
      </w:r>
      <w:r w:rsidRPr="00F26EA1">
        <w:rPr>
          <w:color w:val="FF0000"/>
        </w:rPr>
        <w:t>0.9.</w:t>
      </w:r>
      <w:r w:rsidRPr="00F26EA1">
        <w:rPr>
          <w:rFonts w:hint="eastAsia"/>
          <w:color w:val="FF0000"/>
        </w:rPr>
        <w:t>0或</w:t>
      </w:r>
      <w:r w:rsidRPr="00F26EA1">
        <w:rPr>
          <w:color w:val="FF0000"/>
        </w:rPr>
        <w:t>0.9.1</w:t>
      </w:r>
      <w:r w:rsidRPr="00F26EA1">
        <w:rPr>
          <w:rFonts w:hint="eastAsia"/>
          <w:color w:val="FF0000"/>
        </w:rPr>
        <w:t>版本，其它版本未测试过。</w:t>
      </w:r>
    </w:p>
    <w:p w:rsidR="0044150E" w:rsidRDefault="0044150E" w:rsidP="003B24C5">
      <w:pPr>
        <w:ind w:leftChars="202" w:left="424"/>
      </w:pPr>
      <w:r>
        <w:rPr>
          <w:rFonts w:hint="eastAsia"/>
        </w:rPr>
        <w:t>登录http://</w:t>
      </w:r>
      <w:r w:rsidRPr="0044150E">
        <w:t>192.168.34.253/nexus</w:t>
      </w:r>
      <w:r>
        <w:rPr>
          <w:rFonts w:hint="eastAsia"/>
        </w:rPr>
        <w:t>仓库，搜索</w:t>
      </w:r>
      <w:r w:rsidRPr="0044150E">
        <w:t>thrift-0.9.1.exe</w:t>
      </w:r>
      <w:r>
        <w:rPr>
          <w:rFonts w:hint="eastAsia"/>
        </w:rPr>
        <w:t>，进行下载</w:t>
      </w:r>
    </w:p>
    <w:p w:rsidR="00775A69" w:rsidRDefault="00E713C0" w:rsidP="00BF3EA5">
      <w:pPr>
        <w:pStyle w:val="3"/>
        <w:numPr>
          <w:ilvl w:val="2"/>
          <w:numId w:val="1"/>
        </w:numPr>
        <w:spacing w:line="240" w:lineRule="auto"/>
      </w:pPr>
      <w:bookmarkStart w:id="182" w:name="_Toc394325110"/>
      <w:r>
        <w:rPr>
          <w:rFonts w:hint="eastAsia"/>
        </w:rPr>
        <w:t>基本步骤</w:t>
      </w:r>
      <w:bookmarkEnd w:id="182"/>
    </w:p>
    <w:p w:rsidR="00E713C0" w:rsidRDefault="003B24C5" w:rsidP="003B24C5">
      <w:pPr>
        <w:ind w:leftChars="202" w:left="424"/>
      </w:pPr>
      <w:r>
        <w:t>编写IDL文件</w:t>
      </w:r>
    </w:p>
    <w:p w:rsidR="003B24C5" w:rsidRDefault="003B24C5" w:rsidP="003B24C5">
      <w:pPr>
        <w:ind w:leftChars="202" w:left="424"/>
      </w:pPr>
      <w:r>
        <w:t>通过IDL文件生成各种语言的代码</w:t>
      </w:r>
      <w:r>
        <w:rPr>
          <w:rFonts w:hint="eastAsia"/>
        </w:rPr>
        <w:t>，并copy到你的项目中</w:t>
      </w:r>
    </w:p>
    <w:p w:rsidR="003B24C5" w:rsidRDefault="003B24C5" w:rsidP="003B24C5">
      <w:pPr>
        <w:ind w:leftChars="202" w:left="424"/>
      </w:pPr>
      <w:r>
        <w:rPr>
          <w:rFonts w:hint="eastAsia"/>
        </w:rPr>
        <w:t>编写RSF配置文件</w:t>
      </w:r>
    </w:p>
    <w:p w:rsidR="003C3FBC" w:rsidRDefault="003C3FBC" w:rsidP="003C3FBC">
      <w:pPr>
        <w:pStyle w:val="3"/>
        <w:numPr>
          <w:ilvl w:val="2"/>
          <w:numId w:val="1"/>
        </w:numPr>
        <w:spacing w:line="240" w:lineRule="auto"/>
      </w:pPr>
      <w:bookmarkStart w:id="183" w:name="_Toc394325111"/>
      <w:r>
        <w:rPr>
          <w:rFonts w:hint="eastAsia"/>
        </w:rPr>
        <w:t>Thrift特别的地方</w:t>
      </w:r>
      <w:bookmarkEnd w:id="183"/>
    </w:p>
    <w:p w:rsidR="003C3FBC" w:rsidRDefault="003C3FBC" w:rsidP="003C3FBC">
      <w:pPr>
        <w:pStyle w:val="aa"/>
        <w:numPr>
          <w:ilvl w:val="0"/>
          <w:numId w:val="29"/>
        </w:numPr>
        <w:ind w:firstLineChars="0"/>
        <w:jc w:val="left"/>
      </w:pPr>
      <w:r w:rsidRPr="003C3FBC">
        <w:t>thrift</w:t>
      </w:r>
      <w:r>
        <w:rPr>
          <w:rFonts w:hint="eastAsia"/>
        </w:rPr>
        <w:t>生成的代码，接口是一个内部类，在</w:t>
      </w:r>
      <w:r w:rsidRPr="003C3FBC">
        <w:t>RSF配置文件</w:t>
      </w:r>
      <w:r>
        <w:rPr>
          <w:rFonts w:hint="eastAsia"/>
        </w:rPr>
        <w:t>中引用</w:t>
      </w:r>
      <w:r w:rsidRPr="003C3FBC">
        <w:t>内部类</w:t>
      </w:r>
      <w:r>
        <w:rPr>
          <w:rFonts w:hint="eastAsia"/>
        </w:rPr>
        <w:t>要</w:t>
      </w:r>
      <w:r w:rsidRPr="003C3FBC">
        <w:t>使用</w:t>
      </w:r>
      <w:r>
        <w:rPr>
          <w:rFonts w:hint="eastAsia"/>
        </w:rPr>
        <w:t>$符号，例如：</w:t>
      </w:r>
      <w:r w:rsidRPr="003C3FBC">
        <w:t xml:space="preserve"> com.hc360.rsf.thrift.ThriftTestInterfaceA$Iface</w:t>
      </w:r>
    </w:p>
    <w:p w:rsidR="003C3FBC" w:rsidRDefault="003C3FBC" w:rsidP="003C3FBC">
      <w:pPr>
        <w:pStyle w:val="aa"/>
        <w:numPr>
          <w:ilvl w:val="0"/>
          <w:numId w:val="29"/>
        </w:numPr>
        <w:ind w:firstLineChars="0"/>
        <w:jc w:val="left"/>
      </w:pPr>
      <w:r w:rsidRPr="003C3FBC">
        <w:t>thrift每个服务</w:t>
      </w:r>
      <w:r>
        <w:rPr>
          <w:rFonts w:hint="eastAsia"/>
        </w:rPr>
        <w:t>(接口)</w:t>
      </w:r>
      <w:r w:rsidRPr="003C3FBC">
        <w:t>独占一个端口</w:t>
      </w:r>
      <w:r>
        <w:rPr>
          <w:rFonts w:hint="eastAsia"/>
        </w:rPr>
        <w:t>，一个应用可以有多个服务(接口)，就要占用多个端口。这与rsf协议不同，rsf协议是一个应用占用一个端口，一个应用中可以有多个服务(接口)</w:t>
      </w:r>
      <w:r w:rsidR="00CA09FB">
        <w:rPr>
          <w:rFonts w:hint="eastAsia"/>
        </w:rPr>
        <w:t>。</w:t>
      </w:r>
    </w:p>
    <w:p w:rsidR="003B24C5" w:rsidRDefault="003B24C5" w:rsidP="003B24C5">
      <w:pPr>
        <w:pStyle w:val="3"/>
        <w:numPr>
          <w:ilvl w:val="2"/>
          <w:numId w:val="1"/>
        </w:numPr>
        <w:spacing w:line="240" w:lineRule="auto"/>
      </w:pPr>
      <w:bookmarkStart w:id="184" w:name="_Toc394325112"/>
      <w:r>
        <w:lastRenderedPageBreak/>
        <w:t>编写IDL文件</w:t>
      </w:r>
      <w:bookmarkEnd w:id="184"/>
    </w:p>
    <w:p w:rsidR="003B24C5" w:rsidRPr="003B24C5" w:rsidRDefault="003B24C5" w:rsidP="003B24C5">
      <w:r>
        <w:rPr>
          <w:rFonts w:hint="eastAsia"/>
        </w:rPr>
        <w:t>编写</w:t>
      </w:r>
      <w:r w:rsidRPr="003B24C5">
        <w:t>test.thrift</w:t>
      </w:r>
      <w:r>
        <w:rPr>
          <w:rFonts w:hint="eastAsia"/>
        </w:rPr>
        <w:t>文件，文件名随意起，无影响。</w:t>
      </w:r>
    </w:p>
    <w:tbl>
      <w:tblPr>
        <w:tblStyle w:val="a9"/>
        <w:tblW w:w="0" w:type="auto"/>
        <w:tblLook w:val="04A0"/>
      </w:tblPr>
      <w:tblGrid>
        <w:gridCol w:w="10682"/>
      </w:tblGrid>
      <w:tr w:rsidR="003B24C5" w:rsidTr="003B24C5">
        <w:tc>
          <w:tcPr>
            <w:tcW w:w="10682" w:type="dxa"/>
          </w:tcPr>
          <w:p w:rsidR="003B24C5" w:rsidRDefault="003B24C5" w:rsidP="003B24C5">
            <w:r>
              <w:t>namespace java com.hc360.rsf.thrift</w:t>
            </w:r>
          </w:p>
          <w:p w:rsidR="003B24C5" w:rsidRDefault="003B24C5" w:rsidP="003B24C5">
            <w:r>
              <w:t>namespace php com.hc360.rsf.php</w:t>
            </w:r>
          </w:p>
          <w:p w:rsidR="003B24C5" w:rsidRDefault="003B24C5" w:rsidP="003B24C5">
            <w:r>
              <w:t xml:space="preserve">namespace csharp com.hc360.rsf.csharp </w:t>
            </w:r>
          </w:p>
          <w:p w:rsidR="003B24C5" w:rsidRDefault="003B24C5" w:rsidP="003B24C5">
            <w:r>
              <w:t>namespace cpp com.cpp</w:t>
            </w:r>
          </w:p>
          <w:p w:rsidR="003B24C5" w:rsidRDefault="003B24C5" w:rsidP="003B24C5"/>
          <w:p w:rsidR="003B24C5" w:rsidRDefault="003B24C5" w:rsidP="003B24C5">
            <w:r>
              <w:t>struct FileInfo{</w:t>
            </w:r>
          </w:p>
          <w:p w:rsidR="003B24C5" w:rsidRDefault="003B24C5" w:rsidP="003B24C5">
            <w:r>
              <w:t xml:space="preserve">  1: string fileUrl,</w:t>
            </w:r>
          </w:p>
          <w:p w:rsidR="003B24C5" w:rsidRDefault="003B24C5" w:rsidP="003B24C5">
            <w:r>
              <w:t xml:space="preserve">  2: string fileName,</w:t>
            </w:r>
          </w:p>
          <w:p w:rsidR="003B24C5" w:rsidRDefault="003B24C5" w:rsidP="003B24C5">
            <w:r>
              <w:t xml:space="preserve">  3: binary fileContext,</w:t>
            </w:r>
          </w:p>
          <w:p w:rsidR="003B24C5" w:rsidRDefault="003B24C5" w:rsidP="003B24C5">
            <w:r>
              <w:t xml:space="preserve">  4: list&lt;string&gt; gmFormat,</w:t>
            </w:r>
          </w:p>
          <w:p w:rsidR="003B24C5" w:rsidRDefault="003B24C5" w:rsidP="003B24C5">
            <w:r>
              <w:t xml:space="preserve">  5: i32 operateResult,</w:t>
            </w:r>
          </w:p>
          <w:p w:rsidR="003B24C5" w:rsidRDefault="003B24C5" w:rsidP="003B24C5">
            <w:r>
              <w:t xml:space="preserve">  6: string businTyp,</w:t>
            </w:r>
          </w:p>
          <w:p w:rsidR="003B24C5" w:rsidRDefault="003B24C5" w:rsidP="003B24C5">
            <w:r>
              <w:t>}</w:t>
            </w:r>
          </w:p>
          <w:p w:rsidR="003B24C5" w:rsidRDefault="003B24C5" w:rsidP="003B24C5"/>
          <w:p w:rsidR="003B24C5" w:rsidRDefault="003B24C5" w:rsidP="003B24C5">
            <w:r>
              <w:t>service ThriftTestInterfaceA {</w:t>
            </w:r>
          </w:p>
          <w:p w:rsidR="003B24C5" w:rsidRDefault="003B24C5" w:rsidP="003B24C5">
            <w:r>
              <w:t xml:space="preserve">  string a1(1:string arg),</w:t>
            </w:r>
          </w:p>
          <w:p w:rsidR="003B24C5" w:rsidRDefault="003B24C5" w:rsidP="003B24C5">
            <w:r>
              <w:t xml:space="preserve">  list&lt;FileInfo&gt; a2(1:list&lt;FileInfo&gt; fileList),</w:t>
            </w:r>
          </w:p>
          <w:p w:rsidR="003B24C5" w:rsidRDefault="003B24C5" w:rsidP="003B24C5">
            <w:r>
              <w:t>}</w:t>
            </w:r>
          </w:p>
          <w:p w:rsidR="003B24C5" w:rsidRDefault="003B24C5" w:rsidP="003B24C5"/>
          <w:p w:rsidR="003B24C5" w:rsidRDefault="003B24C5" w:rsidP="003B24C5">
            <w:r>
              <w:t>service ThriftTestInterfaceB {</w:t>
            </w:r>
          </w:p>
          <w:p w:rsidR="003B24C5" w:rsidRDefault="003B24C5" w:rsidP="003B24C5">
            <w:r>
              <w:t xml:space="preserve">  string b5(1:string arg),</w:t>
            </w:r>
          </w:p>
          <w:p w:rsidR="003B24C5" w:rsidRDefault="003B24C5" w:rsidP="003B24C5">
            <w:r>
              <w:t xml:space="preserve">  bool b6(1:list&lt;FileInfo&gt; fileList),</w:t>
            </w:r>
          </w:p>
          <w:p w:rsidR="003B24C5" w:rsidRDefault="003B24C5" w:rsidP="003B24C5">
            <w:r>
              <w:t xml:space="preserve">  void b7(),</w:t>
            </w:r>
          </w:p>
          <w:p w:rsidR="003B24C5" w:rsidRDefault="003B24C5" w:rsidP="003B24C5">
            <w:r>
              <w:t>}</w:t>
            </w:r>
          </w:p>
        </w:tc>
      </w:tr>
    </w:tbl>
    <w:p w:rsidR="003B24C5" w:rsidRDefault="003B24C5" w:rsidP="003B24C5"/>
    <w:p w:rsidR="003B24C5" w:rsidRPr="003B24C5" w:rsidRDefault="003B24C5" w:rsidP="003B24C5">
      <w:pPr>
        <w:pStyle w:val="3"/>
        <w:numPr>
          <w:ilvl w:val="2"/>
          <w:numId w:val="1"/>
        </w:numPr>
        <w:spacing w:line="240" w:lineRule="auto"/>
      </w:pPr>
      <w:bookmarkStart w:id="185" w:name="_Toc394325113"/>
      <w:r>
        <w:t>通过IDL文件生成各种语言的代码</w:t>
      </w:r>
      <w:bookmarkEnd w:id="185"/>
    </w:p>
    <w:p w:rsidR="003B24C5" w:rsidRDefault="003B24C5" w:rsidP="00CC6278">
      <w:pPr>
        <w:rPr>
          <w:color w:val="FF0000"/>
        </w:rPr>
      </w:pPr>
      <w:r>
        <w:rPr>
          <w:rFonts w:hint="eastAsia"/>
        </w:rPr>
        <w:t>下面是生成Java代码</w:t>
      </w:r>
      <w:r w:rsidR="00F26EA1">
        <w:rPr>
          <w:rFonts w:hint="eastAsia"/>
        </w:rPr>
        <w:t>，</w:t>
      </w:r>
      <w:r w:rsidR="00F26EA1" w:rsidRPr="00F26EA1">
        <w:rPr>
          <w:rFonts w:hint="eastAsia"/>
          <w:color w:val="FF0000"/>
        </w:rPr>
        <w:t>注意thrift要使用</w:t>
      </w:r>
      <w:r w:rsidR="00F26EA1" w:rsidRPr="00F26EA1">
        <w:rPr>
          <w:color w:val="FF0000"/>
        </w:rPr>
        <w:t>0.9.</w:t>
      </w:r>
      <w:r w:rsidR="00F26EA1" w:rsidRPr="00F26EA1">
        <w:rPr>
          <w:rFonts w:hint="eastAsia"/>
          <w:color w:val="FF0000"/>
        </w:rPr>
        <w:t>0或</w:t>
      </w:r>
      <w:r w:rsidR="00F26EA1" w:rsidRPr="00F26EA1">
        <w:rPr>
          <w:color w:val="FF0000"/>
        </w:rPr>
        <w:t>0.9.1</w:t>
      </w:r>
      <w:r w:rsidR="00F26EA1" w:rsidRPr="00F26EA1">
        <w:rPr>
          <w:rFonts w:hint="eastAsia"/>
          <w:color w:val="FF0000"/>
        </w:rPr>
        <w:t>版本，其它版本未测试过。</w:t>
      </w:r>
    </w:p>
    <w:p w:rsidR="0044150E" w:rsidRDefault="0044150E" w:rsidP="00CC6278">
      <w:r>
        <w:rPr>
          <w:rFonts w:hint="eastAsia"/>
        </w:rPr>
        <w:t>登录http://</w:t>
      </w:r>
      <w:r w:rsidRPr="0044150E">
        <w:t>192.168.34.253/nexus</w:t>
      </w:r>
      <w:r>
        <w:rPr>
          <w:rFonts w:hint="eastAsia"/>
        </w:rPr>
        <w:t>仓库，搜索</w:t>
      </w:r>
      <w:r w:rsidRPr="0044150E">
        <w:t>thrift-0.9.1.exe</w:t>
      </w:r>
      <w:r>
        <w:rPr>
          <w:rFonts w:hint="eastAsia"/>
        </w:rPr>
        <w:t>，进行下载</w:t>
      </w:r>
    </w:p>
    <w:tbl>
      <w:tblPr>
        <w:tblStyle w:val="a9"/>
        <w:tblW w:w="0" w:type="auto"/>
        <w:tblLook w:val="04A0"/>
      </w:tblPr>
      <w:tblGrid>
        <w:gridCol w:w="10682"/>
      </w:tblGrid>
      <w:tr w:rsidR="003B24C5" w:rsidTr="003B24C5">
        <w:tc>
          <w:tcPr>
            <w:tcW w:w="10682" w:type="dxa"/>
          </w:tcPr>
          <w:p w:rsidR="003B24C5" w:rsidRDefault="003B24C5" w:rsidP="00CC6278">
            <w:r>
              <w:t>thrift-0.9.1.exe -r --gen java test.thrift</w:t>
            </w:r>
          </w:p>
        </w:tc>
      </w:tr>
    </w:tbl>
    <w:p w:rsidR="003B24C5" w:rsidRDefault="003B24C5" w:rsidP="00CC6278">
      <w:r>
        <w:rPr>
          <w:rFonts w:hint="eastAsia"/>
        </w:rPr>
        <w:t>其它语言请参考：</w:t>
      </w:r>
    </w:p>
    <w:p w:rsidR="003B24C5" w:rsidRDefault="003B24C5" w:rsidP="003B24C5">
      <w:pPr>
        <w:ind w:leftChars="100" w:left="210"/>
      </w:pPr>
      <w:r>
        <w:t>RSF2.0(C#)跨语言项目使用手册(第1版)</w:t>
      </w:r>
    </w:p>
    <w:p w:rsidR="003B24C5" w:rsidRDefault="003B24C5" w:rsidP="003B24C5">
      <w:pPr>
        <w:ind w:leftChars="100" w:left="210"/>
      </w:pPr>
      <w:r>
        <w:t>RFS2.0-PHP用户手册</w:t>
      </w:r>
    </w:p>
    <w:p w:rsidR="00F26EA1" w:rsidRDefault="00F26EA1" w:rsidP="00F26EA1"/>
    <w:p w:rsidR="00F26EA1" w:rsidRPr="00F26EA1" w:rsidRDefault="00F26EA1" w:rsidP="00F26EA1">
      <w:pPr>
        <w:rPr>
          <w:b/>
        </w:rPr>
      </w:pPr>
      <w:r w:rsidRPr="00F26EA1">
        <w:rPr>
          <w:rFonts w:hint="eastAsia"/>
          <w:b/>
        </w:rPr>
        <w:t>把生成的代码copy到你的项目中。</w:t>
      </w:r>
    </w:p>
    <w:p w:rsidR="003B24C5" w:rsidRDefault="003B24C5" w:rsidP="003B24C5">
      <w:pPr>
        <w:pStyle w:val="3"/>
        <w:numPr>
          <w:ilvl w:val="2"/>
          <w:numId w:val="1"/>
        </w:numPr>
        <w:spacing w:line="240" w:lineRule="auto"/>
      </w:pPr>
      <w:bookmarkStart w:id="186" w:name="_Toc394325114"/>
      <w:r>
        <w:rPr>
          <w:rFonts w:hint="eastAsia"/>
        </w:rPr>
        <w:lastRenderedPageBreak/>
        <w:t>编写RSF配置文件</w:t>
      </w:r>
      <w:bookmarkEnd w:id="186"/>
    </w:p>
    <w:p w:rsidR="00F26EA1" w:rsidRDefault="00454C59" w:rsidP="00F26EA1">
      <w:r w:rsidRPr="00454C59">
        <w:t>rsf_server.xml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454C59" w:rsidTr="00454C59">
        <w:tc>
          <w:tcPr>
            <w:tcW w:w="10682" w:type="dxa"/>
          </w:tcPr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xmlns:rsf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db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注册中心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"reg1"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"db"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host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"register.org.hc360.com"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zookeeper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注册中心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"reg2"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"zookeeper"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address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"192.168.44.112:2181,192.168.44.113:2181,192.168.44.114:2181"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rsf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协议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"protocol_rsf"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"rsf"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"63634"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thrift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协议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  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"protocol_thrift"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"thrift"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protocolId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"protocol_thrift"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thriftPort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"9008"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测试服务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A"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赵磊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用户平台开发部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"com.hc360.rsf.api.thrift.ThriftTestInterfaceA$Iface"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"com.hc360.rsf.api.thrift.ThriftTestInterfaceA_Impl"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测试系统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&gt;&lt;![CDATA[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接口说明，请详细说明本接口的业务功能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]]&gt;&lt;/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protocolId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"protocol_thrift"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thriftPort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"9009"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测试服务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B"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赵磊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用户平台开发部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"com.hc360.rsf.api.thrift.ThriftTestInterfaceB$Iface"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"com.hc360.rsf.api.thrift.ThriftTestInterfaceB_Impl"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测试系统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&gt;&lt;![CDATA[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接口说明，请详细说明本接口的业务功能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]]&gt;&lt;/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registries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"reg1,reg2"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protocolId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"protocol_rsf"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"RSF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测试服务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赵磊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用户平台开发部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"com.hc360.rsf.api.bean.data1.UserServiceImpl"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security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"false"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register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&gt;&lt;![CDATA[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//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记得带着包名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]]&gt;&lt;/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rsf:document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rsf:service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454C59" w:rsidRDefault="00454C59" w:rsidP="00F26EA1"/>
    <w:p w:rsidR="00454C59" w:rsidRDefault="00454C59" w:rsidP="00F26EA1">
      <w:r w:rsidRPr="00454C59">
        <w:t>rsf_client.xml</w:t>
      </w:r>
    </w:p>
    <w:tbl>
      <w:tblPr>
        <w:tblStyle w:val="a9"/>
        <w:tblW w:w="0" w:type="auto"/>
        <w:tblLook w:val="04A0"/>
      </w:tblPr>
      <w:tblGrid>
        <w:gridCol w:w="10682"/>
      </w:tblGrid>
      <w:tr w:rsidR="00454C59" w:rsidTr="00454C59">
        <w:tc>
          <w:tcPr>
            <w:tcW w:w="10682" w:type="dxa"/>
          </w:tcPr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xmlns:rsf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"http://code.hc360.com/schema/rsf"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db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注册中心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"reg1"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"db"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host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"register.org.hc360.com"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zookeeper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注册中心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"reg2"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"zookeeper"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address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"192.168.44.112:2181,192.168.44.113:2181,192.168.44.114:2181"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rsf:registry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rsf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协议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"protocol_rsf"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"rsf"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"63634"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&lt;!-- thrift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协议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"protocol_thrift"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"thrift"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rsf:protocol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>url="thrift://127.0.0.1:9001"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>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调用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Java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的服务端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>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"ThriftTestInterfaceA_Impl"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调用用户测试服务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张三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"MMT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开发部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registries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"reg1,reg2"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"com.hc360.rsf.api.thrift.ThriftTestInterfaceA$Iface"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protocolId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"protocol_thrift"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timeout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"3000"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调用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Java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的服务端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>--&gt;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"ThriftTestInterfaceB_Impl"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displayName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调用用户测试服务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owner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张三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department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"MMT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开发部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registries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"reg1,reg2"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interfaceClass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"com.hc360.rsf.api.thrift.ThriftTestInterfaceB$Iface"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protocolId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"protocol_thrift"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portalId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测试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7F007F"/>
                <w:kern w:val="0"/>
                <w:sz w:val="20"/>
                <w:szCs w:val="20"/>
              </w:rPr>
              <w:t>timeout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"3000"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rsf:client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eastAsia="宋体" w:hAnsi="Courier New" w:cs="Courier New"/>
                <w:color w:val="3F7F7F"/>
                <w:kern w:val="0"/>
                <w:sz w:val="20"/>
                <w:szCs w:val="20"/>
              </w:rPr>
              <w:t>rsf</w:t>
            </w:r>
            <w:r>
              <w:rPr>
                <w:rFonts w:ascii="Courier New" w:eastAsia="宋体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26EA1" w:rsidRDefault="00F26EA1" w:rsidP="00F26EA1"/>
    <w:p w:rsidR="00454C59" w:rsidRDefault="00454C59" w:rsidP="00F26EA1">
      <w:r>
        <w:rPr>
          <w:rFonts w:hint="eastAsia"/>
        </w:rPr>
        <w:t>服务端</w:t>
      </w:r>
    </w:p>
    <w:tbl>
      <w:tblPr>
        <w:tblStyle w:val="a9"/>
        <w:tblW w:w="0" w:type="auto"/>
        <w:tblLook w:val="04A0"/>
      </w:tblPr>
      <w:tblGrid>
        <w:gridCol w:w="10682"/>
      </w:tblGrid>
      <w:tr w:rsidR="00454C59" w:rsidTr="00454C59">
        <w:tc>
          <w:tcPr>
            <w:tcW w:w="10682" w:type="dxa"/>
          </w:tcPr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com.hc360.rsf.api.rsf20;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com.hc360.rsf.config.ConfigLoader;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thrift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通信测试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三节点之间通信测试，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Client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、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Server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、注册中心之间通信测试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测试前请保证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“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注册中心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”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可以访问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模拟服务提供者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（服务端）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zhaolei 2013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9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24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MainServer 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加载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rsf_server.xml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配置文件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lastRenderedPageBreak/>
              <w:tab/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在本地暴露服务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向注册中心注册服务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args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xmlPath =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"classpath:rsf_server.xml"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ConfigLoader configLoader =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ConfigLoader(xmlPath,MainServer.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configLoader.start();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454C59" w:rsidRDefault="00454C59" w:rsidP="00454C59"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454C59" w:rsidRDefault="00454C59" w:rsidP="00F26EA1"/>
    <w:p w:rsidR="00454C59" w:rsidRDefault="00454C59" w:rsidP="00F26EA1">
      <w:r>
        <w:rPr>
          <w:rFonts w:hint="eastAsia"/>
        </w:rPr>
        <w:t>客户端</w:t>
      </w:r>
    </w:p>
    <w:tbl>
      <w:tblPr>
        <w:tblStyle w:val="a9"/>
        <w:tblW w:w="0" w:type="auto"/>
        <w:tblLook w:val="04A0"/>
      </w:tblPr>
      <w:tblGrid>
        <w:gridCol w:w="10682"/>
      </w:tblGrid>
      <w:tr w:rsidR="00454C59" w:rsidTr="00454C59">
        <w:tc>
          <w:tcPr>
            <w:tcW w:w="10682" w:type="dxa"/>
          </w:tcPr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com.hc360.rsf.api.rsf20;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com.hc360.rsf.api.thrift.ThriftTestInterfaceA;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com.hc360.rsf.api.thrift.ThriftTestInterfaceB;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com.hc360.rsf.config.ConfigLoader;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三节点之间通信测试，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Client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、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Server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、注册中心之间通信测试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测试前请保证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“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注册中心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”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可以访问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模拟服务调用者（客户端）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zhaolei 2012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27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MainClient 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加载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rsf_server.xml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配置文件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从注册下载服务提供者列表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>发起调用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 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="宋体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 xml:space="preserve"> args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main(String[] args) 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xmlPath = 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"classpath:rsf_client.xml"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ConfigLoader configLoader =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ConfigLoader(xmlPath,MainClient.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configLoader.start();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ThriftTestInterfaceA.Iface userServiceA= (ThriftTestInterfaceA.Iface) configLoader.getServiceProxyBean(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"ThriftTestInterfaceA_Impl"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配置文件中的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id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ThriftTestInterfaceB.Iface userServiceB= (ThriftTestInterfaceB.Iface) configLoader.getServiceProxyBean(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"ThriftTestInterfaceB_Impl"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配置文件中的</w:t>
            </w:r>
            <w:r>
              <w:rPr>
                <w:rFonts w:ascii="Courier New" w:eastAsia="宋体" w:hAnsi="Courier New" w:cs="Courier New"/>
                <w:color w:val="3F7F5F"/>
                <w:kern w:val="0"/>
                <w:sz w:val="20"/>
                <w:szCs w:val="20"/>
              </w:rPr>
              <w:t>id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i=1;i&lt;=5;i++){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调用完成，返回结果：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+userServiceA.a1(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+i));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调用完成，返回结果：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+userServiceA.a2(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调用完成，返回结果：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+userServiceB.b5(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+i));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调用完成，返回结果：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+userServiceB.b6(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userServiceB.b7();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eastAsia="宋体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调用完成，返回结果：</w:t>
            </w:r>
            <w:r>
              <w:rPr>
                <w:rFonts w:ascii="Courier New" w:eastAsia="宋体" w:hAnsi="Courier New" w:cs="Courier New"/>
                <w:color w:val="2A00FF"/>
                <w:kern w:val="0"/>
                <w:sz w:val="20"/>
                <w:szCs w:val="20"/>
              </w:rPr>
              <w:t>userServiceB.b7()"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(Exception e) 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e.printStackTrace();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finally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Thread.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sleep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(2000);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eastAsia="宋体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(InterruptedException e) {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e.printStackTrace();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ConfigLoader.</w:t>
            </w:r>
            <w:r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destroy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454C59" w:rsidRDefault="00454C59" w:rsidP="00454C59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454C59" w:rsidRDefault="00454C59" w:rsidP="00454C59"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454C59" w:rsidRDefault="00454C59" w:rsidP="00F26EA1"/>
    <w:p w:rsidR="00124AD2" w:rsidRDefault="00124AD2" w:rsidP="00F26EA1">
      <w:r>
        <w:rPr>
          <w:rFonts w:hint="eastAsia"/>
        </w:rPr>
        <w:t>运行服务端的main方法。</w:t>
      </w:r>
    </w:p>
    <w:p w:rsidR="00124AD2" w:rsidRDefault="00124AD2" w:rsidP="00F26EA1">
      <w:r>
        <w:rPr>
          <w:rFonts w:hint="eastAsia"/>
        </w:rPr>
        <w:t>运行客户端的main方法。</w:t>
      </w:r>
    </w:p>
    <w:p w:rsidR="00124AD2" w:rsidRPr="00124AD2" w:rsidRDefault="00124AD2" w:rsidP="00F26EA1">
      <w:r>
        <w:rPr>
          <w:rFonts w:hint="eastAsia"/>
        </w:rPr>
        <w:t>一切都顺利的话，你应该看到调用成功了。</w:t>
      </w:r>
    </w:p>
    <w:p w:rsidR="00255675" w:rsidRDefault="00255675" w:rsidP="00255675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87" w:name="_Toc394325115"/>
      <w:r>
        <w:rPr>
          <w:rFonts w:ascii="微软雅黑" w:hAnsi="微软雅黑" w:hint="eastAsia"/>
        </w:rPr>
        <w:t>zookeeper注册中心数据存储格式</w:t>
      </w:r>
      <w:bookmarkEnd w:id="187"/>
    </w:p>
    <w:p w:rsidR="00C47793" w:rsidRPr="00C47793" w:rsidRDefault="00C47793" w:rsidP="00C47793">
      <w:pPr>
        <w:ind w:firstLine="420"/>
      </w:pPr>
      <w:r>
        <w:rPr>
          <w:rFonts w:hint="eastAsia"/>
        </w:rPr>
        <w:t>由于RSF使用了Thrift、zookeeper，理论上RSF可支持任何Thrift支持的语言之进行通信。前提是未包装过的语言要自主去zookeeper注册中心上获取服务提供者信息，要了解zookeeper数据存储节点和数据存储格式。</w:t>
      </w:r>
    </w:p>
    <w:p w:rsidR="00255675" w:rsidRDefault="00DC3B98" w:rsidP="00255675">
      <w:r>
        <w:rPr>
          <w:noProof/>
        </w:rPr>
        <w:drawing>
          <wp:inline distT="0" distB="0" distL="0" distR="0">
            <wp:extent cx="6629400" cy="4391025"/>
            <wp:effectExtent l="19050" t="0" r="0" b="0"/>
            <wp:docPr id="26" name="图片 4" descr="C:\Users\q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75" w:rsidRPr="00255675" w:rsidRDefault="00255675" w:rsidP="00255675"/>
    <w:p w:rsidR="00255675" w:rsidRPr="00255675" w:rsidRDefault="00255675" w:rsidP="00255675">
      <w:r w:rsidRPr="00255675">
        <w:lastRenderedPageBreak/>
        <w:t>R</w:t>
      </w:r>
      <w:r w:rsidRPr="00255675">
        <w:rPr>
          <w:rFonts w:hint="eastAsia"/>
        </w:rPr>
        <w:t>sfservice 注册服务分为两种，服务目录是持久化目录，服务提供者节点目录是临时目录；</w:t>
      </w:r>
    </w:p>
    <w:p w:rsidR="00255675" w:rsidRPr="00255675" w:rsidRDefault="00255675" w:rsidP="00255675">
      <w:r w:rsidRPr="00255675">
        <w:t>R</w:t>
      </w:r>
      <w:r w:rsidRPr="00255675">
        <w:rPr>
          <w:rFonts w:hint="eastAsia"/>
        </w:rPr>
        <w:t>sfclient 监控服务变化也分为两种，对服务目录的watcher监控子目录是否有变化，对节点目录进行内容监控。</w:t>
      </w:r>
    </w:p>
    <w:p w:rsidR="00255675" w:rsidRPr="00255675" w:rsidRDefault="00255675" w:rsidP="00255675">
      <w:r w:rsidRPr="00255675">
        <w:rPr>
          <w:rFonts w:hint="eastAsia"/>
        </w:rPr>
        <w:t>registerConsole 显示列表功能点只需遍历/</w:t>
      </w:r>
      <w:r w:rsidRPr="00255675">
        <w:t>service</w:t>
      </w:r>
      <w:r w:rsidRPr="00255675">
        <w:rPr>
          <w:rFonts w:hint="eastAsia"/>
        </w:rPr>
        <w:t>的子目录；查询服务只需过滤/service子目录；暂停/启用服务节点只需要对相应节点操作即可；至于清理不可用服务也非常方便，因为利用zookeeper临时目录的session一断就删目录的特性，只需删除没有子目录的服务目录即可。</w:t>
      </w:r>
    </w:p>
    <w:p w:rsidR="00255675" w:rsidRPr="00255675" w:rsidRDefault="00255675" w:rsidP="00255675">
      <w:r w:rsidRPr="00255675">
        <w:rPr>
          <w:rFonts w:hint="eastAsia"/>
        </w:rPr>
        <w:t>好处：数据结构清晰，自己管自己的。</w:t>
      </w:r>
      <w:r w:rsidRPr="00255675">
        <w:t>R</w:t>
      </w:r>
      <w:r w:rsidRPr="00255675">
        <w:rPr>
          <w:rFonts w:hint="eastAsia"/>
        </w:rPr>
        <w:t>sfservice 直接注册，无需数据处理。</w:t>
      </w:r>
    </w:p>
    <w:p w:rsidR="00255675" w:rsidRPr="00255675" w:rsidRDefault="00255675" w:rsidP="00255675">
      <w:r w:rsidRPr="00255675">
        <w:rPr>
          <w:rFonts w:hint="eastAsia"/>
        </w:rPr>
        <w:t>坏处：由于临时目录的特性，可能出现暂停的服务节点由于重新注册而可用，引起其他用户的疑问，到时候不好解释，例如网络闪断。</w:t>
      </w:r>
    </w:p>
    <w:p w:rsidR="00255675" w:rsidRDefault="00255675" w:rsidP="004B7819">
      <w:pPr>
        <w:pStyle w:val="13"/>
        <w:ind w:firstLineChars="0" w:firstLine="0"/>
      </w:pPr>
    </w:p>
    <w:p w:rsidR="00255675" w:rsidRDefault="00255675" w:rsidP="00255675">
      <w:pPr>
        <w:pStyle w:val="3"/>
        <w:numPr>
          <w:ilvl w:val="2"/>
          <w:numId w:val="1"/>
        </w:numPr>
        <w:spacing w:line="240" w:lineRule="auto"/>
      </w:pPr>
      <w:bookmarkStart w:id="188" w:name="_Toc394325116"/>
      <w:r>
        <w:rPr>
          <w:rFonts w:hint="eastAsia"/>
        </w:rPr>
        <w:t>根结点命名</w:t>
      </w:r>
      <w:bookmarkEnd w:id="188"/>
    </w:p>
    <w:p w:rsidR="00255675" w:rsidRPr="00C97382" w:rsidRDefault="00255675" w:rsidP="00255675">
      <w:r>
        <w:rPr>
          <w:rFonts w:hint="eastAsia"/>
        </w:rPr>
        <w:tab/>
        <w:t>在zookeeper中保存的，服务提供信息，统一存放在一个父节点下，父节点名名称为rsf_service</w:t>
      </w:r>
    </w:p>
    <w:p w:rsidR="00255675" w:rsidRDefault="00255675" w:rsidP="00255675">
      <w:pPr>
        <w:pStyle w:val="3"/>
        <w:numPr>
          <w:ilvl w:val="2"/>
          <w:numId w:val="1"/>
        </w:numPr>
        <w:spacing w:line="240" w:lineRule="auto"/>
      </w:pPr>
      <w:bookmarkStart w:id="189" w:name="_Toc394325117"/>
      <w:r>
        <w:rPr>
          <w:rFonts w:hint="eastAsia"/>
        </w:rPr>
        <w:t>“服务”在zookeeper保存的数据格式</w:t>
      </w:r>
      <w:bookmarkEnd w:id="189"/>
    </w:p>
    <w:p w:rsidR="00255675" w:rsidRDefault="00255675" w:rsidP="00255675">
      <w:r>
        <w:t>&lt;?xml version="1.0" encoding="UTF-8"?&gt;</w:t>
      </w:r>
    </w:p>
    <w:p w:rsidR="00255675" w:rsidRDefault="00255675" w:rsidP="00255675">
      <w:r>
        <w:t>&lt;service&gt;</w:t>
      </w:r>
    </w:p>
    <w:p w:rsidR="00255675" w:rsidRDefault="00255675" w:rsidP="00255675">
      <w:r>
        <w:t xml:space="preserve">        &lt;</w:t>
      </w:r>
      <w:r w:rsidRPr="004710F2">
        <w:t>property</w:t>
      </w:r>
      <w:r>
        <w:t xml:space="preserve"> name="xxx"&gt;xxx&lt;/</w:t>
      </w:r>
      <w:r w:rsidRPr="004710F2">
        <w:t xml:space="preserve">property </w:t>
      </w:r>
      <w:r>
        <w:t>&gt;</w:t>
      </w:r>
    </w:p>
    <w:p w:rsidR="00255675" w:rsidRDefault="00255675" w:rsidP="00255675">
      <w:r>
        <w:t xml:space="preserve">        &lt;</w:t>
      </w:r>
      <w:r w:rsidRPr="004710F2">
        <w:t>property</w:t>
      </w:r>
      <w:r>
        <w:t xml:space="preserve"> name="</w:t>
      </w:r>
      <w:r w:rsidRPr="00F77864">
        <w:t>descibe</w:t>
      </w:r>
      <w:r>
        <w:t>"&gt;</w:t>
      </w:r>
      <w:r w:rsidRPr="00C41FB5">
        <w:rPr>
          <w:rFonts w:hint="eastAsia"/>
        </w:rPr>
        <w:t xml:space="preserve"> &lt;![CDATA[ 这是文档 ]]&gt;</w:t>
      </w:r>
      <w:r w:rsidRPr="00C41FB5">
        <w:t xml:space="preserve"> </w:t>
      </w:r>
      <w:r>
        <w:t>&lt;/</w:t>
      </w:r>
      <w:r w:rsidRPr="004710F2">
        <w:t xml:space="preserve">property </w:t>
      </w:r>
      <w:r>
        <w:t>&gt;</w:t>
      </w:r>
    </w:p>
    <w:p w:rsidR="00255675" w:rsidRDefault="00255675" w:rsidP="00255675">
      <w:r>
        <w:t>&lt;/service&gt;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70"/>
        <w:gridCol w:w="2670"/>
        <w:gridCol w:w="4407"/>
        <w:gridCol w:w="935"/>
      </w:tblGrid>
      <w:tr w:rsidR="00255675" w:rsidTr="007C17B1">
        <w:tc>
          <w:tcPr>
            <w:tcW w:w="2670" w:type="dxa"/>
            <w:shd w:val="clear" w:color="auto" w:fill="0070C0"/>
          </w:tcPr>
          <w:p w:rsidR="00255675" w:rsidRPr="00952CE3" w:rsidRDefault="00255675" w:rsidP="007C17B1">
            <w:pPr>
              <w:jc w:val="center"/>
              <w:rPr>
                <w:b/>
              </w:rPr>
            </w:pPr>
            <w:r w:rsidRPr="00952CE3">
              <w:rPr>
                <w:rFonts w:hint="eastAsia"/>
                <w:b/>
              </w:rPr>
              <w:t>key</w:t>
            </w:r>
          </w:p>
        </w:tc>
        <w:tc>
          <w:tcPr>
            <w:tcW w:w="2670" w:type="dxa"/>
            <w:shd w:val="clear" w:color="auto" w:fill="0070C0"/>
          </w:tcPr>
          <w:p w:rsidR="00255675" w:rsidRPr="00952CE3" w:rsidRDefault="00255675" w:rsidP="007C17B1">
            <w:pPr>
              <w:jc w:val="center"/>
              <w:rPr>
                <w:b/>
              </w:rPr>
            </w:pPr>
            <w:r w:rsidRPr="00952CE3">
              <w:rPr>
                <w:rFonts w:hint="eastAsia"/>
                <w:b/>
              </w:rPr>
              <w:t>数据类型</w:t>
            </w:r>
          </w:p>
        </w:tc>
        <w:tc>
          <w:tcPr>
            <w:tcW w:w="4407" w:type="dxa"/>
            <w:shd w:val="clear" w:color="auto" w:fill="0070C0"/>
          </w:tcPr>
          <w:p w:rsidR="00255675" w:rsidRPr="00952CE3" w:rsidRDefault="00255675" w:rsidP="007C17B1">
            <w:pPr>
              <w:jc w:val="center"/>
              <w:rPr>
                <w:b/>
              </w:rPr>
            </w:pPr>
            <w:r w:rsidRPr="00952CE3">
              <w:rPr>
                <w:rFonts w:hint="eastAsia"/>
                <w:b/>
              </w:rPr>
              <w:t>说明</w:t>
            </w:r>
          </w:p>
        </w:tc>
        <w:tc>
          <w:tcPr>
            <w:tcW w:w="935" w:type="dxa"/>
            <w:shd w:val="clear" w:color="auto" w:fill="0070C0"/>
          </w:tcPr>
          <w:p w:rsidR="00255675" w:rsidRPr="00952CE3" w:rsidRDefault="00255675" w:rsidP="007C17B1">
            <w:pPr>
              <w:jc w:val="center"/>
              <w:rPr>
                <w:b/>
              </w:rPr>
            </w:pPr>
          </w:p>
        </w:tc>
      </w:tr>
      <w:tr w:rsidR="00255675" w:rsidTr="007C17B1">
        <w:tc>
          <w:tcPr>
            <w:tcW w:w="2670" w:type="dxa"/>
          </w:tcPr>
          <w:p w:rsidR="00255675" w:rsidRDefault="00255675" w:rsidP="007C17B1">
            <w:r w:rsidRPr="00F77864">
              <w:t>protocol</w:t>
            </w:r>
          </w:p>
        </w:tc>
        <w:tc>
          <w:tcPr>
            <w:tcW w:w="2670" w:type="dxa"/>
          </w:tcPr>
          <w:p w:rsidR="00255675" w:rsidRDefault="00255675" w:rsidP="007C17B1">
            <w:pPr>
              <w:tabs>
                <w:tab w:val="left" w:pos="1725"/>
              </w:tabs>
            </w:pPr>
            <w:r w:rsidRPr="00F77864">
              <w:t>String</w:t>
            </w:r>
          </w:p>
        </w:tc>
        <w:tc>
          <w:tcPr>
            <w:tcW w:w="4407" w:type="dxa"/>
          </w:tcPr>
          <w:p w:rsidR="00255675" w:rsidRDefault="00255675" w:rsidP="007C17B1">
            <w:r w:rsidRPr="00C36BAC">
              <w:rPr>
                <w:rFonts w:hint="eastAsia"/>
              </w:rPr>
              <w:t>协议 thrift\rsf\webservice</w:t>
            </w:r>
          </w:p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Default="00255675" w:rsidP="007C17B1">
            <w:r w:rsidRPr="00F77864">
              <w:t>systemName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String</w:t>
            </w:r>
          </w:p>
        </w:tc>
        <w:tc>
          <w:tcPr>
            <w:tcW w:w="4407" w:type="dxa"/>
          </w:tcPr>
          <w:p w:rsidR="00255675" w:rsidRDefault="00255675" w:rsidP="007C17B1">
            <w:r w:rsidRPr="00C36BAC">
              <w:rPr>
                <w:rFonts w:hint="eastAsia"/>
              </w:rPr>
              <w:t>系统名称</w:t>
            </w:r>
          </w:p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Default="00255675" w:rsidP="007C17B1">
            <w:r w:rsidRPr="00F77864">
              <w:t>serviceName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String</w:t>
            </w:r>
          </w:p>
        </w:tc>
        <w:tc>
          <w:tcPr>
            <w:tcW w:w="4407" w:type="dxa"/>
          </w:tcPr>
          <w:p w:rsidR="00255675" w:rsidRPr="00952CE3" w:rsidRDefault="00255675" w:rsidP="007C17B1">
            <w:pPr>
              <w:rPr>
                <w:color w:val="FF0000"/>
              </w:rPr>
            </w:pPr>
            <w:r w:rsidRPr="00952CE3">
              <w:rPr>
                <w:rFonts w:hint="eastAsia"/>
                <w:color w:val="FF0000"/>
              </w:rPr>
              <w:t>全局唯一的服务名/path</w:t>
            </w:r>
          </w:p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Default="00255675" w:rsidP="007C17B1"/>
        </w:tc>
        <w:tc>
          <w:tcPr>
            <w:tcW w:w="2670" w:type="dxa"/>
          </w:tcPr>
          <w:p w:rsidR="00255675" w:rsidRDefault="00255675" w:rsidP="007C17B1"/>
        </w:tc>
        <w:tc>
          <w:tcPr>
            <w:tcW w:w="4407" w:type="dxa"/>
          </w:tcPr>
          <w:p w:rsidR="00255675" w:rsidRDefault="00255675" w:rsidP="007C17B1"/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Default="00255675" w:rsidP="007C17B1">
            <w:pPr>
              <w:jc w:val="left"/>
            </w:pPr>
            <w:r w:rsidRPr="00F77864">
              <w:t>displayName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String</w:t>
            </w:r>
          </w:p>
        </w:tc>
        <w:tc>
          <w:tcPr>
            <w:tcW w:w="4407" w:type="dxa"/>
          </w:tcPr>
          <w:p w:rsidR="00255675" w:rsidRDefault="00255675" w:rsidP="007C17B1">
            <w:r w:rsidRPr="00C36BAC">
              <w:rPr>
                <w:rFonts w:hint="eastAsia"/>
              </w:rPr>
              <w:t>服务的中文名称</w:t>
            </w:r>
          </w:p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Default="00255675" w:rsidP="007C17B1">
            <w:pPr>
              <w:jc w:val="left"/>
            </w:pPr>
            <w:r w:rsidRPr="00F77864">
              <w:t>owner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String</w:t>
            </w:r>
          </w:p>
        </w:tc>
        <w:tc>
          <w:tcPr>
            <w:tcW w:w="4407" w:type="dxa"/>
          </w:tcPr>
          <w:p w:rsidR="00255675" w:rsidRDefault="00255675" w:rsidP="007C17B1">
            <w:r w:rsidRPr="00C36BAC">
              <w:rPr>
                <w:rFonts w:hint="eastAsia"/>
              </w:rPr>
              <w:t>服务发布人</w:t>
            </w:r>
          </w:p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Default="00255675" w:rsidP="007C17B1">
            <w:r w:rsidRPr="00F77864">
              <w:t>department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String</w:t>
            </w:r>
          </w:p>
        </w:tc>
        <w:tc>
          <w:tcPr>
            <w:tcW w:w="4407" w:type="dxa"/>
          </w:tcPr>
          <w:p w:rsidR="00255675" w:rsidRDefault="00255675" w:rsidP="007C17B1">
            <w:r w:rsidRPr="00C36BAC">
              <w:rPr>
                <w:rFonts w:hint="eastAsia"/>
              </w:rPr>
              <w:t>服务发布人部门</w:t>
            </w:r>
          </w:p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Pr="00F77864" w:rsidRDefault="00255675" w:rsidP="007C17B1">
            <w:r w:rsidRPr="00F77864">
              <w:t>descibe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String</w:t>
            </w:r>
          </w:p>
        </w:tc>
        <w:tc>
          <w:tcPr>
            <w:tcW w:w="4407" w:type="dxa"/>
          </w:tcPr>
          <w:p w:rsidR="00255675" w:rsidRDefault="00255675" w:rsidP="007C17B1">
            <w:r w:rsidRPr="00C36BAC">
              <w:rPr>
                <w:rFonts w:hint="eastAsia"/>
              </w:rPr>
              <w:t>服务接口总体功能描述</w:t>
            </w:r>
          </w:p>
          <w:p w:rsidR="00255675" w:rsidRDefault="00255675" w:rsidP="007C17B1">
            <w:r>
              <w:rPr>
                <w:rFonts w:hint="eastAsia"/>
              </w:rPr>
              <w:t>使用rsf协议时，是Java 接口文件源代码</w:t>
            </w:r>
          </w:p>
          <w:p w:rsidR="00255675" w:rsidRDefault="00255675" w:rsidP="007C17B1">
            <w:r>
              <w:rPr>
                <w:rFonts w:hint="eastAsia"/>
              </w:rPr>
              <w:t>使用Thrift协议时，是</w:t>
            </w:r>
            <w:r w:rsidRPr="00C36BAC">
              <w:rPr>
                <w:rFonts w:hint="eastAsia"/>
              </w:rPr>
              <w:t>idl文件</w:t>
            </w:r>
            <w:r>
              <w:rPr>
                <w:rFonts w:hint="eastAsia"/>
              </w:rPr>
              <w:t>内容</w:t>
            </w:r>
          </w:p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Pr="00F77864" w:rsidRDefault="00255675" w:rsidP="007C17B1">
            <w:r w:rsidRPr="00F77864">
              <w:t>jarVersion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String</w:t>
            </w:r>
          </w:p>
        </w:tc>
        <w:tc>
          <w:tcPr>
            <w:tcW w:w="4407" w:type="dxa"/>
          </w:tcPr>
          <w:p w:rsidR="00255675" w:rsidRDefault="00255675" w:rsidP="007C17B1">
            <w:r w:rsidRPr="00C36BAC">
              <w:rPr>
                <w:rFonts w:hint="eastAsia"/>
              </w:rPr>
              <w:t>使用的RSF版本号如:RSF(PHP)1.0</w:t>
            </w:r>
          </w:p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Pr="00F77864" w:rsidRDefault="00255675" w:rsidP="007C17B1">
            <w:r>
              <w:rPr>
                <w:rFonts w:hint="eastAsia"/>
              </w:rPr>
              <w:t>e</w:t>
            </w:r>
            <w:r w:rsidRPr="004710F2">
              <w:t>ncode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String</w:t>
            </w:r>
          </w:p>
        </w:tc>
        <w:tc>
          <w:tcPr>
            <w:tcW w:w="4407" w:type="dxa"/>
          </w:tcPr>
          <w:p w:rsidR="00255675" w:rsidRDefault="00255675" w:rsidP="007C17B1">
            <w:r>
              <w:rPr>
                <w:rFonts w:hint="eastAsia"/>
              </w:rPr>
              <w:t>中文参数与返回值的编码</w:t>
            </w:r>
          </w:p>
        </w:tc>
        <w:tc>
          <w:tcPr>
            <w:tcW w:w="935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layer</w:t>
            </w:r>
          </w:p>
        </w:tc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String</w:t>
            </w:r>
          </w:p>
        </w:tc>
        <w:tc>
          <w:tcPr>
            <w:tcW w:w="4407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rFonts w:hint="eastAsia"/>
                <w:color w:val="808080"/>
              </w:rPr>
              <w:t>服务所在层</w:t>
            </w:r>
          </w:p>
        </w:tc>
        <w:tc>
          <w:tcPr>
            <w:tcW w:w="935" w:type="dxa"/>
            <w:vMerge w:val="restart"/>
          </w:tcPr>
          <w:p w:rsidR="00255675" w:rsidRDefault="00255675" w:rsidP="007C17B1">
            <w:r>
              <w:rPr>
                <w:rFonts w:hint="eastAsia"/>
              </w:rPr>
              <w:t>未使用</w:t>
            </w:r>
          </w:p>
        </w:tc>
      </w:tr>
      <w:tr w:rsidR="00255675" w:rsidTr="007C17B1"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version</w:t>
            </w:r>
          </w:p>
        </w:tc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String</w:t>
            </w:r>
          </w:p>
        </w:tc>
        <w:tc>
          <w:tcPr>
            <w:tcW w:w="4407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rFonts w:hint="eastAsia"/>
                <w:color w:val="808080"/>
              </w:rPr>
              <w:t>服务接口版本</w:t>
            </w:r>
          </w:p>
        </w:tc>
        <w:tc>
          <w:tcPr>
            <w:tcW w:w="935" w:type="dxa"/>
            <w:vMerge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weights</w:t>
            </w:r>
          </w:p>
        </w:tc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int</w:t>
            </w:r>
          </w:p>
        </w:tc>
        <w:tc>
          <w:tcPr>
            <w:tcW w:w="4407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rFonts w:hint="eastAsia"/>
                <w:color w:val="808080"/>
              </w:rPr>
              <w:t>权重</w:t>
            </w:r>
          </w:p>
        </w:tc>
        <w:tc>
          <w:tcPr>
            <w:tcW w:w="935" w:type="dxa"/>
            <w:vMerge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token</w:t>
            </w:r>
          </w:p>
        </w:tc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String</w:t>
            </w:r>
          </w:p>
        </w:tc>
        <w:tc>
          <w:tcPr>
            <w:tcW w:w="4407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rFonts w:hint="eastAsia"/>
                <w:color w:val="808080"/>
              </w:rPr>
              <w:t>令牌</w:t>
            </w:r>
          </w:p>
        </w:tc>
        <w:tc>
          <w:tcPr>
            <w:tcW w:w="935" w:type="dxa"/>
            <w:vMerge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url</w:t>
            </w:r>
          </w:p>
        </w:tc>
        <w:tc>
          <w:tcPr>
            <w:tcW w:w="2670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String</w:t>
            </w:r>
          </w:p>
        </w:tc>
        <w:tc>
          <w:tcPr>
            <w:tcW w:w="4407" w:type="dxa"/>
          </w:tcPr>
          <w:p w:rsidR="00255675" w:rsidRPr="00952CE3" w:rsidRDefault="00255675" w:rsidP="007C17B1">
            <w:pPr>
              <w:rPr>
                <w:color w:val="808080"/>
              </w:rPr>
            </w:pPr>
            <w:r w:rsidRPr="00952CE3">
              <w:rPr>
                <w:color w:val="808080"/>
              </w:rPr>
              <w:t>URL</w:t>
            </w:r>
          </w:p>
        </w:tc>
        <w:tc>
          <w:tcPr>
            <w:tcW w:w="935" w:type="dxa"/>
            <w:vMerge/>
          </w:tcPr>
          <w:p w:rsidR="00255675" w:rsidRDefault="00255675" w:rsidP="007C17B1"/>
        </w:tc>
      </w:tr>
    </w:tbl>
    <w:p w:rsidR="00255675" w:rsidRDefault="00255675" w:rsidP="00255675"/>
    <w:p w:rsidR="00255675" w:rsidRDefault="00255675" w:rsidP="00255675">
      <w:pPr>
        <w:pStyle w:val="3"/>
        <w:numPr>
          <w:ilvl w:val="2"/>
          <w:numId w:val="1"/>
        </w:numPr>
        <w:spacing w:line="240" w:lineRule="auto"/>
      </w:pPr>
      <w:bookmarkStart w:id="190" w:name="_Toc394325118"/>
      <w:r>
        <w:rPr>
          <w:rFonts w:hint="eastAsia"/>
        </w:rPr>
        <w:t>“节点“在zookeeper保存的数据格式</w:t>
      </w:r>
      <w:bookmarkEnd w:id="190"/>
    </w:p>
    <w:p w:rsidR="00255675" w:rsidRDefault="00255675" w:rsidP="00255675">
      <w:r>
        <w:t>&lt;?xml version="1.0" encoding="UTF-8"?&gt;</w:t>
      </w:r>
    </w:p>
    <w:p w:rsidR="00255675" w:rsidRDefault="00255675" w:rsidP="00255675">
      <w:r>
        <w:t>&lt;node&gt;</w:t>
      </w:r>
    </w:p>
    <w:p w:rsidR="00255675" w:rsidRDefault="00255675" w:rsidP="00255675">
      <w:r>
        <w:t xml:space="preserve">        &lt;</w:t>
      </w:r>
      <w:r w:rsidRPr="004710F2">
        <w:t>property</w:t>
      </w:r>
      <w:r>
        <w:t xml:space="preserve"> name="xxx"&gt;xxx&lt;/</w:t>
      </w:r>
      <w:r w:rsidRPr="004710F2">
        <w:t xml:space="preserve">property </w:t>
      </w:r>
      <w:r>
        <w:t>&gt;</w:t>
      </w:r>
    </w:p>
    <w:p w:rsidR="00255675" w:rsidRDefault="00255675" w:rsidP="00255675">
      <w:r>
        <w:t xml:space="preserve">        &lt;</w:t>
      </w:r>
      <w:r w:rsidRPr="004710F2">
        <w:t>property</w:t>
      </w:r>
      <w:r>
        <w:t xml:space="preserve"> name="xxx"&gt;xxx&lt;/</w:t>
      </w:r>
      <w:r w:rsidRPr="004710F2">
        <w:t xml:space="preserve">property </w:t>
      </w:r>
      <w:r>
        <w:t>&gt;</w:t>
      </w:r>
    </w:p>
    <w:p w:rsidR="00255675" w:rsidRDefault="00255675" w:rsidP="00255675">
      <w:r>
        <w:t>&lt;/node&gt;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70"/>
        <w:gridCol w:w="2670"/>
        <w:gridCol w:w="2671"/>
        <w:gridCol w:w="2671"/>
      </w:tblGrid>
      <w:tr w:rsidR="00255675" w:rsidTr="007C17B1">
        <w:tc>
          <w:tcPr>
            <w:tcW w:w="2670" w:type="dxa"/>
            <w:shd w:val="clear" w:color="auto" w:fill="0070C0"/>
          </w:tcPr>
          <w:p w:rsidR="00255675" w:rsidRPr="00952CE3" w:rsidRDefault="00255675" w:rsidP="007C17B1">
            <w:pPr>
              <w:jc w:val="center"/>
              <w:rPr>
                <w:b/>
              </w:rPr>
            </w:pPr>
            <w:r w:rsidRPr="00952CE3">
              <w:rPr>
                <w:rFonts w:hint="eastAsia"/>
                <w:b/>
              </w:rPr>
              <w:t>key</w:t>
            </w:r>
          </w:p>
        </w:tc>
        <w:tc>
          <w:tcPr>
            <w:tcW w:w="2670" w:type="dxa"/>
            <w:shd w:val="clear" w:color="auto" w:fill="0070C0"/>
          </w:tcPr>
          <w:p w:rsidR="00255675" w:rsidRPr="00952CE3" w:rsidRDefault="00255675" w:rsidP="007C17B1">
            <w:pPr>
              <w:jc w:val="center"/>
              <w:rPr>
                <w:b/>
              </w:rPr>
            </w:pPr>
            <w:r w:rsidRPr="00952CE3">
              <w:rPr>
                <w:rFonts w:hint="eastAsia"/>
                <w:b/>
              </w:rPr>
              <w:t>数据类型</w:t>
            </w:r>
          </w:p>
        </w:tc>
        <w:tc>
          <w:tcPr>
            <w:tcW w:w="2671" w:type="dxa"/>
            <w:shd w:val="clear" w:color="auto" w:fill="0070C0"/>
          </w:tcPr>
          <w:p w:rsidR="00255675" w:rsidRPr="00952CE3" w:rsidRDefault="00255675" w:rsidP="007C17B1">
            <w:pPr>
              <w:jc w:val="center"/>
              <w:rPr>
                <w:b/>
              </w:rPr>
            </w:pPr>
            <w:r w:rsidRPr="00952CE3">
              <w:rPr>
                <w:rFonts w:hint="eastAsia"/>
                <w:b/>
              </w:rPr>
              <w:t>说明</w:t>
            </w:r>
          </w:p>
        </w:tc>
        <w:tc>
          <w:tcPr>
            <w:tcW w:w="2671" w:type="dxa"/>
            <w:shd w:val="clear" w:color="auto" w:fill="0070C0"/>
          </w:tcPr>
          <w:p w:rsidR="00255675" w:rsidRPr="00952CE3" w:rsidRDefault="00255675" w:rsidP="007C17B1">
            <w:pPr>
              <w:jc w:val="center"/>
              <w:rPr>
                <w:b/>
              </w:rPr>
            </w:pPr>
          </w:p>
        </w:tc>
      </w:tr>
      <w:tr w:rsidR="00255675" w:rsidTr="007C17B1">
        <w:tc>
          <w:tcPr>
            <w:tcW w:w="2670" w:type="dxa"/>
          </w:tcPr>
          <w:p w:rsidR="00255675" w:rsidRDefault="00255675" w:rsidP="007C17B1">
            <w:r w:rsidRPr="00F77864">
              <w:t>ip</w:t>
            </w:r>
          </w:p>
        </w:tc>
        <w:tc>
          <w:tcPr>
            <w:tcW w:w="2670" w:type="dxa"/>
          </w:tcPr>
          <w:p w:rsidR="00255675" w:rsidRDefault="00255675" w:rsidP="007C17B1">
            <w:pPr>
              <w:tabs>
                <w:tab w:val="left" w:pos="1725"/>
              </w:tabs>
            </w:pPr>
            <w:r w:rsidRPr="00C36BAC">
              <w:t>String</w:t>
            </w:r>
          </w:p>
        </w:tc>
        <w:tc>
          <w:tcPr>
            <w:tcW w:w="2671" w:type="dxa"/>
          </w:tcPr>
          <w:p w:rsidR="00255675" w:rsidRDefault="00255675" w:rsidP="007C17B1">
            <w:r w:rsidRPr="00C36BAC">
              <w:rPr>
                <w:rFonts w:hint="eastAsia"/>
              </w:rPr>
              <w:t>服务提供者的ip</w:t>
            </w:r>
          </w:p>
        </w:tc>
        <w:tc>
          <w:tcPr>
            <w:tcW w:w="2671" w:type="dxa"/>
          </w:tcPr>
          <w:p w:rsidR="00255675" w:rsidRDefault="00255675" w:rsidP="007C17B1">
            <w:r w:rsidRPr="00C36BAC">
              <w:rPr>
                <w:rFonts w:hint="eastAsia"/>
              </w:rPr>
              <w:t>注意双网卡问题</w:t>
            </w:r>
          </w:p>
        </w:tc>
      </w:tr>
      <w:tr w:rsidR="00255675" w:rsidTr="007C17B1">
        <w:tc>
          <w:tcPr>
            <w:tcW w:w="2670" w:type="dxa"/>
          </w:tcPr>
          <w:p w:rsidR="00255675" w:rsidRDefault="00255675" w:rsidP="007C17B1">
            <w:r w:rsidRPr="00F77864">
              <w:t>port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int</w:t>
            </w:r>
          </w:p>
        </w:tc>
        <w:tc>
          <w:tcPr>
            <w:tcW w:w="2671" w:type="dxa"/>
          </w:tcPr>
          <w:p w:rsidR="00255675" w:rsidRDefault="00255675" w:rsidP="007C17B1">
            <w:r w:rsidRPr="00C36BAC">
              <w:rPr>
                <w:rFonts w:hint="eastAsia"/>
              </w:rPr>
              <w:t>服务提供者的端口</w:t>
            </w:r>
          </w:p>
        </w:tc>
        <w:tc>
          <w:tcPr>
            <w:tcW w:w="2671" w:type="dxa"/>
          </w:tcPr>
          <w:p w:rsidR="00255675" w:rsidRDefault="00255675" w:rsidP="007C17B1"/>
        </w:tc>
      </w:tr>
      <w:tr w:rsidR="00255675" w:rsidTr="007C17B1">
        <w:tc>
          <w:tcPr>
            <w:tcW w:w="2670" w:type="dxa"/>
          </w:tcPr>
          <w:p w:rsidR="00255675" w:rsidRDefault="00255675" w:rsidP="007C17B1">
            <w:r w:rsidRPr="00F77864">
              <w:t>stat</w:t>
            </w:r>
          </w:p>
        </w:tc>
        <w:tc>
          <w:tcPr>
            <w:tcW w:w="2670" w:type="dxa"/>
          </w:tcPr>
          <w:p w:rsidR="00255675" w:rsidRDefault="00255675" w:rsidP="007C17B1">
            <w:r w:rsidRPr="00C36BAC">
              <w:t>int</w:t>
            </w:r>
          </w:p>
        </w:tc>
        <w:tc>
          <w:tcPr>
            <w:tcW w:w="2671" w:type="dxa"/>
          </w:tcPr>
          <w:p w:rsidR="00255675" w:rsidRPr="00952CE3" w:rsidRDefault="00255675" w:rsidP="007C17B1">
            <w:r w:rsidRPr="00C36BAC">
              <w:rPr>
                <w:rFonts w:hint="eastAsia"/>
              </w:rPr>
              <w:t>是否可用的标志位</w:t>
            </w:r>
            <w:r>
              <w:rPr>
                <w:rFonts w:hint="eastAsia"/>
              </w:rPr>
              <w:t>，</w:t>
            </w:r>
            <w:r w:rsidRPr="00952CE3">
              <w:rPr>
                <w:rFonts w:hint="eastAsia"/>
              </w:rPr>
              <w:t>状态:</w:t>
            </w:r>
          </w:p>
          <w:p w:rsidR="00255675" w:rsidRDefault="00255675" w:rsidP="007C17B1">
            <w:r w:rsidRPr="00952CE3">
              <w:rPr>
                <w:rFonts w:hint="eastAsia"/>
              </w:rPr>
              <w:t>0-激活/1-暂停/2-不可用/</w:t>
            </w:r>
            <w:r w:rsidRPr="00C36BAC">
              <w:rPr>
                <w:rFonts w:hint="eastAsia"/>
              </w:rPr>
              <w:t xml:space="preserve"> </w:t>
            </w:r>
          </w:p>
        </w:tc>
        <w:tc>
          <w:tcPr>
            <w:tcW w:w="2671" w:type="dxa"/>
          </w:tcPr>
          <w:p w:rsidR="00255675" w:rsidRDefault="00255675" w:rsidP="007C17B1">
            <w:r w:rsidRPr="00C36BAC">
              <w:rPr>
                <w:rFonts w:hint="eastAsia"/>
              </w:rPr>
              <w:t>（</w:t>
            </w:r>
            <w:r w:rsidRPr="00952CE3">
              <w:rPr>
                <w:rFonts w:hint="eastAsia"/>
                <w:color w:val="FF0000"/>
              </w:rPr>
              <w:t>再次注册时会被覆盖</w:t>
            </w:r>
            <w:r w:rsidRPr="00C36BAC">
              <w:rPr>
                <w:rFonts w:hint="eastAsia"/>
              </w:rPr>
              <w:t>）</w:t>
            </w:r>
          </w:p>
        </w:tc>
      </w:tr>
      <w:tr w:rsidR="00255675" w:rsidTr="007C17B1">
        <w:tc>
          <w:tcPr>
            <w:tcW w:w="2670" w:type="dxa"/>
          </w:tcPr>
          <w:p w:rsidR="00255675" w:rsidRDefault="00255675" w:rsidP="007C17B1"/>
        </w:tc>
        <w:tc>
          <w:tcPr>
            <w:tcW w:w="2670" w:type="dxa"/>
          </w:tcPr>
          <w:p w:rsidR="00255675" w:rsidRDefault="00255675" w:rsidP="007C17B1"/>
        </w:tc>
        <w:tc>
          <w:tcPr>
            <w:tcW w:w="2671" w:type="dxa"/>
          </w:tcPr>
          <w:p w:rsidR="00255675" w:rsidRDefault="00255675" w:rsidP="007C17B1"/>
        </w:tc>
        <w:tc>
          <w:tcPr>
            <w:tcW w:w="2671" w:type="dxa"/>
          </w:tcPr>
          <w:p w:rsidR="00255675" w:rsidRDefault="00255675" w:rsidP="007C17B1"/>
        </w:tc>
      </w:tr>
    </w:tbl>
    <w:p w:rsidR="00255675" w:rsidRDefault="00255675" w:rsidP="00255675"/>
    <w:p w:rsidR="00255675" w:rsidRPr="006C4F4B" w:rsidRDefault="00255675" w:rsidP="00255675">
      <w:pPr>
        <w:pStyle w:val="3"/>
        <w:numPr>
          <w:ilvl w:val="2"/>
          <w:numId w:val="1"/>
        </w:numPr>
        <w:spacing w:line="240" w:lineRule="auto"/>
      </w:pPr>
      <w:bookmarkStart w:id="191" w:name="_Toc394325119"/>
      <w:r w:rsidRPr="00F77864">
        <w:t>serviceName</w:t>
      </w:r>
      <w:r w:rsidRPr="006C4F4B">
        <w:rPr>
          <w:rFonts w:hint="eastAsia"/>
        </w:rPr>
        <w:t>全局唯一的服务名</w:t>
      </w:r>
      <w:r>
        <w:rPr>
          <w:rFonts w:hint="eastAsia"/>
        </w:rPr>
        <w:t>命名规范。</w:t>
      </w:r>
      <w:bookmarkEnd w:id="191"/>
    </w:p>
    <w:p w:rsidR="00255675" w:rsidRPr="006C4F4B" w:rsidRDefault="00255675" w:rsidP="00255675">
      <w:r w:rsidRPr="006C4F4B">
        <w:rPr>
          <w:rFonts w:hint="eastAsia"/>
        </w:rPr>
        <w:t>在同一个IDL文件，不同语言的命名空间可以不相同，如下例：</w:t>
      </w:r>
    </w:p>
    <w:p w:rsidR="00255675" w:rsidRPr="006C4F4B" w:rsidRDefault="00255675" w:rsidP="00255675">
      <w:r w:rsidRPr="006C4F4B">
        <w:t xml:space="preserve">namespace java com.hc360.my.xxx  </w:t>
      </w:r>
    </w:p>
    <w:p w:rsidR="00255675" w:rsidRPr="0058076B" w:rsidRDefault="00255675" w:rsidP="00255675">
      <w:r w:rsidRPr="006C4F4B">
        <w:t xml:space="preserve">namespace </w:t>
      </w:r>
      <w:r w:rsidRPr="002405EF">
        <w:t>csharp</w:t>
      </w:r>
      <w:r w:rsidRPr="006C4F4B">
        <w:t xml:space="preserve"> com.hc360.my.xxx </w:t>
      </w:r>
    </w:p>
    <w:p w:rsidR="00255675" w:rsidRDefault="00255675" w:rsidP="00255675">
      <w:r w:rsidRPr="006C4F4B">
        <w:t>namespace php com.hc360.my.xxx</w:t>
      </w:r>
    </w:p>
    <w:p w:rsidR="00255675" w:rsidRDefault="00255675" w:rsidP="00255675">
      <w:r w:rsidRPr="006C4F4B">
        <w:t xml:space="preserve">namespace cpp tutorial  </w:t>
      </w:r>
    </w:p>
    <w:p w:rsidR="00255675" w:rsidRDefault="00255675" w:rsidP="00255675"/>
    <w:p w:rsidR="00255675" w:rsidRDefault="00255675" w:rsidP="00255675">
      <w:r>
        <w:rPr>
          <w:rFonts w:hint="eastAsia"/>
        </w:rPr>
        <w:t xml:space="preserve">所以无法使用  </w:t>
      </w:r>
      <w:r w:rsidRPr="006C4F4B">
        <w:t>namespace</w:t>
      </w:r>
      <w:r>
        <w:rPr>
          <w:rFonts w:hint="eastAsia"/>
        </w:rPr>
        <w:t xml:space="preserve"> 做为全局唯一的服务名(Zookeeper的</w:t>
      </w:r>
      <w:r w:rsidRPr="006C4F4B">
        <w:rPr>
          <w:rFonts w:hint="eastAsia"/>
        </w:rPr>
        <w:t>path</w:t>
      </w:r>
      <w:r>
        <w:rPr>
          <w:rFonts w:hint="eastAsia"/>
        </w:rPr>
        <w:t>)，需要按规范生成</w:t>
      </w:r>
      <w:r w:rsidRPr="00F77864">
        <w:t>serviceName</w:t>
      </w:r>
      <w:r>
        <w:rPr>
          <w:rFonts w:hint="eastAsia"/>
        </w:rPr>
        <w:t>，达到“</w:t>
      </w:r>
      <w:r w:rsidRPr="006C4F4B">
        <w:rPr>
          <w:rFonts w:hint="eastAsia"/>
        </w:rPr>
        <w:t>全局唯一</w:t>
      </w:r>
      <w:r>
        <w:rPr>
          <w:rFonts w:hint="eastAsia"/>
        </w:rPr>
        <w:t>”的目的。</w:t>
      </w:r>
    </w:p>
    <w:p w:rsidR="00255675" w:rsidRDefault="00255675" w:rsidP="00D26B8D">
      <w:pPr>
        <w:numPr>
          <w:ilvl w:val="0"/>
          <w:numId w:val="16"/>
        </w:numPr>
      </w:pPr>
      <w:r>
        <w:rPr>
          <w:rFonts w:hint="eastAsia"/>
        </w:rPr>
        <w:t>由服务提供者 制定</w:t>
      </w:r>
      <w:r w:rsidRPr="00F77864">
        <w:t>serviceName</w:t>
      </w:r>
      <w:r>
        <w:rPr>
          <w:rFonts w:hint="eastAsia"/>
        </w:rPr>
        <w:t>。</w:t>
      </w:r>
    </w:p>
    <w:p w:rsidR="00255675" w:rsidRPr="006C4F4B" w:rsidRDefault="00255675" w:rsidP="00D26B8D">
      <w:pPr>
        <w:numPr>
          <w:ilvl w:val="0"/>
          <w:numId w:val="16"/>
        </w:numPr>
      </w:pPr>
      <w:r>
        <w:rPr>
          <w:rFonts w:hint="eastAsia"/>
        </w:rPr>
        <w:t xml:space="preserve">建议格式   </w:t>
      </w:r>
      <w:r w:rsidRPr="006C4F4B">
        <w:t>com.hc360</w:t>
      </w:r>
      <w:r>
        <w:rPr>
          <w:rFonts w:hint="eastAsia"/>
        </w:rPr>
        <w:t>.rsf</w:t>
      </w:r>
      <w:r w:rsidRPr="006C4F4B">
        <w:t>.</w:t>
      </w:r>
      <w:r>
        <w:rPr>
          <w:rFonts w:hint="eastAsia"/>
        </w:rPr>
        <w:t>系统名.服务名。</w:t>
      </w:r>
    </w:p>
    <w:p w:rsidR="00255675" w:rsidRDefault="00255675" w:rsidP="00255675"/>
    <w:p w:rsidR="00414281" w:rsidRPr="00F159A8" w:rsidRDefault="00556A8F" w:rsidP="00F159A8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bookmarkStart w:id="192" w:name="_Toc394325120"/>
      <w:r w:rsidRPr="00556A8F">
        <w:rPr>
          <w:rFonts w:ascii="微软雅黑" w:hAnsi="微软雅黑" w:hint="eastAsia"/>
        </w:rPr>
        <w:t>灰度发布的支持</w:t>
      </w:r>
      <w:bookmarkEnd w:id="192"/>
    </w:p>
    <w:p w:rsidR="00F159A8" w:rsidRPr="00F159A8" w:rsidRDefault="00F159A8" w:rsidP="00F159A8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93" w:name="_Toc394325121"/>
      <w:r>
        <w:rPr>
          <w:rFonts w:ascii="微软雅黑" w:hAnsi="微软雅黑" w:hint="eastAsia"/>
        </w:rPr>
        <w:t>背景</w:t>
      </w:r>
      <w:bookmarkEnd w:id="193"/>
    </w:p>
    <w:p w:rsidR="00F159A8" w:rsidRDefault="00F159A8" w:rsidP="00F159A8">
      <w:r>
        <w:rPr>
          <w:rFonts w:hint="eastAsia"/>
        </w:rPr>
        <w:t>现有的RSF环境是一个所有server（服务提供者），client（服务消耗者）构成的大环境，不利于线上测试验证。灰度发布是想通过构造几个业务可以互通的小环境，逐步实现</w:t>
      </w:r>
      <w:r w:rsidR="00D81CFD">
        <w:rPr>
          <w:rFonts w:hint="eastAsia"/>
        </w:rPr>
        <w:t>局部上线，平缓过渡，提供微创新环境。</w:t>
      </w:r>
    </w:p>
    <w:p w:rsidR="009A353C" w:rsidRPr="00F159A8" w:rsidRDefault="009A353C" w:rsidP="009A353C"/>
    <w:p w:rsidR="00556A8F" w:rsidRPr="00C63645" w:rsidRDefault="00204CBE" w:rsidP="00C63645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94" w:name="_Toc394325122"/>
      <w:r w:rsidRPr="00C63645">
        <w:rPr>
          <w:rFonts w:ascii="微软雅黑" w:hAnsi="微软雅黑" w:hint="eastAsia"/>
        </w:rPr>
        <w:lastRenderedPageBreak/>
        <w:t>目的</w:t>
      </w:r>
      <w:bookmarkEnd w:id="194"/>
    </w:p>
    <w:p w:rsidR="005E18CD" w:rsidRDefault="006C1949" w:rsidP="005E18CD">
      <w:r>
        <w:rPr>
          <w:rFonts w:hint="eastAsia"/>
        </w:rPr>
        <w:t>通过将指定的系统分组，以达到</w:t>
      </w:r>
      <w:r w:rsidR="00BF7F21">
        <w:rPr>
          <w:rFonts w:hint="eastAsia"/>
        </w:rPr>
        <w:t>创建不同的rsf交互</w:t>
      </w:r>
      <w:r w:rsidR="006C4D5C">
        <w:rPr>
          <w:rFonts w:hint="eastAsia"/>
        </w:rPr>
        <w:t>环境，便于公司微创新的实施。</w:t>
      </w:r>
    </w:p>
    <w:p w:rsidR="00C80EFD" w:rsidRDefault="009A353C" w:rsidP="00C63645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95" w:name="_Toc394325123"/>
      <w:r>
        <w:rPr>
          <w:rFonts w:ascii="微软雅黑" w:hAnsi="微软雅黑" w:hint="eastAsia"/>
        </w:rPr>
        <w:t>功能</w:t>
      </w:r>
      <w:r w:rsidR="00C80EFD" w:rsidRPr="00C63645">
        <w:rPr>
          <w:rFonts w:ascii="微软雅黑" w:hAnsi="微软雅黑" w:hint="eastAsia"/>
        </w:rPr>
        <w:t>要求</w:t>
      </w:r>
      <w:bookmarkEnd w:id="195"/>
    </w:p>
    <w:p w:rsidR="00F159A8" w:rsidRPr="00F159A8" w:rsidRDefault="00F159A8" w:rsidP="00F159A8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>分组内的客户端只能调用分组内的服务端。</w:t>
      </w:r>
    </w:p>
    <w:p w:rsidR="00C80EFD" w:rsidRDefault="00C80EFD" w:rsidP="00C80EFD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>如果开启分组里只有客户端，那客户端可以调用未分组或未开启分组的服务端；</w:t>
      </w:r>
    </w:p>
    <w:p w:rsidR="00C80EFD" w:rsidRDefault="00C80EFD" w:rsidP="00C80EFD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>如果开启分组里只有服务端，那服务端的服务不能给任何客户端用；</w:t>
      </w:r>
    </w:p>
    <w:p w:rsidR="00C80EFD" w:rsidRDefault="00C80EFD" w:rsidP="00C80EFD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>如果开启分组里既有服务端又有客户端，则客户端只能调用分组里的服务端，即使服务端的服务不可用，客户端也不能调用分组外的任何服务端。</w:t>
      </w:r>
    </w:p>
    <w:p w:rsidR="009A353C" w:rsidRDefault="009A353C" w:rsidP="009A353C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96" w:name="_Toc394325124"/>
      <w:r w:rsidRPr="009A353C">
        <w:rPr>
          <w:rFonts w:ascii="微软雅黑" w:hAnsi="微软雅黑" w:hint="eastAsia"/>
        </w:rPr>
        <w:t>使用要求</w:t>
      </w:r>
      <w:bookmarkEnd w:id="196"/>
    </w:p>
    <w:p w:rsidR="009A353C" w:rsidRPr="009A353C" w:rsidRDefault="009A353C" w:rsidP="009A353C">
      <w:r>
        <w:rPr>
          <w:rFonts w:hint="eastAsia"/>
        </w:rPr>
        <w:t>RSF版本：2.1.0以上</w:t>
      </w:r>
    </w:p>
    <w:p w:rsidR="00204CBE" w:rsidRPr="00C63645" w:rsidRDefault="00204CBE" w:rsidP="00C63645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97" w:name="_Toc394325125"/>
      <w:r w:rsidRPr="00C63645">
        <w:rPr>
          <w:rFonts w:ascii="微软雅黑" w:hAnsi="微软雅黑" w:hint="eastAsia"/>
        </w:rPr>
        <w:t>原理</w:t>
      </w:r>
      <w:bookmarkEnd w:id="197"/>
    </w:p>
    <w:p w:rsidR="00CA6486" w:rsidRPr="00CA6486" w:rsidRDefault="00CA6486" w:rsidP="00CA6486">
      <w:r>
        <w:rPr>
          <w:rFonts w:hint="eastAsia"/>
        </w:rPr>
        <w:t>在配置中心进行设置分组信息，rsf客户端得到服务所有的提供者信息及已开启的分组信息，</w:t>
      </w:r>
      <w:r w:rsidR="005A3D2C">
        <w:rPr>
          <w:rFonts w:hint="eastAsia"/>
        </w:rPr>
        <w:t>进行对服务提供者的过滤，得到自己能用的服务提供者。</w:t>
      </w:r>
    </w:p>
    <w:p w:rsidR="00204CBE" w:rsidRPr="00C63645" w:rsidRDefault="00204CBE" w:rsidP="00C63645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98" w:name="_Toc394325126"/>
      <w:r w:rsidRPr="00C63645">
        <w:rPr>
          <w:rFonts w:ascii="微软雅黑" w:hAnsi="微软雅黑" w:hint="eastAsia"/>
        </w:rPr>
        <w:t>操作流程</w:t>
      </w:r>
      <w:bookmarkEnd w:id="198"/>
    </w:p>
    <w:p w:rsidR="006C1949" w:rsidRDefault="00C63645" w:rsidP="00C63645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登录到注册中心，地址是：</w:t>
      </w:r>
      <w:hyperlink r:id="rId45" w:history="1">
        <w:r w:rsidRPr="00A868A8">
          <w:rPr>
            <w:rStyle w:val="a4"/>
          </w:rPr>
          <w:t>http://register.org.hc360.com/register</w:t>
        </w:r>
      </w:hyperlink>
      <w:r>
        <w:rPr>
          <w:rFonts w:hint="eastAsia"/>
        </w:rPr>
        <w:t>；</w:t>
      </w:r>
    </w:p>
    <w:p w:rsidR="00C63645" w:rsidRDefault="00C63645" w:rsidP="00C63645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选择左侧菜单中的“新添分组</w:t>
      </w:r>
      <w:r>
        <w:t>”</w:t>
      </w:r>
      <w:r>
        <w:rPr>
          <w:rFonts w:hint="eastAsia"/>
        </w:rPr>
        <w:t>,进入以下页面，从左侧容器里拖拽系统实例到右侧容器，并填写分组名；</w:t>
      </w:r>
    </w:p>
    <w:p w:rsidR="00C63645" w:rsidRDefault="00C63645" w:rsidP="00C63645">
      <w:pPr>
        <w:pStyle w:val="aa"/>
        <w:ind w:left="45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076950" cy="5229225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645" w:rsidRDefault="00C63645" w:rsidP="00C63645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点击</w:t>
      </w:r>
      <w:r w:rsidR="002F57B3">
        <w:rPr>
          <w:rFonts w:hint="eastAsia"/>
        </w:rPr>
        <w:t>“</w:t>
      </w:r>
      <w:r>
        <w:rPr>
          <w:rFonts w:hint="eastAsia"/>
        </w:rPr>
        <w:t>确定分组</w:t>
      </w:r>
      <w:r w:rsidR="002F57B3">
        <w:rPr>
          <w:rFonts w:hint="eastAsia"/>
        </w:rPr>
        <w:t>“</w:t>
      </w:r>
      <w:r>
        <w:rPr>
          <w:rFonts w:hint="eastAsia"/>
        </w:rPr>
        <w:t>，跳转到</w:t>
      </w:r>
      <w:r w:rsidR="002F57B3">
        <w:rPr>
          <w:rFonts w:hint="eastAsia"/>
        </w:rPr>
        <w:t>”分组列表“中</w:t>
      </w:r>
    </w:p>
    <w:p w:rsidR="00C63645" w:rsidRDefault="00C63645" w:rsidP="00C63645">
      <w:pPr>
        <w:pStyle w:val="aa"/>
        <w:ind w:left="450"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565866"/>
            <wp:effectExtent l="19050" t="0" r="254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7B3" w:rsidRDefault="002F57B3" w:rsidP="00C63645">
      <w:pPr>
        <w:pStyle w:val="aa"/>
        <w:ind w:left="450" w:firstLineChars="0" w:firstLine="0"/>
      </w:pPr>
      <w:r>
        <w:rPr>
          <w:rFonts w:hint="eastAsia"/>
        </w:rPr>
        <w:t>说明：这时只是把几个系统化成了一个逻辑单元，并没有真正的创建一个自己交互的环境；</w:t>
      </w:r>
    </w:p>
    <w:p w:rsidR="002F57B3" w:rsidRDefault="002F57B3" w:rsidP="00C63645">
      <w:pPr>
        <w:pStyle w:val="aa"/>
        <w:ind w:left="450" w:firstLineChars="0" w:firstLine="0"/>
      </w:pPr>
      <w:r>
        <w:rPr>
          <w:rFonts w:hint="eastAsia"/>
        </w:rPr>
        <w:t xml:space="preserve">      点击“启动“，建立一个自己交互的环境；</w:t>
      </w:r>
    </w:p>
    <w:p w:rsidR="002F57B3" w:rsidRPr="002F57B3" w:rsidRDefault="002F57B3" w:rsidP="00C63645">
      <w:pPr>
        <w:pStyle w:val="aa"/>
        <w:ind w:left="450" w:firstLineChars="0" w:firstLine="0"/>
      </w:pPr>
      <w:r>
        <w:rPr>
          <w:rFonts w:hint="eastAsia"/>
        </w:rPr>
        <w:t xml:space="preserve">      只有是“未启动“状态的分组才能删除。</w:t>
      </w:r>
    </w:p>
    <w:p w:rsidR="00204CBE" w:rsidRDefault="00204CBE" w:rsidP="00C63645">
      <w:pPr>
        <w:pStyle w:val="2"/>
        <w:numPr>
          <w:ilvl w:val="1"/>
          <w:numId w:val="1"/>
        </w:numPr>
        <w:spacing w:line="240" w:lineRule="auto"/>
        <w:rPr>
          <w:rFonts w:ascii="微软雅黑" w:hAnsi="微软雅黑"/>
        </w:rPr>
      </w:pPr>
      <w:bookmarkStart w:id="199" w:name="_Toc394325127"/>
      <w:r w:rsidRPr="00C63645">
        <w:rPr>
          <w:rFonts w:ascii="微软雅黑" w:hAnsi="微软雅黑" w:hint="eastAsia"/>
        </w:rPr>
        <w:t>验证方式</w:t>
      </w:r>
      <w:bookmarkEnd w:id="199"/>
    </w:p>
    <w:p w:rsidR="005526FD" w:rsidRPr="005526FD" w:rsidRDefault="005526FD" w:rsidP="007A3990">
      <w:r>
        <w:rPr>
          <w:rFonts w:hint="eastAsia"/>
        </w:rPr>
        <w:t>可前后两次查看客户端信息来验证，看看是否有变化</w:t>
      </w:r>
      <w:r w:rsidR="006B3657">
        <w:rPr>
          <w:rFonts w:hint="eastAsia"/>
        </w:rPr>
        <w:t>，是否与预期的一样</w:t>
      </w:r>
      <w:r>
        <w:rPr>
          <w:rFonts w:hint="eastAsia"/>
        </w:rPr>
        <w:t>。</w:t>
      </w:r>
    </w:p>
    <w:sectPr w:rsidR="005526FD" w:rsidRPr="005526FD" w:rsidSect="00F327E6">
      <w:headerReference w:type="default" r:id="rId48"/>
      <w:footerReference w:type="default" r:id="rId49"/>
      <w:pgSz w:w="11906" w:h="16838" w:code="9"/>
      <w:pgMar w:top="720" w:right="720" w:bottom="720" w:left="720" w:header="851" w:footer="992" w:gutter="0"/>
      <w:cols w:space="720"/>
      <w:titlePg/>
      <w:docGrid w:linePitch="28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202A" w:rsidRDefault="0077202A">
      <w:r>
        <w:separator/>
      </w:r>
    </w:p>
  </w:endnote>
  <w:endnote w:type="continuationSeparator" w:id="0">
    <w:p w:rsidR="0077202A" w:rsidRDefault="007720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&amp;#24494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4F9E" w:rsidRDefault="0056152A">
    <w:pPr>
      <w:pStyle w:val="a6"/>
      <w:jc w:val="right"/>
    </w:pPr>
    <w:fldSimple w:instr=" PAGE   \* MERGEFORMAT ">
      <w:r w:rsidR="00626044" w:rsidRPr="00626044">
        <w:rPr>
          <w:noProof/>
          <w:lang w:val="zh-CN"/>
        </w:rPr>
        <w:t>2</w:t>
      </w:r>
    </w:fldSimple>
  </w:p>
  <w:p w:rsidR="00844F9E" w:rsidRDefault="00844F9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202A" w:rsidRDefault="0077202A">
      <w:r>
        <w:separator/>
      </w:r>
    </w:p>
  </w:footnote>
  <w:footnote w:type="continuationSeparator" w:id="0">
    <w:p w:rsidR="0077202A" w:rsidRDefault="007720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4F9E" w:rsidRDefault="0056152A">
    <w:pPr>
      <w:pStyle w:val="a5"/>
      <w:jc w:val="both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left:0;text-align:left;margin-left:370.5pt;margin-top:-19.85pt;width:135.75pt;height:24.55pt;z-index:251657728" filled="f" stroked="f">
          <v:textbox style="mso-next-textbox:#_x0000_s2050">
            <w:txbxContent>
              <w:p w:rsidR="00844F9E" w:rsidRDefault="00844F9E">
                <w:pPr>
                  <w:rPr>
                    <w:color w:val="FF0000"/>
                  </w:rPr>
                </w:pPr>
                <w:r>
                  <w:rPr>
                    <w:rFonts w:ascii="Arial" w:hAnsi="Arial" w:cs="Arial" w:hint="eastAsia"/>
                    <w:b/>
                    <w:bCs/>
                    <w:i/>
                    <w:iCs/>
                    <w:color w:val="FF0000"/>
                  </w:rPr>
                  <w:t>http://www.hc360.com</w:t>
                </w:r>
              </w:p>
            </w:txbxContent>
          </v:textbox>
          <w10:wrap type="square"/>
        </v:shape>
      </w:pict>
    </w:r>
    <w:r>
      <w:pict>
        <v:line id="_x0000_s2049" style="position:absolute;left:0;text-align:left;z-index:251656704" from="204.75pt,.2pt" to="491.25pt,.2pt" strokecolor="red"/>
      </w:pict>
    </w:r>
    <w:r w:rsidR="00844F9E">
      <w:rPr>
        <w:noProof/>
      </w:rPr>
      <w:drawing>
        <wp:anchor distT="0" distB="0" distL="114300" distR="114300" simplePos="0" relativeHeight="251658752" behindDoc="0" locked="0" layoutInCell="1" allowOverlap="0">
          <wp:simplePos x="0" y="0"/>
          <wp:positionH relativeFrom="column">
            <wp:posOffset>-66675</wp:posOffset>
          </wp:positionH>
          <wp:positionV relativeFrom="paragraph">
            <wp:posOffset>-435610</wp:posOffset>
          </wp:positionV>
          <wp:extent cx="2495550" cy="504825"/>
          <wp:effectExtent l="19050" t="0" r="0" b="0"/>
          <wp:wrapNone/>
          <wp:docPr id="2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5550" cy="504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6"/>
    <w:multiLevelType w:val="multilevel"/>
    <w:tmpl w:val="000000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282743C"/>
    <w:multiLevelType w:val="hybridMultilevel"/>
    <w:tmpl w:val="CB2617F2"/>
    <w:lvl w:ilvl="0" w:tplc="00C03D08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7">
    <w:nsid w:val="07CA00D8"/>
    <w:multiLevelType w:val="hybridMultilevel"/>
    <w:tmpl w:val="D326DB18"/>
    <w:lvl w:ilvl="0" w:tplc="CCE055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1B86451"/>
    <w:multiLevelType w:val="hybridMultilevel"/>
    <w:tmpl w:val="D8E6A26A"/>
    <w:lvl w:ilvl="0" w:tplc="BE4A9F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2260073"/>
    <w:multiLevelType w:val="multilevel"/>
    <w:tmpl w:val="0000000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158122EE"/>
    <w:multiLevelType w:val="hybridMultilevel"/>
    <w:tmpl w:val="CC7EBC24"/>
    <w:lvl w:ilvl="0" w:tplc="CB0C3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5CC5616"/>
    <w:multiLevelType w:val="hybridMultilevel"/>
    <w:tmpl w:val="7EAAB034"/>
    <w:lvl w:ilvl="0" w:tplc="00C03D08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7043B93"/>
    <w:multiLevelType w:val="hybridMultilevel"/>
    <w:tmpl w:val="14E2A2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B82083E"/>
    <w:multiLevelType w:val="hybridMultilevel"/>
    <w:tmpl w:val="EADC7AEC"/>
    <w:lvl w:ilvl="0" w:tplc="F21CA0B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A3463A"/>
    <w:multiLevelType w:val="multilevel"/>
    <w:tmpl w:val="0000000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24DD6722"/>
    <w:multiLevelType w:val="hybridMultilevel"/>
    <w:tmpl w:val="09D21140"/>
    <w:lvl w:ilvl="0" w:tplc="7E946BA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6">
    <w:nsid w:val="27064C12"/>
    <w:multiLevelType w:val="hybridMultilevel"/>
    <w:tmpl w:val="8B10518E"/>
    <w:lvl w:ilvl="0" w:tplc="1D08432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7">
    <w:nsid w:val="27680023"/>
    <w:multiLevelType w:val="hybridMultilevel"/>
    <w:tmpl w:val="E8AEDF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8C70E1D"/>
    <w:multiLevelType w:val="hybridMultilevel"/>
    <w:tmpl w:val="DFD484B2"/>
    <w:lvl w:ilvl="0" w:tplc="581EFF1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9">
    <w:nsid w:val="2AE95A01"/>
    <w:multiLevelType w:val="hybridMultilevel"/>
    <w:tmpl w:val="8D9ACFA4"/>
    <w:lvl w:ilvl="0" w:tplc="527013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2AEA7D8E"/>
    <w:multiLevelType w:val="hybridMultilevel"/>
    <w:tmpl w:val="1952B4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6E5409C"/>
    <w:multiLevelType w:val="hybridMultilevel"/>
    <w:tmpl w:val="B2F4C950"/>
    <w:lvl w:ilvl="0" w:tplc="3AC87B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85D0319"/>
    <w:multiLevelType w:val="hybridMultilevel"/>
    <w:tmpl w:val="2BF47F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E4C3A1F"/>
    <w:multiLevelType w:val="hybridMultilevel"/>
    <w:tmpl w:val="2590629A"/>
    <w:lvl w:ilvl="0" w:tplc="2C36A2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34A3BE6"/>
    <w:multiLevelType w:val="hybridMultilevel"/>
    <w:tmpl w:val="CB2617F2"/>
    <w:lvl w:ilvl="0" w:tplc="00C03D08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25">
    <w:nsid w:val="4E491B7E"/>
    <w:multiLevelType w:val="hybridMultilevel"/>
    <w:tmpl w:val="02886BEE"/>
    <w:lvl w:ilvl="0" w:tplc="341C6E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E5E3132"/>
    <w:multiLevelType w:val="hybridMultilevel"/>
    <w:tmpl w:val="806E73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E8C1BC6"/>
    <w:multiLevelType w:val="hybridMultilevel"/>
    <w:tmpl w:val="CB2617F2"/>
    <w:lvl w:ilvl="0" w:tplc="00C03D08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28">
    <w:nsid w:val="555E3B10"/>
    <w:multiLevelType w:val="hybridMultilevel"/>
    <w:tmpl w:val="267843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746590C"/>
    <w:multiLevelType w:val="hybridMultilevel"/>
    <w:tmpl w:val="CB2617F2"/>
    <w:lvl w:ilvl="0" w:tplc="00C03D08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0">
    <w:nsid w:val="59F97816"/>
    <w:multiLevelType w:val="hybridMultilevel"/>
    <w:tmpl w:val="91D2AE1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E8B4160"/>
    <w:multiLevelType w:val="hybridMultilevel"/>
    <w:tmpl w:val="CB2617F2"/>
    <w:lvl w:ilvl="0" w:tplc="00C03D08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2">
    <w:nsid w:val="6853152B"/>
    <w:multiLevelType w:val="hybridMultilevel"/>
    <w:tmpl w:val="416C4FB2"/>
    <w:lvl w:ilvl="0" w:tplc="E522F464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3">
    <w:nsid w:val="68C81486"/>
    <w:multiLevelType w:val="hybridMultilevel"/>
    <w:tmpl w:val="D2C6866E"/>
    <w:lvl w:ilvl="0" w:tplc="0409000F">
      <w:start w:val="1"/>
      <w:numFmt w:val="decimal"/>
      <w:lvlText w:val="%1."/>
      <w:lvlJc w:val="left"/>
      <w:pPr>
        <w:ind w:left="825" w:hanging="420"/>
      </w:p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4">
    <w:nsid w:val="69582B39"/>
    <w:multiLevelType w:val="hybridMultilevel"/>
    <w:tmpl w:val="CB2617F2"/>
    <w:lvl w:ilvl="0" w:tplc="00C03D08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5">
    <w:nsid w:val="6D617E37"/>
    <w:multiLevelType w:val="hybridMultilevel"/>
    <w:tmpl w:val="90EC329A"/>
    <w:lvl w:ilvl="0" w:tplc="E36C21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36D5D2B"/>
    <w:multiLevelType w:val="multilevel"/>
    <w:tmpl w:val="0000000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>
    <w:nsid w:val="74EC5E94"/>
    <w:multiLevelType w:val="multilevel"/>
    <w:tmpl w:val="0000000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>
    <w:nsid w:val="77414731"/>
    <w:multiLevelType w:val="hybridMultilevel"/>
    <w:tmpl w:val="E668DF7C"/>
    <w:lvl w:ilvl="0" w:tplc="527013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8B75DEA"/>
    <w:multiLevelType w:val="hybridMultilevel"/>
    <w:tmpl w:val="B426BDF0"/>
    <w:lvl w:ilvl="0" w:tplc="717E65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7AAF7183"/>
    <w:multiLevelType w:val="hybridMultilevel"/>
    <w:tmpl w:val="0F964A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C826536"/>
    <w:multiLevelType w:val="hybridMultilevel"/>
    <w:tmpl w:val="E8AEDF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7"/>
  </w:num>
  <w:num w:numId="8">
    <w:abstractNumId w:val="30"/>
  </w:num>
  <w:num w:numId="9">
    <w:abstractNumId w:val="20"/>
  </w:num>
  <w:num w:numId="10">
    <w:abstractNumId w:val="40"/>
  </w:num>
  <w:num w:numId="11">
    <w:abstractNumId w:val="28"/>
  </w:num>
  <w:num w:numId="12">
    <w:abstractNumId w:val="21"/>
  </w:num>
  <w:num w:numId="13">
    <w:abstractNumId w:val="12"/>
  </w:num>
  <w:num w:numId="14">
    <w:abstractNumId w:val="13"/>
  </w:num>
  <w:num w:numId="15">
    <w:abstractNumId w:val="25"/>
  </w:num>
  <w:num w:numId="16">
    <w:abstractNumId w:val="35"/>
  </w:num>
  <w:num w:numId="17">
    <w:abstractNumId w:val="29"/>
  </w:num>
  <w:num w:numId="18">
    <w:abstractNumId w:val="6"/>
  </w:num>
  <w:num w:numId="19">
    <w:abstractNumId w:val="34"/>
  </w:num>
  <w:num w:numId="20">
    <w:abstractNumId w:val="31"/>
  </w:num>
  <w:num w:numId="21">
    <w:abstractNumId w:val="27"/>
  </w:num>
  <w:num w:numId="22">
    <w:abstractNumId w:val="24"/>
  </w:num>
  <w:num w:numId="23">
    <w:abstractNumId w:val="11"/>
  </w:num>
  <w:num w:numId="24">
    <w:abstractNumId w:val="8"/>
  </w:num>
  <w:num w:numId="25">
    <w:abstractNumId w:val="36"/>
  </w:num>
  <w:num w:numId="26">
    <w:abstractNumId w:val="14"/>
  </w:num>
  <w:num w:numId="27">
    <w:abstractNumId w:val="37"/>
  </w:num>
  <w:num w:numId="28">
    <w:abstractNumId w:val="9"/>
  </w:num>
  <w:num w:numId="29">
    <w:abstractNumId w:val="32"/>
  </w:num>
  <w:num w:numId="30">
    <w:abstractNumId w:val="15"/>
  </w:num>
  <w:num w:numId="31">
    <w:abstractNumId w:val="18"/>
  </w:num>
  <w:num w:numId="32">
    <w:abstractNumId w:val="22"/>
  </w:num>
  <w:num w:numId="33">
    <w:abstractNumId w:val="26"/>
  </w:num>
  <w:num w:numId="34">
    <w:abstractNumId w:val="23"/>
  </w:num>
  <w:num w:numId="35">
    <w:abstractNumId w:val="39"/>
  </w:num>
  <w:num w:numId="36">
    <w:abstractNumId w:val="38"/>
  </w:num>
  <w:num w:numId="37">
    <w:abstractNumId w:val="33"/>
  </w:num>
  <w:num w:numId="38">
    <w:abstractNumId w:val="19"/>
  </w:num>
  <w:num w:numId="39">
    <w:abstractNumId w:val="10"/>
  </w:num>
  <w:num w:numId="40">
    <w:abstractNumId w:val="16"/>
  </w:num>
  <w:num w:numId="41">
    <w:abstractNumId w:val="17"/>
  </w:num>
  <w:num w:numId="42">
    <w:abstractNumId w:val="41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stylePaneFormatFilter w:val="3F01"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86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</w:compat>
  <w:rsids>
    <w:rsidRoot w:val="00172A27"/>
    <w:rsid w:val="00011AC1"/>
    <w:rsid w:val="000207AB"/>
    <w:rsid w:val="000211BC"/>
    <w:rsid w:val="00021983"/>
    <w:rsid w:val="00022A0D"/>
    <w:rsid w:val="00030524"/>
    <w:rsid w:val="0003281B"/>
    <w:rsid w:val="000335B0"/>
    <w:rsid w:val="000426BE"/>
    <w:rsid w:val="000455EF"/>
    <w:rsid w:val="0004757B"/>
    <w:rsid w:val="0005086F"/>
    <w:rsid w:val="00054BE0"/>
    <w:rsid w:val="00055723"/>
    <w:rsid w:val="00063660"/>
    <w:rsid w:val="000661EC"/>
    <w:rsid w:val="0006653E"/>
    <w:rsid w:val="0006675F"/>
    <w:rsid w:val="0007404A"/>
    <w:rsid w:val="000879DA"/>
    <w:rsid w:val="0009544F"/>
    <w:rsid w:val="000A1927"/>
    <w:rsid w:val="000B230C"/>
    <w:rsid w:val="000B70F8"/>
    <w:rsid w:val="000D2915"/>
    <w:rsid w:val="000E1D3A"/>
    <w:rsid w:val="000E74FE"/>
    <w:rsid w:val="00111A21"/>
    <w:rsid w:val="00112C6C"/>
    <w:rsid w:val="001215F9"/>
    <w:rsid w:val="001216BB"/>
    <w:rsid w:val="0012498A"/>
    <w:rsid w:val="00124AD2"/>
    <w:rsid w:val="001258F8"/>
    <w:rsid w:val="00133DA4"/>
    <w:rsid w:val="001342ED"/>
    <w:rsid w:val="00140492"/>
    <w:rsid w:val="00142444"/>
    <w:rsid w:val="00144244"/>
    <w:rsid w:val="00147551"/>
    <w:rsid w:val="00150AD7"/>
    <w:rsid w:val="00151F5A"/>
    <w:rsid w:val="00153062"/>
    <w:rsid w:val="0015782D"/>
    <w:rsid w:val="0017071A"/>
    <w:rsid w:val="00171676"/>
    <w:rsid w:val="00172A27"/>
    <w:rsid w:val="00172EE3"/>
    <w:rsid w:val="00174CD7"/>
    <w:rsid w:val="00177823"/>
    <w:rsid w:val="00186416"/>
    <w:rsid w:val="00186D5B"/>
    <w:rsid w:val="00187239"/>
    <w:rsid w:val="00194D7C"/>
    <w:rsid w:val="00195E0B"/>
    <w:rsid w:val="001A0E9A"/>
    <w:rsid w:val="001B3EB9"/>
    <w:rsid w:val="001B485B"/>
    <w:rsid w:val="001B4C96"/>
    <w:rsid w:val="001B67F3"/>
    <w:rsid w:val="001C50B8"/>
    <w:rsid w:val="001C6221"/>
    <w:rsid w:val="001E27DC"/>
    <w:rsid w:val="001E2F84"/>
    <w:rsid w:val="001E445C"/>
    <w:rsid w:val="001F0F95"/>
    <w:rsid w:val="001F3086"/>
    <w:rsid w:val="001F5E14"/>
    <w:rsid w:val="00204CA5"/>
    <w:rsid w:val="00204CBE"/>
    <w:rsid w:val="00207A3E"/>
    <w:rsid w:val="00214532"/>
    <w:rsid w:val="00225D68"/>
    <w:rsid w:val="0023118F"/>
    <w:rsid w:val="00255675"/>
    <w:rsid w:val="002600B3"/>
    <w:rsid w:val="00267390"/>
    <w:rsid w:val="00275AA1"/>
    <w:rsid w:val="00291782"/>
    <w:rsid w:val="0029296C"/>
    <w:rsid w:val="002A4D6D"/>
    <w:rsid w:val="002B2D6E"/>
    <w:rsid w:val="002B3467"/>
    <w:rsid w:val="002B62D1"/>
    <w:rsid w:val="002C7B6F"/>
    <w:rsid w:val="002D17A9"/>
    <w:rsid w:val="002D30E6"/>
    <w:rsid w:val="002E7497"/>
    <w:rsid w:val="002F4F0B"/>
    <w:rsid w:val="002F57B3"/>
    <w:rsid w:val="002F58AC"/>
    <w:rsid w:val="003069EE"/>
    <w:rsid w:val="00306CBE"/>
    <w:rsid w:val="00307311"/>
    <w:rsid w:val="003200B2"/>
    <w:rsid w:val="00320689"/>
    <w:rsid w:val="00320E39"/>
    <w:rsid w:val="003218A4"/>
    <w:rsid w:val="00325459"/>
    <w:rsid w:val="00325C47"/>
    <w:rsid w:val="0033719B"/>
    <w:rsid w:val="00343400"/>
    <w:rsid w:val="0034620C"/>
    <w:rsid w:val="00362A5C"/>
    <w:rsid w:val="00364EBC"/>
    <w:rsid w:val="00366BAD"/>
    <w:rsid w:val="00375E09"/>
    <w:rsid w:val="00376878"/>
    <w:rsid w:val="00396228"/>
    <w:rsid w:val="003A1B5F"/>
    <w:rsid w:val="003B1F07"/>
    <w:rsid w:val="003B24C5"/>
    <w:rsid w:val="003B7574"/>
    <w:rsid w:val="003C1A77"/>
    <w:rsid w:val="003C2643"/>
    <w:rsid w:val="003C3FBC"/>
    <w:rsid w:val="003D38EB"/>
    <w:rsid w:val="003D66F5"/>
    <w:rsid w:val="003E2BD6"/>
    <w:rsid w:val="003E5DCA"/>
    <w:rsid w:val="003F345B"/>
    <w:rsid w:val="003F4B9C"/>
    <w:rsid w:val="00403C44"/>
    <w:rsid w:val="00405D17"/>
    <w:rsid w:val="00411C1C"/>
    <w:rsid w:val="00414281"/>
    <w:rsid w:val="00416954"/>
    <w:rsid w:val="00424E5B"/>
    <w:rsid w:val="004265E9"/>
    <w:rsid w:val="0044017F"/>
    <w:rsid w:val="00440487"/>
    <w:rsid w:val="00440900"/>
    <w:rsid w:val="0044150E"/>
    <w:rsid w:val="00445751"/>
    <w:rsid w:val="00454C59"/>
    <w:rsid w:val="00454EC1"/>
    <w:rsid w:val="00461216"/>
    <w:rsid w:val="00461365"/>
    <w:rsid w:val="00463F3D"/>
    <w:rsid w:val="00464DFE"/>
    <w:rsid w:val="004653B9"/>
    <w:rsid w:val="00490CE6"/>
    <w:rsid w:val="00490E4E"/>
    <w:rsid w:val="00495698"/>
    <w:rsid w:val="004A2DB0"/>
    <w:rsid w:val="004A3911"/>
    <w:rsid w:val="004A7C22"/>
    <w:rsid w:val="004B7819"/>
    <w:rsid w:val="004C5C77"/>
    <w:rsid w:val="004D5CBF"/>
    <w:rsid w:val="004D5D7F"/>
    <w:rsid w:val="004D6850"/>
    <w:rsid w:val="004D78DE"/>
    <w:rsid w:val="004E0208"/>
    <w:rsid w:val="004E23BE"/>
    <w:rsid w:val="004E7362"/>
    <w:rsid w:val="00512815"/>
    <w:rsid w:val="005148E0"/>
    <w:rsid w:val="00520E49"/>
    <w:rsid w:val="0053229F"/>
    <w:rsid w:val="00535DFF"/>
    <w:rsid w:val="00536C7C"/>
    <w:rsid w:val="00547ACB"/>
    <w:rsid w:val="005506B9"/>
    <w:rsid w:val="005526FD"/>
    <w:rsid w:val="005534C1"/>
    <w:rsid w:val="00556A8F"/>
    <w:rsid w:val="0056152A"/>
    <w:rsid w:val="00562E68"/>
    <w:rsid w:val="00563C73"/>
    <w:rsid w:val="00566F6B"/>
    <w:rsid w:val="0057209E"/>
    <w:rsid w:val="00582CCF"/>
    <w:rsid w:val="005957DF"/>
    <w:rsid w:val="0059602F"/>
    <w:rsid w:val="005A179B"/>
    <w:rsid w:val="005A3D2C"/>
    <w:rsid w:val="005A51EF"/>
    <w:rsid w:val="005B35F7"/>
    <w:rsid w:val="005B5F69"/>
    <w:rsid w:val="005B7477"/>
    <w:rsid w:val="005B7D80"/>
    <w:rsid w:val="005E18CD"/>
    <w:rsid w:val="005E2CD7"/>
    <w:rsid w:val="005E40E7"/>
    <w:rsid w:val="005F699F"/>
    <w:rsid w:val="005F7EAD"/>
    <w:rsid w:val="00606E1F"/>
    <w:rsid w:val="00622213"/>
    <w:rsid w:val="00625D36"/>
    <w:rsid w:val="00626044"/>
    <w:rsid w:val="006263DC"/>
    <w:rsid w:val="00641CBA"/>
    <w:rsid w:val="00643FE4"/>
    <w:rsid w:val="0064422B"/>
    <w:rsid w:val="006507DE"/>
    <w:rsid w:val="00653B8E"/>
    <w:rsid w:val="006573B0"/>
    <w:rsid w:val="00657A08"/>
    <w:rsid w:val="00665E78"/>
    <w:rsid w:val="006713FC"/>
    <w:rsid w:val="00673A77"/>
    <w:rsid w:val="0068312A"/>
    <w:rsid w:val="00697FCA"/>
    <w:rsid w:val="006A1858"/>
    <w:rsid w:val="006B1970"/>
    <w:rsid w:val="006B1A9B"/>
    <w:rsid w:val="006B3657"/>
    <w:rsid w:val="006B3749"/>
    <w:rsid w:val="006C1949"/>
    <w:rsid w:val="006C3386"/>
    <w:rsid w:val="006C4D5C"/>
    <w:rsid w:val="006F46F3"/>
    <w:rsid w:val="00707E97"/>
    <w:rsid w:val="00713001"/>
    <w:rsid w:val="0072176B"/>
    <w:rsid w:val="007235BA"/>
    <w:rsid w:val="00724C6E"/>
    <w:rsid w:val="0072506D"/>
    <w:rsid w:val="007261C1"/>
    <w:rsid w:val="00726522"/>
    <w:rsid w:val="00726A18"/>
    <w:rsid w:val="00731ED7"/>
    <w:rsid w:val="007324A8"/>
    <w:rsid w:val="00735898"/>
    <w:rsid w:val="0074112D"/>
    <w:rsid w:val="00753490"/>
    <w:rsid w:val="007572F1"/>
    <w:rsid w:val="00757E49"/>
    <w:rsid w:val="00763F7A"/>
    <w:rsid w:val="00765276"/>
    <w:rsid w:val="007652FA"/>
    <w:rsid w:val="00767212"/>
    <w:rsid w:val="0077202A"/>
    <w:rsid w:val="00775A69"/>
    <w:rsid w:val="00776523"/>
    <w:rsid w:val="007803EB"/>
    <w:rsid w:val="00784D02"/>
    <w:rsid w:val="00785AE8"/>
    <w:rsid w:val="00794C76"/>
    <w:rsid w:val="007960E0"/>
    <w:rsid w:val="007A3668"/>
    <w:rsid w:val="007A3990"/>
    <w:rsid w:val="007B462A"/>
    <w:rsid w:val="007B7AE2"/>
    <w:rsid w:val="007C17B1"/>
    <w:rsid w:val="007C2201"/>
    <w:rsid w:val="007C5730"/>
    <w:rsid w:val="007E5064"/>
    <w:rsid w:val="007E6661"/>
    <w:rsid w:val="007E7818"/>
    <w:rsid w:val="007F63FF"/>
    <w:rsid w:val="00801D27"/>
    <w:rsid w:val="00810489"/>
    <w:rsid w:val="00810D93"/>
    <w:rsid w:val="008224D5"/>
    <w:rsid w:val="008238E5"/>
    <w:rsid w:val="00823C97"/>
    <w:rsid w:val="00825840"/>
    <w:rsid w:val="00832104"/>
    <w:rsid w:val="00835048"/>
    <w:rsid w:val="00844F9E"/>
    <w:rsid w:val="0084784F"/>
    <w:rsid w:val="00854945"/>
    <w:rsid w:val="00861EB9"/>
    <w:rsid w:val="0086385E"/>
    <w:rsid w:val="008706A4"/>
    <w:rsid w:val="00873955"/>
    <w:rsid w:val="008776B9"/>
    <w:rsid w:val="00886E61"/>
    <w:rsid w:val="00887725"/>
    <w:rsid w:val="008A0EDE"/>
    <w:rsid w:val="008A7D50"/>
    <w:rsid w:val="008C04AE"/>
    <w:rsid w:val="008C1ABA"/>
    <w:rsid w:val="008C63BD"/>
    <w:rsid w:val="008C6BFC"/>
    <w:rsid w:val="008C719F"/>
    <w:rsid w:val="008D3E4A"/>
    <w:rsid w:val="008D5001"/>
    <w:rsid w:val="008F68D2"/>
    <w:rsid w:val="008F6E46"/>
    <w:rsid w:val="009002D7"/>
    <w:rsid w:val="00927477"/>
    <w:rsid w:val="00932940"/>
    <w:rsid w:val="00943506"/>
    <w:rsid w:val="00945EDE"/>
    <w:rsid w:val="00954000"/>
    <w:rsid w:val="009708CF"/>
    <w:rsid w:val="0097185A"/>
    <w:rsid w:val="00971D97"/>
    <w:rsid w:val="009957A0"/>
    <w:rsid w:val="0099718A"/>
    <w:rsid w:val="009A353C"/>
    <w:rsid w:val="009A4115"/>
    <w:rsid w:val="009B1E88"/>
    <w:rsid w:val="009B39B6"/>
    <w:rsid w:val="009C029E"/>
    <w:rsid w:val="009C1B9C"/>
    <w:rsid w:val="009C4640"/>
    <w:rsid w:val="009D0132"/>
    <w:rsid w:val="009E2F70"/>
    <w:rsid w:val="009E73E3"/>
    <w:rsid w:val="009F5AFD"/>
    <w:rsid w:val="00A01922"/>
    <w:rsid w:val="00A01C86"/>
    <w:rsid w:val="00A03428"/>
    <w:rsid w:val="00A042B2"/>
    <w:rsid w:val="00A1374E"/>
    <w:rsid w:val="00A2290C"/>
    <w:rsid w:val="00A2298A"/>
    <w:rsid w:val="00A23B1C"/>
    <w:rsid w:val="00A277E8"/>
    <w:rsid w:val="00A30193"/>
    <w:rsid w:val="00A3494C"/>
    <w:rsid w:val="00A41AC9"/>
    <w:rsid w:val="00A46438"/>
    <w:rsid w:val="00A476ED"/>
    <w:rsid w:val="00A51546"/>
    <w:rsid w:val="00A607F5"/>
    <w:rsid w:val="00A62916"/>
    <w:rsid w:val="00A768A8"/>
    <w:rsid w:val="00A83E78"/>
    <w:rsid w:val="00AB5EA0"/>
    <w:rsid w:val="00AB648E"/>
    <w:rsid w:val="00AB6B2A"/>
    <w:rsid w:val="00AB74B4"/>
    <w:rsid w:val="00AB78AC"/>
    <w:rsid w:val="00AC1D07"/>
    <w:rsid w:val="00AC46CD"/>
    <w:rsid w:val="00AD1364"/>
    <w:rsid w:val="00AD53A9"/>
    <w:rsid w:val="00AE0F73"/>
    <w:rsid w:val="00AE2609"/>
    <w:rsid w:val="00AF19CA"/>
    <w:rsid w:val="00AF33D8"/>
    <w:rsid w:val="00AF5986"/>
    <w:rsid w:val="00B0034C"/>
    <w:rsid w:val="00B058AB"/>
    <w:rsid w:val="00B103BE"/>
    <w:rsid w:val="00B111AD"/>
    <w:rsid w:val="00B1157A"/>
    <w:rsid w:val="00B12084"/>
    <w:rsid w:val="00B12557"/>
    <w:rsid w:val="00B13FE3"/>
    <w:rsid w:val="00B15678"/>
    <w:rsid w:val="00B1716A"/>
    <w:rsid w:val="00B207C4"/>
    <w:rsid w:val="00B2080D"/>
    <w:rsid w:val="00B20B00"/>
    <w:rsid w:val="00B242B2"/>
    <w:rsid w:val="00B415D1"/>
    <w:rsid w:val="00B516E8"/>
    <w:rsid w:val="00B53A9F"/>
    <w:rsid w:val="00B56E57"/>
    <w:rsid w:val="00B57893"/>
    <w:rsid w:val="00B61106"/>
    <w:rsid w:val="00B71890"/>
    <w:rsid w:val="00B73E11"/>
    <w:rsid w:val="00B769EF"/>
    <w:rsid w:val="00B774B8"/>
    <w:rsid w:val="00B846DD"/>
    <w:rsid w:val="00B8739D"/>
    <w:rsid w:val="00B91386"/>
    <w:rsid w:val="00B940A3"/>
    <w:rsid w:val="00B942D0"/>
    <w:rsid w:val="00B94895"/>
    <w:rsid w:val="00B952DD"/>
    <w:rsid w:val="00BA5250"/>
    <w:rsid w:val="00BB544C"/>
    <w:rsid w:val="00BD1AA9"/>
    <w:rsid w:val="00BE20A5"/>
    <w:rsid w:val="00BE605A"/>
    <w:rsid w:val="00BF0FFC"/>
    <w:rsid w:val="00BF3EA5"/>
    <w:rsid w:val="00BF46DB"/>
    <w:rsid w:val="00BF774D"/>
    <w:rsid w:val="00BF7F21"/>
    <w:rsid w:val="00C028F8"/>
    <w:rsid w:val="00C26495"/>
    <w:rsid w:val="00C302DC"/>
    <w:rsid w:val="00C331E1"/>
    <w:rsid w:val="00C365DD"/>
    <w:rsid w:val="00C47793"/>
    <w:rsid w:val="00C54310"/>
    <w:rsid w:val="00C5641F"/>
    <w:rsid w:val="00C61E50"/>
    <w:rsid w:val="00C63645"/>
    <w:rsid w:val="00C64B36"/>
    <w:rsid w:val="00C765E1"/>
    <w:rsid w:val="00C7713E"/>
    <w:rsid w:val="00C80EFD"/>
    <w:rsid w:val="00C83909"/>
    <w:rsid w:val="00C8486C"/>
    <w:rsid w:val="00C854C1"/>
    <w:rsid w:val="00CA09FB"/>
    <w:rsid w:val="00CA6486"/>
    <w:rsid w:val="00CA689F"/>
    <w:rsid w:val="00CA7C3E"/>
    <w:rsid w:val="00CC37BD"/>
    <w:rsid w:val="00CC5179"/>
    <w:rsid w:val="00CC5218"/>
    <w:rsid w:val="00CC5525"/>
    <w:rsid w:val="00CC6278"/>
    <w:rsid w:val="00CD1C3B"/>
    <w:rsid w:val="00CD2841"/>
    <w:rsid w:val="00CD4518"/>
    <w:rsid w:val="00CD5D73"/>
    <w:rsid w:val="00CD655F"/>
    <w:rsid w:val="00CE4A82"/>
    <w:rsid w:val="00CE4FA2"/>
    <w:rsid w:val="00CF09E5"/>
    <w:rsid w:val="00CF5792"/>
    <w:rsid w:val="00CF7D67"/>
    <w:rsid w:val="00D068A4"/>
    <w:rsid w:val="00D06D1A"/>
    <w:rsid w:val="00D1111B"/>
    <w:rsid w:val="00D20807"/>
    <w:rsid w:val="00D25EFF"/>
    <w:rsid w:val="00D26B8D"/>
    <w:rsid w:val="00D26EEC"/>
    <w:rsid w:val="00D35D25"/>
    <w:rsid w:val="00D37F2F"/>
    <w:rsid w:val="00D406A8"/>
    <w:rsid w:val="00D43625"/>
    <w:rsid w:val="00D50D34"/>
    <w:rsid w:val="00D5116A"/>
    <w:rsid w:val="00D54AF1"/>
    <w:rsid w:val="00D613B9"/>
    <w:rsid w:val="00D62FD2"/>
    <w:rsid w:val="00D653D5"/>
    <w:rsid w:val="00D66133"/>
    <w:rsid w:val="00D73302"/>
    <w:rsid w:val="00D81CFD"/>
    <w:rsid w:val="00D92A8B"/>
    <w:rsid w:val="00D975F4"/>
    <w:rsid w:val="00DA1B8F"/>
    <w:rsid w:val="00DB20D7"/>
    <w:rsid w:val="00DB2515"/>
    <w:rsid w:val="00DC34FD"/>
    <w:rsid w:val="00DC3B98"/>
    <w:rsid w:val="00DD511E"/>
    <w:rsid w:val="00DE1179"/>
    <w:rsid w:val="00DF6727"/>
    <w:rsid w:val="00DF7AE2"/>
    <w:rsid w:val="00E066B6"/>
    <w:rsid w:val="00E1364D"/>
    <w:rsid w:val="00E226A7"/>
    <w:rsid w:val="00E2465D"/>
    <w:rsid w:val="00E25126"/>
    <w:rsid w:val="00E32D36"/>
    <w:rsid w:val="00E36F5C"/>
    <w:rsid w:val="00E40E5D"/>
    <w:rsid w:val="00E44ED6"/>
    <w:rsid w:val="00E46F8D"/>
    <w:rsid w:val="00E51CC2"/>
    <w:rsid w:val="00E526C5"/>
    <w:rsid w:val="00E5316A"/>
    <w:rsid w:val="00E5376D"/>
    <w:rsid w:val="00E629FD"/>
    <w:rsid w:val="00E70169"/>
    <w:rsid w:val="00E713C0"/>
    <w:rsid w:val="00E72D4C"/>
    <w:rsid w:val="00E7477B"/>
    <w:rsid w:val="00E77397"/>
    <w:rsid w:val="00E936C4"/>
    <w:rsid w:val="00EB5863"/>
    <w:rsid w:val="00EB5DD9"/>
    <w:rsid w:val="00EB694E"/>
    <w:rsid w:val="00EC5311"/>
    <w:rsid w:val="00ED261F"/>
    <w:rsid w:val="00ED39AB"/>
    <w:rsid w:val="00ED6AC3"/>
    <w:rsid w:val="00EE1E34"/>
    <w:rsid w:val="00EF03C3"/>
    <w:rsid w:val="00EF4B76"/>
    <w:rsid w:val="00F011F0"/>
    <w:rsid w:val="00F012A1"/>
    <w:rsid w:val="00F045DA"/>
    <w:rsid w:val="00F066A1"/>
    <w:rsid w:val="00F079C1"/>
    <w:rsid w:val="00F115BA"/>
    <w:rsid w:val="00F159A8"/>
    <w:rsid w:val="00F2429E"/>
    <w:rsid w:val="00F26EA1"/>
    <w:rsid w:val="00F31EC3"/>
    <w:rsid w:val="00F322F7"/>
    <w:rsid w:val="00F327E6"/>
    <w:rsid w:val="00F36918"/>
    <w:rsid w:val="00F4412B"/>
    <w:rsid w:val="00F44BB6"/>
    <w:rsid w:val="00F462A9"/>
    <w:rsid w:val="00F541F1"/>
    <w:rsid w:val="00F67C32"/>
    <w:rsid w:val="00F749C8"/>
    <w:rsid w:val="00F774AA"/>
    <w:rsid w:val="00F80683"/>
    <w:rsid w:val="00F84A65"/>
    <w:rsid w:val="00F858DE"/>
    <w:rsid w:val="00F926B9"/>
    <w:rsid w:val="00FA0A6E"/>
    <w:rsid w:val="00FB389A"/>
    <w:rsid w:val="00FC1860"/>
    <w:rsid w:val="00FE56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4FA2"/>
    <w:pPr>
      <w:widowControl w:val="0"/>
      <w:jc w:val="both"/>
    </w:pPr>
    <w:rPr>
      <w:rFonts w:ascii="微软雅黑" w:eastAsia="微软雅黑" w:hAnsi="微软雅黑" w:cs="微软雅黑"/>
      <w:kern w:val="2"/>
      <w:sz w:val="21"/>
      <w:szCs w:val="18"/>
    </w:rPr>
  </w:style>
  <w:style w:type="paragraph" w:styleId="1">
    <w:name w:val="heading 1"/>
    <w:basedOn w:val="2"/>
    <w:next w:val="a"/>
    <w:link w:val="1Char"/>
    <w:qFormat/>
    <w:rsid w:val="008C719F"/>
    <w:pPr>
      <w:jc w:val="left"/>
      <w:outlineLvl w:val="0"/>
    </w:pPr>
    <w:rPr>
      <w:sz w:val="30"/>
    </w:rPr>
  </w:style>
  <w:style w:type="paragraph" w:styleId="2">
    <w:name w:val="heading 2"/>
    <w:basedOn w:val="a"/>
    <w:next w:val="a"/>
    <w:link w:val="2Char"/>
    <w:qFormat/>
    <w:rsid w:val="002B2D6E"/>
    <w:pPr>
      <w:keepNext/>
      <w:keepLines/>
      <w:spacing w:before="360" w:after="360" w:line="416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2B2D6E"/>
    <w:pPr>
      <w:keepNext/>
      <w:keepLines/>
      <w:spacing w:before="240" w:after="24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qFormat/>
    <w:rsid w:val="00861EB9"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sid w:val="00861EB9"/>
    <w:rPr>
      <w:color w:val="800080"/>
      <w:u w:val="single"/>
    </w:rPr>
  </w:style>
  <w:style w:type="character" w:styleId="a4">
    <w:name w:val="Hyperlink"/>
    <w:basedOn w:val="a0"/>
    <w:uiPriority w:val="99"/>
    <w:rsid w:val="00861EB9"/>
    <w:rPr>
      <w:color w:val="0000FF"/>
      <w:u w:val="single"/>
    </w:rPr>
  </w:style>
  <w:style w:type="character" w:customStyle="1" w:styleId="CharChar">
    <w:name w:val="文档结构图 Char Char"/>
    <w:basedOn w:val="a0"/>
    <w:link w:val="10"/>
    <w:rsid w:val="00861EB9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rsid w:val="002B2D6E"/>
    <w:rPr>
      <w:rFonts w:ascii="Cambria" w:eastAsia="微软雅黑" w:hAnsi="Cambria" w:cs="微软雅黑"/>
      <w:b/>
      <w:bCs/>
      <w:kern w:val="2"/>
      <w:sz w:val="28"/>
      <w:szCs w:val="32"/>
    </w:rPr>
  </w:style>
  <w:style w:type="character" w:customStyle="1" w:styleId="1Char">
    <w:name w:val="标题 1 Char"/>
    <w:basedOn w:val="a0"/>
    <w:link w:val="1"/>
    <w:rsid w:val="008C719F"/>
    <w:rPr>
      <w:rFonts w:ascii="Cambria" w:eastAsia="微软雅黑" w:hAnsi="Cambria"/>
      <w:b/>
      <w:bCs/>
      <w:kern w:val="2"/>
      <w:sz w:val="30"/>
      <w:szCs w:val="32"/>
    </w:rPr>
  </w:style>
  <w:style w:type="character" w:customStyle="1" w:styleId="3Char">
    <w:name w:val="标题 3 Char"/>
    <w:basedOn w:val="a0"/>
    <w:link w:val="3"/>
    <w:rsid w:val="002B2D6E"/>
    <w:rPr>
      <w:rFonts w:ascii="微软雅黑" w:eastAsia="微软雅黑" w:hAnsi="微软雅黑" w:cs="微软雅黑"/>
      <w:b/>
      <w:bCs/>
      <w:kern w:val="2"/>
      <w:sz w:val="24"/>
      <w:szCs w:val="32"/>
    </w:rPr>
  </w:style>
  <w:style w:type="character" w:customStyle="1" w:styleId="4Char">
    <w:name w:val="标题 4 Char"/>
    <w:basedOn w:val="a0"/>
    <w:link w:val="4"/>
    <w:rsid w:val="00861EB9"/>
    <w:rPr>
      <w:rFonts w:ascii="Cambria" w:eastAsia="宋体" w:hAnsi="Cambria" w:cs="Times New Roman"/>
      <w:b/>
      <w:bCs/>
      <w:sz w:val="28"/>
      <w:szCs w:val="28"/>
    </w:rPr>
  </w:style>
  <w:style w:type="character" w:customStyle="1" w:styleId="Char">
    <w:name w:val="页眉 Char"/>
    <w:basedOn w:val="a0"/>
    <w:link w:val="a5"/>
    <w:rsid w:val="00861EB9"/>
    <w:rPr>
      <w:sz w:val="18"/>
      <w:szCs w:val="18"/>
    </w:rPr>
  </w:style>
  <w:style w:type="character" w:customStyle="1" w:styleId="Char0">
    <w:name w:val="页脚 Char"/>
    <w:basedOn w:val="a0"/>
    <w:link w:val="a6"/>
    <w:rsid w:val="00861EB9"/>
    <w:rPr>
      <w:sz w:val="18"/>
      <w:szCs w:val="18"/>
    </w:rPr>
  </w:style>
  <w:style w:type="character" w:customStyle="1" w:styleId="Char1">
    <w:name w:val="批注框文本 Char"/>
    <w:basedOn w:val="a0"/>
    <w:link w:val="a7"/>
    <w:rsid w:val="00861EB9"/>
    <w:rPr>
      <w:sz w:val="18"/>
      <w:szCs w:val="18"/>
    </w:rPr>
  </w:style>
  <w:style w:type="character" w:customStyle="1" w:styleId="tag-name">
    <w:name w:val="tag-name"/>
    <w:basedOn w:val="a0"/>
    <w:rsid w:val="00861EB9"/>
  </w:style>
  <w:style w:type="character" w:customStyle="1" w:styleId="attribute">
    <w:name w:val="attribute"/>
    <w:basedOn w:val="a0"/>
    <w:rsid w:val="00861EB9"/>
  </w:style>
  <w:style w:type="character" w:customStyle="1" w:styleId="attribute-value">
    <w:name w:val="attribute-value"/>
    <w:basedOn w:val="a0"/>
    <w:rsid w:val="00861EB9"/>
  </w:style>
  <w:style w:type="character" w:customStyle="1" w:styleId="tag">
    <w:name w:val="tag"/>
    <w:basedOn w:val="a0"/>
    <w:rsid w:val="00861EB9"/>
  </w:style>
  <w:style w:type="character" w:customStyle="1" w:styleId="comments">
    <w:name w:val="comments"/>
    <w:basedOn w:val="a0"/>
    <w:rsid w:val="00861EB9"/>
  </w:style>
  <w:style w:type="character" w:customStyle="1" w:styleId="Char2">
    <w:name w:val="无间隔 Char"/>
    <w:basedOn w:val="a0"/>
    <w:link w:val="11"/>
    <w:rsid w:val="00861EB9"/>
    <w:rPr>
      <w:sz w:val="22"/>
      <w:lang w:val="en-US" w:eastAsia="zh-CN" w:bidi="ar-SA"/>
    </w:rPr>
  </w:style>
  <w:style w:type="character" w:customStyle="1" w:styleId="Char3">
    <w:name w:val="文档结构图 Char"/>
    <w:basedOn w:val="a0"/>
    <w:link w:val="a8"/>
    <w:rsid w:val="00861EB9"/>
    <w:rPr>
      <w:rFonts w:ascii="宋体" w:hAnsi="Calibri"/>
      <w:kern w:val="2"/>
      <w:sz w:val="18"/>
      <w:szCs w:val="18"/>
    </w:rPr>
  </w:style>
  <w:style w:type="paragraph" w:styleId="7">
    <w:name w:val="toc 7"/>
    <w:basedOn w:val="a"/>
    <w:next w:val="a"/>
    <w:uiPriority w:val="39"/>
    <w:rsid w:val="00861EB9"/>
    <w:pPr>
      <w:ind w:leftChars="1200" w:left="2520"/>
    </w:pPr>
  </w:style>
  <w:style w:type="paragraph" w:styleId="40">
    <w:name w:val="toc 4"/>
    <w:basedOn w:val="a"/>
    <w:next w:val="a"/>
    <w:uiPriority w:val="39"/>
    <w:rsid w:val="00861EB9"/>
    <w:pPr>
      <w:ind w:leftChars="600" w:left="1260"/>
    </w:pPr>
  </w:style>
  <w:style w:type="paragraph" w:styleId="8">
    <w:name w:val="toc 8"/>
    <w:basedOn w:val="a"/>
    <w:next w:val="a"/>
    <w:uiPriority w:val="39"/>
    <w:rsid w:val="00861EB9"/>
    <w:pPr>
      <w:ind w:leftChars="1400" w:left="2940"/>
    </w:pPr>
  </w:style>
  <w:style w:type="paragraph" w:styleId="a5">
    <w:name w:val="header"/>
    <w:basedOn w:val="a"/>
    <w:link w:val="Char"/>
    <w:rsid w:val="00861E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</w:style>
  <w:style w:type="paragraph" w:styleId="a8">
    <w:name w:val="Document Map"/>
    <w:basedOn w:val="a"/>
    <w:link w:val="Char3"/>
    <w:rsid w:val="00861EB9"/>
    <w:rPr>
      <w:rFonts w:ascii="宋体" w:hAnsi="Calibri"/>
    </w:rPr>
  </w:style>
  <w:style w:type="paragraph" w:styleId="20">
    <w:name w:val="toc 2"/>
    <w:basedOn w:val="a"/>
    <w:next w:val="a"/>
    <w:uiPriority w:val="39"/>
    <w:rsid w:val="00861EB9"/>
    <w:pPr>
      <w:ind w:leftChars="200" w:left="420"/>
    </w:pPr>
  </w:style>
  <w:style w:type="paragraph" w:styleId="9">
    <w:name w:val="toc 9"/>
    <w:basedOn w:val="a"/>
    <w:next w:val="a"/>
    <w:uiPriority w:val="39"/>
    <w:rsid w:val="00861EB9"/>
    <w:pPr>
      <w:ind w:leftChars="1600" w:left="3360"/>
    </w:pPr>
  </w:style>
  <w:style w:type="paragraph" w:styleId="5">
    <w:name w:val="toc 5"/>
    <w:basedOn w:val="a"/>
    <w:next w:val="a"/>
    <w:uiPriority w:val="39"/>
    <w:rsid w:val="00861EB9"/>
    <w:pPr>
      <w:ind w:leftChars="800" w:left="1680"/>
    </w:pPr>
  </w:style>
  <w:style w:type="paragraph" w:styleId="12">
    <w:name w:val="toc 1"/>
    <w:basedOn w:val="a"/>
    <w:next w:val="a"/>
    <w:uiPriority w:val="39"/>
    <w:rsid w:val="00861EB9"/>
  </w:style>
  <w:style w:type="paragraph" w:styleId="30">
    <w:name w:val="toc 3"/>
    <w:basedOn w:val="a"/>
    <w:next w:val="a"/>
    <w:uiPriority w:val="39"/>
    <w:rsid w:val="00861EB9"/>
    <w:pPr>
      <w:ind w:leftChars="400" w:left="840"/>
    </w:pPr>
  </w:style>
  <w:style w:type="paragraph" w:styleId="a6">
    <w:name w:val="footer"/>
    <w:basedOn w:val="a"/>
    <w:link w:val="Char0"/>
    <w:rsid w:val="00861EB9"/>
    <w:pPr>
      <w:tabs>
        <w:tab w:val="center" w:pos="4153"/>
        <w:tab w:val="right" w:pos="8306"/>
      </w:tabs>
      <w:snapToGrid w:val="0"/>
      <w:jc w:val="left"/>
    </w:pPr>
  </w:style>
  <w:style w:type="paragraph" w:styleId="6">
    <w:name w:val="toc 6"/>
    <w:basedOn w:val="a"/>
    <w:next w:val="a"/>
    <w:uiPriority w:val="39"/>
    <w:rsid w:val="00861EB9"/>
    <w:pPr>
      <w:ind w:leftChars="1000" w:left="2100"/>
    </w:pPr>
  </w:style>
  <w:style w:type="paragraph" w:styleId="a7">
    <w:name w:val="Balloon Text"/>
    <w:basedOn w:val="a"/>
    <w:link w:val="Char1"/>
    <w:rsid w:val="00861EB9"/>
  </w:style>
  <w:style w:type="paragraph" w:customStyle="1" w:styleId="13">
    <w:name w:val="列出段落1"/>
    <w:basedOn w:val="a"/>
    <w:rsid w:val="00861EB9"/>
    <w:pPr>
      <w:ind w:firstLineChars="200" w:firstLine="420"/>
    </w:pPr>
  </w:style>
  <w:style w:type="paragraph" w:customStyle="1" w:styleId="10">
    <w:name w:val="文档结构图1"/>
    <w:basedOn w:val="a"/>
    <w:link w:val="CharChar"/>
    <w:rsid w:val="00861EB9"/>
    <w:rPr>
      <w:rFonts w:ascii="宋体" w:eastAsia="宋体"/>
    </w:rPr>
  </w:style>
  <w:style w:type="paragraph" w:customStyle="1" w:styleId="TOC1">
    <w:name w:val="TOC 标题1"/>
    <w:basedOn w:val="1"/>
    <w:next w:val="a"/>
    <w:rsid w:val="00861EB9"/>
    <w:pPr>
      <w:widowControl/>
      <w:spacing w:before="480" w:line="276" w:lineRule="auto"/>
      <w:outlineLvl w:val="9"/>
    </w:pPr>
    <w:rPr>
      <w:color w:val="365F90"/>
      <w:kern w:val="0"/>
      <w:sz w:val="28"/>
      <w:szCs w:val="28"/>
    </w:rPr>
  </w:style>
  <w:style w:type="paragraph" w:customStyle="1" w:styleId="11">
    <w:name w:val="无间隔1"/>
    <w:link w:val="Char2"/>
    <w:rsid w:val="00861EB9"/>
    <w:rPr>
      <w:sz w:val="22"/>
    </w:rPr>
  </w:style>
  <w:style w:type="table" w:styleId="a9">
    <w:name w:val="Table Grid"/>
    <w:basedOn w:val="a1"/>
    <w:uiPriority w:val="59"/>
    <w:rsid w:val="002B34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461216"/>
    <w:pPr>
      <w:ind w:firstLineChars="200" w:firstLine="420"/>
    </w:pPr>
  </w:style>
  <w:style w:type="paragraph" w:styleId="ab">
    <w:name w:val="Normal Indent"/>
    <w:basedOn w:val="a"/>
    <w:rsid w:val="00E226A7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ac">
    <w:name w:val="Plain Text"/>
    <w:basedOn w:val="a"/>
    <w:link w:val="Char4"/>
    <w:rsid w:val="00E226A7"/>
    <w:rPr>
      <w:rFonts w:ascii="宋体" w:eastAsia="宋体" w:hAnsi="Courier New" w:cs="Times New Roman"/>
      <w:szCs w:val="20"/>
    </w:rPr>
  </w:style>
  <w:style w:type="character" w:customStyle="1" w:styleId="Char4">
    <w:name w:val="纯文本 Char"/>
    <w:basedOn w:val="a0"/>
    <w:link w:val="ac"/>
    <w:rsid w:val="00E226A7"/>
    <w:rPr>
      <w:rFonts w:ascii="宋体" w:hAnsi="Courier New"/>
      <w:kern w:val="2"/>
      <w:sz w:val="21"/>
    </w:rPr>
  </w:style>
  <w:style w:type="character" w:styleId="ad">
    <w:name w:val="annotation reference"/>
    <w:basedOn w:val="a0"/>
    <w:uiPriority w:val="99"/>
    <w:unhideWhenUsed/>
    <w:rsid w:val="00E226A7"/>
    <w:rPr>
      <w:sz w:val="21"/>
      <w:szCs w:val="21"/>
    </w:rPr>
  </w:style>
  <w:style w:type="paragraph" w:styleId="ae">
    <w:name w:val="annotation text"/>
    <w:basedOn w:val="a"/>
    <w:link w:val="Char5"/>
    <w:uiPriority w:val="99"/>
    <w:unhideWhenUsed/>
    <w:rsid w:val="00E226A7"/>
    <w:pPr>
      <w:jc w:val="left"/>
    </w:pPr>
    <w:rPr>
      <w:rFonts w:ascii="Calibri" w:eastAsia="宋体" w:hAnsi="Calibri" w:cs="Times New Roman"/>
      <w:szCs w:val="22"/>
    </w:rPr>
  </w:style>
  <w:style w:type="character" w:customStyle="1" w:styleId="Char5">
    <w:name w:val="批注文字 Char"/>
    <w:basedOn w:val="a0"/>
    <w:link w:val="ae"/>
    <w:uiPriority w:val="99"/>
    <w:rsid w:val="00E226A7"/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x-cp20936"/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emf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://register.org.hc360.com/register/login.htm" TargetMode="External"/><Relationship Id="rId37" Type="http://schemas.openxmlformats.org/officeDocument/2006/relationships/oleObject" Target="embeddings/oleObject1.bin"/><Relationship Id="rId40" Type="http://schemas.openxmlformats.org/officeDocument/2006/relationships/image" Target="media/image27.emf"/><Relationship Id="rId45" Type="http://schemas.openxmlformats.org/officeDocument/2006/relationships/hyperlink" Target="http://register.org.hc360.com/registe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register.org.hc360.com/register/login.ht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emf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192.168.34.253/nexus/index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register.org.hc360.com/register/login.ht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header" Target="header1.xml"/><Relationship Id="rId8" Type="http://schemas.openxmlformats.org/officeDocument/2006/relationships/image" Target="media/image1.gif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D69CDA-FBB6-4619-9900-023A05C68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100</Pages>
  <Words>12615</Words>
  <Characters>71906</Characters>
  <Application>Microsoft Office Word</Application>
  <DocSecurity>0</DocSecurity>
  <PresentationFormat/>
  <Lines>599</Lines>
  <Paragraphs>168</Paragraphs>
  <Slides>0</Slides>
  <Notes>0</Notes>
  <HiddenSlides>0</HiddenSlides>
  <MMClips>0</MMClips>
  <ScaleCrop>false</ScaleCrop>
  <Company>慧聪网-技术中心-架构研发部</Company>
  <LinksUpToDate>false</LinksUpToDate>
  <CharactersWithSpaces>84353</CharactersWithSpaces>
  <SharedDoc>false</SharedDoc>
  <HLinks>
    <vt:vector size="738" baseType="variant">
      <vt:variant>
        <vt:i4>-1061980380</vt:i4>
      </vt:variant>
      <vt:variant>
        <vt:i4>723</vt:i4>
      </vt:variant>
      <vt:variant>
        <vt:i4>0</vt:i4>
      </vt:variant>
      <vt:variant>
        <vt:i4>5</vt:i4>
      </vt:variant>
      <vt:variant>
        <vt:lpwstr/>
      </vt:variant>
      <vt:variant>
        <vt:lpwstr>_RSF依赖的第三方Jar包</vt:lpwstr>
      </vt:variant>
      <vt:variant>
        <vt:i4>2062712271</vt:i4>
      </vt:variant>
      <vt:variant>
        <vt:i4>720</vt:i4>
      </vt:variant>
      <vt:variant>
        <vt:i4>0</vt:i4>
      </vt:variant>
      <vt:variant>
        <vt:i4>5</vt:i4>
      </vt:variant>
      <vt:variant>
        <vt:lpwstr/>
      </vt:variant>
      <vt:variant>
        <vt:lpwstr>_RSF服务端动态端口</vt:lpwstr>
      </vt:variant>
      <vt:variant>
        <vt:i4>5177426</vt:i4>
      </vt:variant>
      <vt:variant>
        <vt:i4>717</vt:i4>
      </vt:variant>
      <vt:variant>
        <vt:i4>0</vt:i4>
      </vt:variant>
      <vt:variant>
        <vt:i4>5</vt:i4>
      </vt:variant>
      <vt:variant>
        <vt:lpwstr>http://192.168.34.253/nexus/index.html</vt:lpwstr>
      </vt:variant>
      <vt:variant>
        <vt:lpwstr>welcome</vt:lpwstr>
      </vt:variant>
      <vt:variant>
        <vt:i4>720926</vt:i4>
      </vt:variant>
      <vt:variant>
        <vt:i4>714</vt:i4>
      </vt:variant>
      <vt:variant>
        <vt:i4>0</vt:i4>
      </vt:variant>
      <vt:variant>
        <vt:i4>5</vt:i4>
      </vt:variant>
      <vt:variant>
        <vt:lpwstr>http://register.org.hc360.com/register/login.htm</vt:lpwstr>
      </vt:variant>
      <vt:variant>
        <vt:lpwstr/>
      </vt:variant>
      <vt:variant>
        <vt:i4>459276767</vt:i4>
      </vt:variant>
      <vt:variant>
        <vt:i4>711</vt:i4>
      </vt:variant>
      <vt:variant>
        <vt:i4>0</vt:i4>
      </vt:variant>
      <vt:variant>
        <vt:i4>5</vt:i4>
      </vt:variant>
      <vt:variant>
        <vt:lpwstr/>
      </vt:variant>
      <vt:variant>
        <vt:lpwstr>_RSF、HRC体系结构</vt:lpwstr>
      </vt:variant>
      <vt:variant>
        <vt:i4>1048625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_Toc373941581</vt:lpwstr>
      </vt:variant>
      <vt:variant>
        <vt:i4>1048625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_Toc373941580</vt:lpwstr>
      </vt:variant>
      <vt:variant>
        <vt:i4>2031665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_Toc373941579</vt:lpwstr>
      </vt:variant>
      <vt:variant>
        <vt:i4>2031665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_Toc373941578</vt:lpwstr>
      </vt:variant>
      <vt:variant>
        <vt:i4>2031665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_Toc373941577</vt:lpwstr>
      </vt:variant>
      <vt:variant>
        <vt:i4>2031665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_Toc373941576</vt:lpwstr>
      </vt:variant>
      <vt:variant>
        <vt:i4>2031665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_Toc373941575</vt:lpwstr>
      </vt:variant>
      <vt:variant>
        <vt:i4>2031665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_Toc373941574</vt:lpwstr>
      </vt:variant>
      <vt:variant>
        <vt:i4>2031665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_Toc373941573</vt:lpwstr>
      </vt:variant>
      <vt:variant>
        <vt:i4>2031665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_Toc373941572</vt:lpwstr>
      </vt:variant>
      <vt:variant>
        <vt:i4>2031665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_Toc373941571</vt:lpwstr>
      </vt:variant>
      <vt:variant>
        <vt:i4>2031665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_Toc373941570</vt:lpwstr>
      </vt:variant>
      <vt:variant>
        <vt:i4>1966129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_Toc373941569</vt:lpwstr>
      </vt:variant>
      <vt:variant>
        <vt:i4>1966129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_Toc373941568</vt:lpwstr>
      </vt:variant>
      <vt:variant>
        <vt:i4>1966129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_Toc373941567</vt:lpwstr>
      </vt:variant>
      <vt:variant>
        <vt:i4>1966129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_Toc373941566</vt:lpwstr>
      </vt:variant>
      <vt:variant>
        <vt:i4>1966129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_Toc373941565</vt:lpwstr>
      </vt:variant>
      <vt:variant>
        <vt:i4>1966129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_Toc373941564</vt:lpwstr>
      </vt:variant>
      <vt:variant>
        <vt:i4>1966129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_Toc373941563</vt:lpwstr>
      </vt:variant>
      <vt:variant>
        <vt:i4>1966129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_Toc373941562</vt:lpwstr>
      </vt:variant>
      <vt:variant>
        <vt:i4>1966129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_Toc373941561</vt:lpwstr>
      </vt:variant>
      <vt:variant>
        <vt:i4>1966129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_Toc373941560</vt:lpwstr>
      </vt:variant>
      <vt:variant>
        <vt:i4>1900593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_Toc373941559</vt:lpwstr>
      </vt:variant>
      <vt:variant>
        <vt:i4>1900593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_Toc373941558</vt:lpwstr>
      </vt:variant>
      <vt:variant>
        <vt:i4>1900593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_Toc373941557</vt:lpwstr>
      </vt:variant>
      <vt:variant>
        <vt:i4>1900593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_Toc373941556</vt:lpwstr>
      </vt:variant>
      <vt:variant>
        <vt:i4>1900593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_Toc373941555</vt:lpwstr>
      </vt:variant>
      <vt:variant>
        <vt:i4>1900593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_Toc373941554</vt:lpwstr>
      </vt:variant>
      <vt:variant>
        <vt:i4>1900593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_Toc373941553</vt:lpwstr>
      </vt:variant>
      <vt:variant>
        <vt:i4>1900593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_Toc373941552</vt:lpwstr>
      </vt:variant>
      <vt:variant>
        <vt:i4>1900593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_Toc373941551</vt:lpwstr>
      </vt:variant>
      <vt:variant>
        <vt:i4>1900593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_Toc373941550</vt:lpwstr>
      </vt:variant>
      <vt:variant>
        <vt:i4>1835057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_Toc373941549</vt:lpwstr>
      </vt:variant>
      <vt:variant>
        <vt:i4>1835057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_Toc373941548</vt:lpwstr>
      </vt:variant>
      <vt:variant>
        <vt:i4>1835057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_Toc373941547</vt:lpwstr>
      </vt:variant>
      <vt:variant>
        <vt:i4>1835057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_Toc373941546</vt:lpwstr>
      </vt:variant>
      <vt:variant>
        <vt:i4>1835057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_Toc373941545</vt:lpwstr>
      </vt:variant>
      <vt:variant>
        <vt:i4>1835057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_Toc373941544</vt:lpwstr>
      </vt:variant>
      <vt:variant>
        <vt:i4>1835057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_Toc373941543</vt:lpwstr>
      </vt:variant>
      <vt:variant>
        <vt:i4>1835057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_Toc373941542</vt:lpwstr>
      </vt:variant>
      <vt:variant>
        <vt:i4>1835057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_Toc373941541</vt:lpwstr>
      </vt:variant>
      <vt:variant>
        <vt:i4>1835057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_Toc373941540</vt:lpwstr>
      </vt:variant>
      <vt:variant>
        <vt:i4>1769521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_Toc373941539</vt:lpwstr>
      </vt:variant>
      <vt:variant>
        <vt:i4>1769521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_Toc373941538</vt:lpwstr>
      </vt:variant>
      <vt:variant>
        <vt:i4>1769521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_Toc373941537</vt:lpwstr>
      </vt:variant>
      <vt:variant>
        <vt:i4>1769521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_Toc373941536</vt:lpwstr>
      </vt:variant>
      <vt:variant>
        <vt:i4>1769521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_Toc373941535</vt:lpwstr>
      </vt:variant>
      <vt:variant>
        <vt:i4>1769521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_Toc373941534</vt:lpwstr>
      </vt:variant>
      <vt:variant>
        <vt:i4>1769521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_Toc373941533</vt:lpwstr>
      </vt:variant>
      <vt:variant>
        <vt:i4>1769521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_Toc373941532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_Toc373941531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_Toc373941530</vt:lpwstr>
      </vt:variant>
      <vt:variant>
        <vt:i4>1703985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_Toc373941529</vt:lpwstr>
      </vt:variant>
      <vt:variant>
        <vt:i4>1703985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_Toc373941528</vt:lpwstr>
      </vt:variant>
      <vt:variant>
        <vt:i4>1703985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_Toc373941527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_Toc373941526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_Toc373941525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_Toc373941524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_Toc373941523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_Toc373941522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_Toc373941521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_Toc373941520</vt:lpwstr>
      </vt:variant>
      <vt:variant>
        <vt:i4>1638449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_Toc373941519</vt:lpwstr>
      </vt:variant>
      <vt:variant>
        <vt:i4>1638449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_Toc373941518</vt:lpwstr>
      </vt:variant>
      <vt:variant>
        <vt:i4>1638449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_Toc373941517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_Toc373941516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_Toc373941515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_Toc373941514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_Toc373941513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_Toc373941512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_Toc373941511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_Toc373941510</vt:lpwstr>
      </vt:variant>
      <vt:variant>
        <vt:i4>1572913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_Toc373941509</vt:lpwstr>
      </vt:variant>
      <vt:variant>
        <vt:i4>1572913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_Toc373941508</vt:lpwstr>
      </vt:variant>
      <vt:variant>
        <vt:i4>1572913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_Toc373941507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_Toc373941506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_Toc373941505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_Toc373941504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_Toc373941503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_Toc373941502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_Toc373941501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_Toc373941500</vt:lpwstr>
      </vt:variant>
      <vt:variant>
        <vt:i4>1114160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_Toc373941499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_Toc373941498</vt:lpwstr>
      </vt:variant>
      <vt:variant>
        <vt:i4>1114160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_Toc373941497</vt:lpwstr>
      </vt:variant>
      <vt:variant>
        <vt:i4>1114160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_Toc373941496</vt:lpwstr>
      </vt:variant>
      <vt:variant>
        <vt:i4>1114160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_Toc373941495</vt:lpwstr>
      </vt:variant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_Toc373941494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_Toc373941493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_Toc373941492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_Toc373941491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_Toc373941490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_Toc373941489</vt:lpwstr>
      </vt:variant>
      <vt:variant>
        <vt:i4>1048624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_Toc373941488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_Toc373941487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_Toc373941486</vt:lpwstr>
      </vt:variant>
      <vt:variant>
        <vt:i4>1048624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_Toc373941485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_Toc373941484</vt:lpwstr>
      </vt:variant>
      <vt:variant>
        <vt:i4>1048624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_Toc373941483</vt:lpwstr>
      </vt:variant>
      <vt:variant>
        <vt:i4>1048624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_Toc373941482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_Toc373941481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_Toc373941480</vt:lpwstr>
      </vt:variant>
      <vt:variant>
        <vt:i4>2031664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_Toc373941479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_Toc373941478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_Toc373941477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_Toc373941476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_Toc373941475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_Toc373941474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_Toc373941473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_Toc373941472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_Toc373941471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_Toc373941470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_Toc373941469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_Toc373941468</vt:lpwstr>
      </vt:variant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_Toc373941467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_Toc373941466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_Toc373941465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_Toc373941464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RSF用户手册</dc:title>
  <dc:subject>远程服务调用框架</dc:subject>
  <dc:creator>赵磊</dc:creator>
  <cp:lastModifiedBy>User</cp:lastModifiedBy>
  <cp:revision>109</cp:revision>
  <dcterms:created xsi:type="dcterms:W3CDTF">2013-12-20T02:28:00Z</dcterms:created>
  <dcterms:modified xsi:type="dcterms:W3CDTF">2014-07-28T07:45:00Z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